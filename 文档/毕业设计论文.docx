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26766" w:rsidRPr="00422636" w:rsidRDefault="00F26766" w:rsidP="00F26766">
      <w:pPr>
        <w:jc w:val="center"/>
        <w:rPr>
          <w:lang w:val="en-GB"/>
        </w:rPr>
      </w:pPr>
    </w:p>
    <w:p w:rsidR="00F26766" w:rsidRPr="00422636" w:rsidRDefault="00F26766" w:rsidP="00F26766">
      <w:pPr>
        <w:jc w:val="center"/>
        <w:rPr>
          <w:rFonts w:eastAsia="华文行楷"/>
          <w:sz w:val="84"/>
          <w:szCs w:val="84"/>
          <w:lang w:val="en-GB"/>
        </w:rPr>
      </w:pPr>
      <w:r w:rsidRPr="00422636">
        <w:rPr>
          <w:rFonts w:eastAsia="黑体"/>
          <w:noProof/>
          <w:sz w:val="72"/>
          <w:szCs w:val="72"/>
          <w:lang w:val="en-US" w:eastAsia="zh-CN"/>
        </w:rPr>
        <w:drawing>
          <wp:anchor distT="0" distB="0" distL="114300" distR="114300" simplePos="0" relativeHeight="251659264" behindDoc="1" locked="0" layoutInCell="1" allowOverlap="1">
            <wp:simplePos x="0" y="0"/>
            <wp:positionH relativeFrom="column">
              <wp:posOffset>1266825</wp:posOffset>
            </wp:positionH>
            <wp:positionV relativeFrom="paragraph">
              <wp:posOffset>495300</wp:posOffset>
            </wp:positionV>
            <wp:extent cx="3200400" cy="2476500"/>
            <wp:effectExtent l="0" t="0" r="0" b="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lum bright="70000" contrast="-76000"/>
                      <a:grayscl/>
                      <a:extLst>
                        <a:ext uri="{28A0092B-C50C-407E-A947-70E740481C1C}">
                          <a14:useLocalDpi xmlns:a14="http://schemas.microsoft.com/office/drawing/2010/main" val="0"/>
                        </a:ext>
                      </a:extLst>
                    </a:blip>
                    <a:srcRect/>
                    <a:stretch>
                      <a:fillRect/>
                    </a:stretch>
                  </pic:blipFill>
                  <pic:spPr bwMode="auto">
                    <a:xfrm>
                      <a:off x="0" y="0"/>
                      <a:ext cx="320040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2636">
        <w:rPr>
          <w:rFonts w:eastAsia="华文行楷"/>
          <w:sz w:val="84"/>
          <w:szCs w:val="84"/>
          <w:lang w:val="en-GB"/>
        </w:rPr>
        <w:t>成都职业技术学院</w:t>
      </w:r>
      <w:r w:rsidRPr="00422636">
        <w:rPr>
          <w:rFonts w:eastAsia="华文行楷"/>
          <w:sz w:val="84"/>
          <w:szCs w:val="84"/>
          <w:lang w:val="en-GB"/>
        </w:rPr>
        <w:t xml:space="preserve">           </w:t>
      </w:r>
    </w:p>
    <w:p w:rsidR="00F26766" w:rsidRPr="00422636" w:rsidRDefault="00F26766" w:rsidP="00F26766">
      <w:pPr>
        <w:spacing w:beforeLines="50" w:before="156" w:afterLines="50" w:after="156"/>
        <w:jc w:val="center"/>
        <w:rPr>
          <w:lang w:val="en-GB"/>
        </w:rPr>
      </w:pPr>
    </w:p>
    <w:p w:rsidR="00F26766" w:rsidRPr="00422636" w:rsidRDefault="00F26766" w:rsidP="00F26766">
      <w:pPr>
        <w:spacing w:beforeLines="50" w:before="156" w:afterLines="50" w:after="156"/>
        <w:jc w:val="center"/>
        <w:rPr>
          <w:lang w:val="en-GB"/>
        </w:rPr>
      </w:pPr>
    </w:p>
    <w:p w:rsidR="00F26766" w:rsidRPr="00422636" w:rsidRDefault="00F26766" w:rsidP="00F26766">
      <w:pPr>
        <w:jc w:val="center"/>
        <w:rPr>
          <w:rFonts w:eastAsia="黑体"/>
          <w:sz w:val="72"/>
          <w:szCs w:val="72"/>
          <w:lang w:val="en-GB"/>
        </w:rPr>
      </w:pPr>
      <w:r w:rsidRPr="00422636">
        <w:rPr>
          <w:rFonts w:eastAsia="黑体"/>
          <w:sz w:val="72"/>
          <w:szCs w:val="72"/>
          <w:lang w:val="en-GB"/>
        </w:rPr>
        <w:t>毕业论文（设计）</w:t>
      </w:r>
    </w:p>
    <w:p w:rsidR="00F26766" w:rsidRPr="00422636" w:rsidRDefault="00F26766" w:rsidP="00F26766">
      <w:pPr>
        <w:rPr>
          <w:sz w:val="44"/>
        </w:rPr>
      </w:pPr>
    </w:p>
    <w:p w:rsidR="00F26766" w:rsidRPr="00422636" w:rsidRDefault="00F26766" w:rsidP="00F26766">
      <w:pPr>
        <w:rPr>
          <w:sz w:val="44"/>
        </w:rPr>
      </w:pPr>
    </w:p>
    <w:p w:rsidR="00F26766" w:rsidRPr="00422636" w:rsidRDefault="00F26766" w:rsidP="00F26766">
      <w:pPr>
        <w:rPr>
          <w:sz w:val="44"/>
        </w:rPr>
      </w:pPr>
    </w:p>
    <w:p w:rsidR="00F26766" w:rsidRPr="00422636" w:rsidRDefault="00F26766" w:rsidP="00F26766">
      <w:pPr>
        <w:spacing w:line="800" w:lineRule="exact"/>
        <w:rPr>
          <w:rFonts w:eastAsia="黑体"/>
          <w:sz w:val="36"/>
        </w:rPr>
      </w:pPr>
      <w:r w:rsidRPr="00422636">
        <w:rPr>
          <w:rFonts w:eastAsia="黑体"/>
          <w:sz w:val="36"/>
        </w:rPr>
        <w:t>论文（设计）题目：</w:t>
      </w:r>
      <w:r>
        <w:rPr>
          <w:rFonts w:eastAsia="黑体" w:hint="eastAsia"/>
          <w:sz w:val="36"/>
        </w:rPr>
        <w:t xml:space="preserve">  </w:t>
      </w:r>
      <w:r>
        <w:rPr>
          <w:rFonts w:eastAsia="黑体"/>
          <w:sz w:val="36"/>
          <w:u w:val="single"/>
        </w:rPr>
        <w:t xml:space="preserve"> </w:t>
      </w:r>
      <w:r>
        <w:rPr>
          <w:rFonts w:eastAsia="黑体"/>
          <w:sz w:val="36"/>
          <w:u w:val="single"/>
        </w:rPr>
        <w:t xml:space="preserve"> </w:t>
      </w:r>
      <w:r>
        <w:rPr>
          <w:rFonts w:eastAsia="黑体"/>
          <w:sz w:val="36"/>
          <w:u w:val="single"/>
        </w:rPr>
        <w:t xml:space="preserve"> </w:t>
      </w:r>
      <w:r w:rsidR="007B3274">
        <w:rPr>
          <w:rFonts w:eastAsia="黑体" w:hint="eastAsia"/>
          <w:sz w:val="36"/>
          <w:u w:val="single"/>
        </w:rPr>
        <w:t>基于</w:t>
      </w:r>
      <w:r w:rsidR="007B3274">
        <w:rPr>
          <w:rFonts w:eastAsia="黑体" w:hint="eastAsia"/>
          <w:sz w:val="36"/>
          <w:u w:val="single"/>
        </w:rPr>
        <w:t>n</w:t>
      </w:r>
      <w:r w:rsidR="007B3274">
        <w:rPr>
          <w:rFonts w:eastAsia="黑体"/>
          <w:sz w:val="36"/>
          <w:u w:val="single"/>
        </w:rPr>
        <w:t>ode.js</w:t>
      </w:r>
      <w:r w:rsidR="007B3274">
        <w:rPr>
          <w:rFonts w:eastAsia="黑体" w:hint="eastAsia"/>
          <w:sz w:val="36"/>
          <w:u w:val="single"/>
        </w:rPr>
        <w:t>的交易平台</w:t>
      </w:r>
      <w:r>
        <w:rPr>
          <w:rFonts w:eastAsia="黑体" w:hint="eastAsia"/>
          <w:sz w:val="36"/>
          <w:u w:val="single"/>
        </w:rPr>
        <w:t xml:space="preserve"> </w:t>
      </w:r>
      <w:r w:rsidRPr="00422636">
        <w:rPr>
          <w:rFonts w:eastAsia="黑体"/>
          <w:sz w:val="36"/>
          <w:u w:val="single"/>
        </w:rPr>
        <w:t xml:space="preserve"> </w:t>
      </w:r>
      <w:r>
        <w:rPr>
          <w:rFonts w:eastAsia="黑体"/>
          <w:sz w:val="36"/>
          <w:u w:val="single"/>
        </w:rPr>
        <w:t xml:space="preserve">    </w:t>
      </w:r>
      <w:r w:rsidRPr="00422636">
        <w:rPr>
          <w:rFonts w:eastAsia="黑体"/>
          <w:sz w:val="36"/>
          <w:u w:val="single"/>
        </w:rPr>
        <w:t xml:space="preserve"> </w:t>
      </w:r>
      <w:r w:rsidRPr="00422636">
        <w:rPr>
          <w:rFonts w:eastAsia="黑体"/>
          <w:sz w:val="36"/>
        </w:rPr>
        <w:t xml:space="preserve">　</w:t>
      </w:r>
    </w:p>
    <w:p w:rsidR="00F26766" w:rsidRPr="00422636" w:rsidRDefault="00F26766" w:rsidP="00F26766">
      <w:pPr>
        <w:spacing w:line="800" w:lineRule="exact"/>
        <w:ind w:firstLineChars="300" w:firstLine="1080"/>
        <w:jc w:val="left"/>
        <w:rPr>
          <w:rFonts w:eastAsia="黑体"/>
          <w:sz w:val="36"/>
          <w:u w:val="single"/>
        </w:rPr>
      </w:pPr>
      <w:r w:rsidRPr="00422636">
        <w:rPr>
          <w:rFonts w:eastAsia="黑体"/>
          <w:sz w:val="36"/>
        </w:rPr>
        <w:t xml:space="preserve">学生姓名　　</w:t>
      </w:r>
      <w:r w:rsidRPr="00422636">
        <w:rPr>
          <w:rFonts w:eastAsia="黑体"/>
          <w:sz w:val="36"/>
        </w:rPr>
        <w:t xml:space="preserve">  </w:t>
      </w:r>
      <w:r w:rsidRPr="00422636">
        <w:rPr>
          <w:rFonts w:eastAsia="黑体"/>
          <w:sz w:val="36"/>
          <w:u w:val="single"/>
        </w:rPr>
        <w:t xml:space="preserve">        </w:t>
      </w:r>
      <w:r>
        <w:rPr>
          <w:rFonts w:eastAsia="黑体" w:hint="eastAsia"/>
          <w:sz w:val="36"/>
          <w:u w:val="single"/>
        </w:rPr>
        <w:t>吴</w:t>
      </w:r>
      <w:r w:rsidRPr="00422636">
        <w:rPr>
          <w:rFonts w:eastAsia="黑体"/>
          <w:sz w:val="36"/>
          <w:u w:val="single"/>
        </w:rPr>
        <w:t xml:space="preserve"> </w:t>
      </w:r>
      <w:r>
        <w:rPr>
          <w:rFonts w:eastAsia="黑体" w:hint="eastAsia"/>
          <w:sz w:val="36"/>
          <w:u w:val="single"/>
        </w:rPr>
        <w:t>臻</w:t>
      </w:r>
      <w:r w:rsidRPr="00422636">
        <w:rPr>
          <w:rFonts w:eastAsia="黑体"/>
          <w:sz w:val="36"/>
          <w:u w:val="single"/>
        </w:rPr>
        <w:t xml:space="preserve"> </w:t>
      </w:r>
      <w:r>
        <w:rPr>
          <w:rFonts w:eastAsia="黑体" w:hint="eastAsia"/>
          <w:sz w:val="36"/>
          <w:u w:val="single"/>
        </w:rPr>
        <w:t>海</w:t>
      </w:r>
      <w:r w:rsidRPr="00422636">
        <w:rPr>
          <w:rFonts w:eastAsia="黑体"/>
          <w:sz w:val="36"/>
          <w:u w:val="single"/>
        </w:rPr>
        <w:t xml:space="preserve">            </w:t>
      </w:r>
    </w:p>
    <w:p w:rsidR="00F26766" w:rsidRPr="00422636" w:rsidRDefault="00F26766" w:rsidP="00F26766">
      <w:pPr>
        <w:spacing w:line="800" w:lineRule="exact"/>
        <w:ind w:firstLineChars="300" w:firstLine="1080"/>
        <w:rPr>
          <w:rFonts w:eastAsia="黑体"/>
          <w:sz w:val="36"/>
          <w:u w:val="single"/>
        </w:rPr>
      </w:pPr>
      <w:r w:rsidRPr="00422636">
        <w:rPr>
          <w:rFonts w:eastAsia="黑体"/>
          <w:sz w:val="36"/>
        </w:rPr>
        <w:t>专业班级</w:t>
      </w:r>
      <w:r w:rsidRPr="00422636">
        <w:rPr>
          <w:rFonts w:eastAsia="黑体"/>
          <w:sz w:val="36"/>
        </w:rPr>
        <w:t xml:space="preserve">      </w:t>
      </w:r>
      <w:r w:rsidRPr="00422636">
        <w:rPr>
          <w:rFonts w:eastAsia="黑体"/>
          <w:sz w:val="36"/>
          <w:u w:val="single"/>
        </w:rPr>
        <w:t xml:space="preserve">     </w:t>
      </w:r>
      <w:r>
        <w:rPr>
          <w:rFonts w:eastAsia="黑体"/>
          <w:sz w:val="36"/>
          <w:u w:val="single"/>
        </w:rPr>
        <w:t xml:space="preserve"> </w:t>
      </w:r>
      <w:r w:rsidRPr="00422636">
        <w:rPr>
          <w:rFonts w:eastAsia="黑体"/>
          <w:sz w:val="36"/>
          <w:u w:val="single"/>
        </w:rPr>
        <w:t xml:space="preserve">  </w:t>
      </w:r>
      <w:r w:rsidRPr="00422636">
        <w:rPr>
          <w:rFonts w:eastAsia="黑体"/>
          <w:sz w:val="36"/>
          <w:u w:val="single"/>
        </w:rPr>
        <w:t>软</w:t>
      </w:r>
      <w:r>
        <w:rPr>
          <w:rFonts w:eastAsia="黑体" w:hint="eastAsia"/>
          <w:sz w:val="36"/>
          <w:u w:val="single"/>
        </w:rPr>
        <w:t>件</w:t>
      </w:r>
      <w:r>
        <w:rPr>
          <w:rFonts w:eastAsia="黑体"/>
          <w:sz w:val="36"/>
          <w:u w:val="single"/>
        </w:rPr>
        <w:t>20</w:t>
      </w:r>
      <w:r w:rsidRPr="00422636">
        <w:rPr>
          <w:rFonts w:eastAsia="黑体"/>
          <w:sz w:val="36"/>
          <w:u w:val="single"/>
        </w:rPr>
        <w:t xml:space="preserve">3-1            </w:t>
      </w:r>
    </w:p>
    <w:p w:rsidR="00F26766" w:rsidRPr="00422636" w:rsidRDefault="00F26766" w:rsidP="00F26766">
      <w:pPr>
        <w:spacing w:line="800" w:lineRule="exact"/>
        <w:ind w:firstLineChars="300" w:firstLine="1080"/>
        <w:rPr>
          <w:rFonts w:eastAsia="黑体"/>
          <w:sz w:val="36"/>
          <w:u w:val="single"/>
        </w:rPr>
      </w:pPr>
      <w:r w:rsidRPr="00422636">
        <w:rPr>
          <w:rFonts w:eastAsia="黑体"/>
          <w:sz w:val="36"/>
        </w:rPr>
        <w:t>学生学号</w:t>
      </w:r>
      <w:r w:rsidRPr="00422636">
        <w:rPr>
          <w:rFonts w:eastAsia="黑体"/>
          <w:sz w:val="36"/>
        </w:rPr>
        <w:t xml:space="preserve">      </w:t>
      </w:r>
      <w:r w:rsidRPr="00422636">
        <w:rPr>
          <w:rFonts w:eastAsia="黑体"/>
          <w:sz w:val="36"/>
          <w:u w:val="single"/>
        </w:rPr>
        <w:t xml:space="preserve">      </w:t>
      </w:r>
      <w:r>
        <w:rPr>
          <w:rFonts w:eastAsia="黑体"/>
          <w:sz w:val="36"/>
          <w:u w:val="single"/>
        </w:rPr>
        <w:t xml:space="preserve"> </w:t>
      </w:r>
      <w:r>
        <w:rPr>
          <w:rFonts w:eastAsia="黑体"/>
          <w:sz w:val="36"/>
          <w:u w:val="single"/>
        </w:rPr>
        <w:t>20302030230</w:t>
      </w:r>
      <w:r w:rsidRPr="00422636">
        <w:rPr>
          <w:rFonts w:eastAsia="黑体"/>
          <w:sz w:val="36"/>
          <w:u w:val="single"/>
        </w:rPr>
        <w:t xml:space="preserve">           </w:t>
      </w:r>
    </w:p>
    <w:p w:rsidR="00F26766" w:rsidRPr="00422636" w:rsidRDefault="00F26766" w:rsidP="00F26766">
      <w:pPr>
        <w:spacing w:line="800" w:lineRule="exact"/>
        <w:ind w:firstLineChars="268" w:firstLine="965"/>
        <w:rPr>
          <w:rFonts w:eastAsia="黑体"/>
          <w:sz w:val="36"/>
          <w:u w:val="single"/>
        </w:rPr>
      </w:pPr>
      <w:r w:rsidRPr="00422636">
        <w:rPr>
          <w:rFonts w:eastAsia="黑体"/>
          <w:sz w:val="36"/>
        </w:rPr>
        <w:t xml:space="preserve">   </w:t>
      </w:r>
      <w:r w:rsidRPr="00422636">
        <w:rPr>
          <w:rFonts w:eastAsia="黑体"/>
          <w:sz w:val="36"/>
        </w:rPr>
        <w:t>系</w:t>
      </w:r>
      <w:r w:rsidRPr="00422636">
        <w:rPr>
          <w:rFonts w:eastAsia="黑体"/>
          <w:sz w:val="36"/>
        </w:rPr>
        <w:t xml:space="preserve">          </w:t>
      </w:r>
      <w:r w:rsidRPr="00422636">
        <w:rPr>
          <w:rFonts w:eastAsia="黑体"/>
          <w:sz w:val="36"/>
          <w:u w:val="single"/>
        </w:rPr>
        <w:t xml:space="preserve">     </w:t>
      </w:r>
      <w:r>
        <w:rPr>
          <w:rFonts w:eastAsia="黑体"/>
          <w:sz w:val="36"/>
          <w:u w:val="single"/>
        </w:rPr>
        <w:t xml:space="preserve"> </w:t>
      </w:r>
      <w:r w:rsidRPr="00422636">
        <w:rPr>
          <w:rFonts w:eastAsia="黑体"/>
          <w:sz w:val="36"/>
          <w:u w:val="single"/>
        </w:rPr>
        <w:t xml:space="preserve">  </w:t>
      </w:r>
      <w:r w:rsidRPr="00422636">
        <w:rPr>
          <w:rFonts w:eastAsia="黑体"/>
          <w:sz w:val="36"/>
          <w:u w:val="single"/>
        </w:rPr>
        <w:t>计算机系</w:t>
      </w:r>
      <w:r w:rsidRPr="00422636">
        <w:rPr>
          <w:rFonts w:eastAsia="黑体"/>
          <w:sz w:val="36"/>
          <w:u w:val="single"/>
        </w:rPr>
        <w:t xml:space="preserve">             </w:t>
      </w:r>
    </w:p>
    <w:p w:rsidR="00F26766" w:rsidRPr="00422636" w:rsidRDefault="00F26766" w:rsidP="00F26766">
      <w:pPr>
        <w:spacing w:line="800" w:lineRule="exact"/>
        <w:ind w:firstLineChars="268" w:firstLine="965"/>
        <w:rPr>
          <w:rFonts w:eastAsia="黑体"/>
          <w:sz w:val="36"/>
          <w:u w:val="single"/>
        </w:rPr>
      </w:pPr>
      <w:r w:rsidRPr="00422636">
        <w:rPr>
          <w:rFonts w:eastAsia="黑体"/>
          <w:sz w:val="36"/>
        </w:rPr>
        <w:t>指导教师</w:t>
      </w:r>
      <w:r w:rsidRPr="00422636">
        <w:rPr>
          <w:rFonts w:eastAsia="黑体"/>
          <w:sz w:val="36"/>
        </w:rPr>
        <w:t xml:space="preserve">       </w:t>
      </w:r>
      <w:r w:rsidRPr="00422636">
        <w:rPr>
          <w:rFonts w:eastAsia="黑体"/>
          <w:sz w:val="36"/>
          <w:u w:val="single"/>
        </w:rPr>
        <w:t xml:space="preserve">      </w:t>
      </w:r>
      <w:r>
        <w:rPr>
          <w:rFonts w:eastAsia="黑体"/>
          <w:sz w:val="36"/>
          <w:u w:val="single"/>
        </w:rPr>
        <w:t xml:space="preserve"> </w:t>
      </w:r>
      <w:r w:rsidRPr="00422636">
        <w:rPr>
          <w:rFonts w:eastAsia="黑体"/>
          <w:sz w:val="36"/>
          <w:u w:val="single"/>
        </w:rPr>
        <w:t xml:space="preserve"> </w:t>
      </w:r>
      <w:r>
        <w:rPr>
          <w:rFonts w:eastAsia="黑体"/>
          <w:sz w:val="36"/>
          <w:u w:val="single"/>
        </w:rPr>
        <w:t xml:space="preserve"> </w:t>
      </w:r>
      <w:r>
        <w:rPr>
          <w:rFonts w:eastAsia="黑体" w:hint="eastAsia"/>
          <w:sz w:val="36"/>
          <w:u w:val="single"/>
        </w:rPr>
        <w:t>邓</w:t>
      </w:r>
      <w:r>
        <w:rPr>
          <w:rFonts w:eastAsia="黑体" w:hint="eastAsia"/>
          <w:sz w:val="36"/>
          <w:u w:val="single"/>
        </w:rPr>
        <w:t xml:space="preserve"> </w:t>
      </w:r>
      <w:r>
        <w:rPr>
          <w:rFonts w:eastAsia="黑体" w:hint="eastAsia"/>
          <w:sz w:val="36"/>
          <w:u w:val="single"/>
        </w:rPr>
        <w:t>达</w:t>
      </w:r>
      <w:r w:rsidRPr="00422636">
        <w:rPr>
          <w:rFonts w:eastAsia="黑体"/>
          <w:sz w:val="36"/>
          <w:u w:val="single"/>
        </w:rPr>
        <w:t xml:space="preserve">             </w:t>
      </w:r>
    </w:p>
    <w:p w:rsidR="00F26766" w:rsidRPr="00422636" w:rsidRDefault="00F26766" w:rsidP="00F26766">
      <w:pPr>
        <w:spacing w:beforeLines="100" w:before="312" w:line="800" w:lineRule="exact"/>
        <w:ind w:firstLineChars="200" w:firstLine="848"/>
        <w:jc w:val="center"/>
        <w:rPr>
          <w:spacing w:val="62"/>
          <w:sz w:val="30"/>
          <w:szCs w:val="30"/>
        </w:rPr>
      </w:pPr>
      <w:r w:rsidRPr="00422636">
        <w:rPr>
          <w:spacing w:val="62"/>
          <w:sz w:val="30"/>
          <w:szCs w:val="30"/>
        </w:rPr>
        <w:t xml:space="preserve">     </w:t>
      </w:r>
    </w:p>
    <w:p w:rsidR="00F26766" w:rsidRPr="0017414C" w:rsidRDefault="00F26766" w:rsidP="00F26766">
      <w:pPr>
        <w:spacing w:beforeLines="100" w:before="312" w:line="800" w:lineRule="exact"/>
        <w:jc w:val="center"/>
        <w:rPr>
          <w:sz w:val="32"/>
          <w:szCs w:val="32"/>
        </w:rPr>
      </w:pPr>
      <w:r w:rsidRPr="0017414C">
        <w:rPr>
          <w:spacing w:val="62"/>
          <w:sz w:val="32"/>
          <w:szCs w:val="32"/>
        </w:rPr>
        <w:t>20</w:t>
      </w:r>
      <w:r>
        <w:rPr>
          <w:spacing w:val="62"/>
          <w:sz w:val="32"/>
          <w:szCs w:val="32"/>
        </w:rPr>
        <w:t>23</w:t>
      </w:r>
      <w:r w:rsidRPr="0017414C">
        <w:rPr>
          <w:spacing w:val="62"/>
          <w:sz w:val="32"/>
          <w:szCs w:val="32"/>
        </w:rPr>
        <w:t>年</w:t>
      </w:r>
      <w:r w:rsidRPr="0017414C">
        <w:rPr>
          <w:spacing w:val="62"/>
          <w:sz w:val="32"/>
          <w:szCs w:val="32"/>
        </w:rPr>
        <w:t>4</w:t>
      </w:r>
      <w:r w:rsidRPr="0017414C">
        <w:rPr>
          <w:spacing w:val="62"/>
          <w:sz w:val="32"/>
          <w:szCs w:val="32"/>
        </w:rPr>
        <w:t>月</w:t>
      </w:r>
      <w:r w:rsidRPr="0017414C">
        <w:rPr>
          <w:spacing w:val="62"/>
          <w:sz w:val="32"/>
          <w:szCs w:val="32"/>
        </w:rPr>
        <w:t>10</w:t>
      </w:r>
      <w:r w:rsidRPr="0017414C">
        <w:rPr>
          <w:spacing w:val="62"/>
          <w:sz w:val="32"/>
          <w:szCs w:val="32"/>
        </w:rPr>
        <w:t>日</w:t>
      </w:r>
    </w:p>
    <w:p w:rsidR="00F26766" w:rsidRPr="00422636" w:rsidRDefault="00F26766" w:rsidP="00F26766"/>
    <w:p w:rsidR="00F26766" w:rsidRPr="00422636" w:rsidRDefault="00F26766" w:rsidP="00F26766">
      <w:pPr>
        <w:sectPr w:rsidR="00F26766" w:rsidRPr="00422636" w:rsidSect="00F26766">
          <w:headerReference w:type="default" r:id="rId7"/>
          <w:pgSz w:w="11906" w:h="16838"/>
          <w:pgMar w:top="1701" w:right="1588" w:bottom="1418" w:left="1588" w:header="1021" w:footer="1021" w:gutter="454"/>
          <w:pgNumType w:start="1"/>
          <w:cols w:space="720"/>
          <w:docGrid w:type="lines" w:linePitch="312"/>
        </w:sectPr>
      </w:pPr>
    </w:p>
    <w:p w:rsidR="00F26766" w:rsidRPr="00422636" w:rsidRDefault="00F26766" w:rsidP="00F26766"/>
    <w:p w:rsidR="00F26766" w:rsidRPr="00422636" w:rsidRDefault="007B3274" w:rsidP="00F26766">
      <w:pPr>
        <w:jc w:val="center"/>
        <w:rPr>
          <w:rFonts w:eastAsia="黑体"/>
          <w:sz w:val="36"/>
          <w:szCs w:val="36"/>
        </w:rPr>
      </w:pPr>
      <w:r w:rsidRPr="007B3274">
        <w:rPr>
          <w:rFonts w:eastAsia="黑体" w:hint="eastAsia"/>
          <w:sz w:val="36"/>
          <w:szCs w:val="36"/>
        </w:rPr>
        <w:t>基于</w:t>
      </w:r>
      <w:r w:rsidRPr="007B3274">
        <w:rPr>
          <w:rFonts w:eastAsia="黑体" w:hint="eastAsia"/>
          <w:sz w:val="36"/>
          <w:szCs w:val="36"/>
        </w:rPr>
        <w:t>node.js</w:t>
      </w:r>
      <w:r w:rsidRPr="007B3274">
        <w:rPr>
          <w:rFonts w:eastAsia="黑体" w:hint="eastAsia"/>
          <w:sz w:val="36"/>
          <w:szCs w:val="36"/>
        </w:rPr>
        <w:t>的交易平台</w:t>
      </w:r>
    </w:p>
    <w:p w:rsidR="00F26766" w:rsidRPr="00422636" w:rsidRDefault="00F26766" w:rsidP="00F26766">
      <w:pPr>
        <w:jc w:val="center"/>
        <w:rPr>
          <w:sz w:val="24"/>
          <w:szCs w:val="24"/>
        </w:rPr>
      </w:pPr>
      <w:r w:rsidRPr="00422636">
        <w:rPr>
          <w:sz w:val="24"/>
          <w:szCs w:val="24"/>
        </w:rPr>
        <w:t>作</w:t>
      </w:r>
      <w:r w:rsidRPr="00422636">
        <w:rPr>
          <w:sz w:val="24"/>
          <w:szCs w:val="24"/>
        </w:rPr>
        <w:t xml:space="preserve">    </w:t>
      </w:r>
      <w:r w:rsidRPr="00422636">
        <w:rPr>
          <w:sz w:val="24"/>
          <w:szCs w:val="24"/>
        </w:rPr>
        <w:t>者：</w:t>
      </w:r>
      <w:r w:rsidR="007B3274">
        <w:rPr>
          <w:rFonts w:hint="eastAsia"/>
          <w:sz w:val="24"/>
          <w:szCs w:val="24"/>
        </w:rPr>
        <w:t>吴臻海</w:t>
      </w:r>
    </w:p>
    <w:p w:rsidR="00F26766" w:rsidRPr="00422636" w:rsidRDefault="00F26766" w:rsidP="00F26766">
      <w:pPr>
        <w:jc w:val="center"/>
        <w:rPr>
          <w:sz w:val="24"/>
          <w:szCs w:val="24"/>
        </w:rPr>
      </w:pPr>
    </w:p>
    <w:p w:rsidR="00F26766" w:rsidRPr="00422636" w:rsidRDefault="00F26766" w:rsidP="00F26766">
      <w:pPr>
        <w:jc w:val="center"/>
        <w:rPr>
          <w:rFonts w:hint="eastAsia"/>
          <w:sz w:val="24"/>
          <w:szCs w:val="24"/>
        </w:rPr>
      </w:pPr>
      <w:r w:rsidRPr="00422636">
        <w:rPr>
          <w:sz w:val="24"/>
          <w:szCs w:val="24"/>
        </w:rPr>
        <w:t>指导老师：</w:t>
      </w:r>
      <w:r w:rsidR="007B3274">
        <w:rPr>
          <w:rFonts w:hint="eastAsia"/>
          <w:sz w:val="24"/>
          <w:szCs w:val="24"/>
        </w:rPr>
        <w:t>邓达</w:t>
      </w:r>
    </w:p>
    <w:p w:rsidR="00F26766" w:rsidRPr="00422636" w:rsidRDefault="00F26766" w:rsidP="00F26766">
      <w:pPr>
        <w:jc w:val="center"/>
        <w:rPr>
          <w:sz w:val="24"/>
          <w:szCs w:val="24"/>
        </w:rPr>
      </w:pPr>
    </w:p>
    <w:p w:rsidR="00F26766" w:rsidRPr="00422636" w:rsidRDefault="00F26766" w:rsidP="00F26766">
      <w:pPr>
        <w:jc w:val="center"/>
        <w:rPr>
          <w:sz w:val="24"/>
          <w:szCs w:val="24"/>
        </w:rPr>
      </w:pPr>
      <w:r w:rsidRPr="00422636">
        <w:rPr>
          <w:sz w:val="24"/>
          <w:szCs w:val="24"/>
        </w:rPr>
        <w:t>成都职业技术学院</w:t>
      </w:r>
      <w:r w:rsidR="007B3274">
        <w:rPr>
          <w:sz w:val="24"/>
          <w:szCs w:val="24"/>
        </w:rPr>
        <w:t>20</w:t>
      </w:r>
      <w:r w:rsidRPr="00422636">
        <w:rPr>
          <w:sz w:val="24"/>
          <w:szCs w:val="24"/>
        </w:rPr>
        <w:t>级软件技术专业</w:t>
      </w:r>
    </w:p>
    <w:p w:rsidR="00F26766" w:rsidRPr="007B3274" w:rsidRDefault="00F26766" w:rsidP="00F26766">
      <w:pPr>
        <w:rPr>
          <w:sz w:val="24"/>
          <w:szCs w:val="24"/>
        </w:rPr>
      </w:pPr>
    </w:p>
    <w:p w:rsidR="00F26766" w:rsidRPr="00422636" w:rsidRDefault="00F26766" w:rsidP="00F26766">
      <w:pPr>
        <w:rPr>
          <w:rFonts w:eastAsia="黑体"/>
          <w:b/>
          <w:bCs/>
          <w:sz w:val="24"/>
          <w:szCs w:val="24"/>
        </w:rPr>
      </w:pPr>
    </w:p>
    <w:p w:rsidR="00F26766" w:rsidRPr="00422636" w:rsidRDefault="00F26766" w:rsidP="00F26766">
      <w:pPr>
        <w:rPr>
          <w:rFonts w:eastAsia="黑体"/>
          <w:b/>
          <w:bCs/>
          <w:sz w:val="24"/>
          <w:szCs w:val="24"/>
        </w:rPr>
      </w:pPr>
    </w:p>
    <w:p w:rsidR="00F26766" w:rsidRPr="00422636" w:rsidRDefault="00F26766" w:rsidP="00F26766">
      <w:pPr>
        <w:rPr>
          <w:rFonts w:eastAsia="黑体"/>
          <w:b/>
          <w:sz w:val="24"/>
          <w:szCs w:val="24"/>
        </w:rPr>
      </w:pPr>
      <w:r w:rsidRPr="00422636">
        <w:rPr>
          <w:rFonts w:eastAsia="黑体"/>
          <w:b/>
          <w:sz w:val="24"/>
          <w:szCs w:val="24"/>
        </w:rPr>
        <w:t>摘要：</w:t>
      </w:r>
    </w:p>
    <w:p w:rsidR="00F26766" w:rsidRPr="00422636" w:rsidRDefault="00F26766" w:rsidP="00F26766">
      <w:pPr>
        <w:spacing w:line="360" w:lineRule="auto"/>
        <w:ind w:firstLine="420"/>
        <w:rPr>
          <w:sz w:val="24"/>
          <w:szCs w:val="24"/>
        </w:rPr>
      </w:pPr>
      <w:r w:rsidRPr="00422636">
        <w:rPr>
          <w:sz w:val="24"/>
          <w:szCs w:val="24"/>
        </w:rPr>
        <w:t>在教育领域，网络技术已经打破了空间和时间的限制，使得任何人、在任何地方和任何时间都可以获得自己想要的信息。本毕业设计利用校园网络的优势设计开发网络教学资源共享系统，为老师、学生提供全面的教学信息，实现教学资源共享，在线测试，促进学生更好的掌握所学知识。</w:t>
      </w:r>
    </w:p>
    <w:p w:rsidR="00F26766" w:rsidRPr="00422636" w:rsidRDefault="00F26766" w:rsidP="00F26766">
      <w:pPr>
        <w:spacing w:line="360" w:lineRule="auto"/>
        <w:ind w:firstLine="420"/>
        <w:rPr>
          <w:sz w:val="24"/>
          <w:szCs w:val="24"/>
        </w:rPr>
      </w:pPr>
      <w:r w:rsidRPr="00422636">
        <w:rPr>
          <w:sz w:val="24"/>
          <w:szCs w:val="24"/>
        </w:rPr>
        <w:t>本文简单介绍了项目的开发背景、开发目的、系统分析、系统设计、系统实现；在系统分析阶段，主要对系统进行了需求分析、可行性分析、功能分析、系统设计、系统架构及开发工具介绍；在系统设计阶段，主要对系统进行了数据库设计、系统界面设计。</w:t>
      </w:r>
    </w:p>
    <w:p w:rsidR="007B3274" w:rsidRDefault="00F26766" w:rsidP="00F26766">
      <w:pPr>
        <w:spacing w:line="360" w:lineRule="auto"/>
        <w:ind w:firstLine="420"/>
        <w:rPr>
          <w:sz w:val="24"/>
        </w:rPr>
      </w:pPr>
      <w:r w:rsidRPr="00422636">
        <w:rPr>
          <w:sz w:val="24"/>
        </w:rPr>
        <w:t>教学资源管理系统是</w:t>
      </w:r>
    </w:p>
    <w:p w:rsidR="00F26766" w:rsidRPr="00422636" w:rsidRDefault="00F26766" w:rsidP="00F26766">
      <w:pPr>
        <w:spacing w:line="360" w:lineRule="auto"/>
        <w:ind w:firstLine="420"/>
        <w:rPr>
          <w:rStyle w:val="a3"/>
          <w:sz w:val="24"/>
          <w:szCs w:val="24"/>
        </w:rPr>
      </w:pPr>
      <w:r w:rsidRPr="00422636">
        <w:rPr>
          <w:rStyle w:val="a3"/>
          <w:sz w:val="24"/>
          <w:szCs w:val="24"/>
        </w:rPr>
        <w:t>本系统于</w:t>
      </w:r>
      <w:r w:rsidRPr="00422636">
        <w:rPr>
          <w:rStyle w:val="a3"/>
          <w:sz w:val="24"/>
          <w:szCs w:val="24"/>
        </w:rPr>
        <w:t>20</w:t>
      </w:r>
      <w:r w:rsidR="007B3274">
        <w:rPr>
          <w:rStyle w:val="a3"/>
          <w:sz w:val="24"/>
          <w:szCs w:val="24"/>
        </w:rPr>
        <w:t>22</w:t>
      </w:r>
      <w:r w:rsidRPr="00422636">
        <w:rPr>
          <w:rStyle w:val="a3"/>
          <w:sz w:val="24"/>
          <w:szCs w:val="24"/>
        </w:rPr>
        <w:t>年</w:t>
      </w:r>
      <w:r w:rsidRPr="00422636">
        <w:rPr>
          <w:rStyle w:val="a3"/>
          <w:sz w:val="24"/>
          <w:szCs w:val="24"/>
        </w:rPr>
        <w:t>6</w:t>
      </w:r>
      <w:r w:rsidRPr="00422636">
        <w:rPr>
          <w:rStyle w:val="a3"/>
          <w:sz w:val="24"/>
          <w:szCs w:val="24"/>
        </w:rPr>
        <w:t>月启动，</w:t>
      </w:r>
      <w:r w:rsidR="007B3274">
        <w:rPr>
          <w:rStyle w:val="a3"/>
          <w:rFonts w:hint="eastAsia"/>
          <w:sz w:val="24"/>
          <w:szCs w:val="24"/>
        </w:rPr>
        <w:t>所有开发均由本人负责</w:t>
      </w:r>
      <w:r w:rsidRPr="00422636">
        <w:rPr>
          <w:rStyle w:val="a3"/>
          <w:sz w:val="24"/>
          <w:szCs w:val="24"/>
        </w:rPr>
        <w:t>，历时</w:t>
      </w:r>
      <w:r w:rsidRPr="00422636">
        <w:rPr>
          <w:rStyle w:val="a3"/>
          <w:sz w:val="24"/>
          <w:szCs w:val="24"/>
        </w:rPr>
        <w:t>2</w:t>
      </w:r>
      <w:r w:rsidRPr="00422636">
        <w:rPr>
          <w:rStyle w:val="a3"/>
          <w:sz w:val="24"/>
          <w:szCs w:val="24"/>
        </w:rPr>
        <w:t>个多月时间现以完成本系统开发，通过系统测试和学生使用反馈信息系统满足系统功能需求。</w:t>
      </w:r>
    </w:p>
    <w:p w:rsidR="00F26766" w:rsidRPr="007B3274" w:rsidRDefault="00F26766" w:rsidP="00F26766">
      <w:pPr>
        <w:spacing w:line="360" w:lineRule="auto"/>
        <w:ind w:firstLine="420"/>
        <w:rPr>
          <w:rStyle w:val="a3"/>
        </w:rPr>
      </w:pPr>
    </w:p>
    <w:p w:rsidR="00F26766" w:rsidRPr="00422636" w:rsidRDefault="00F26766" w:rsidP="00F26766">
      <w:pPr>
        <w:rPr>
          <w:rFonts w:eastAsia="黑体"/>
          <w:b/>
          <w:bCs/>
          <w:sz w:val="24"/>
          <w:szCs w:val="24"/>
        </w:rPr>
      </w:pPr>
      <w:r w:rsidRPr="00422636">
        <w:rPr>
          <w:rFonts w:eastAsia="黑体"/>
          <w:sz w:val="24"/>
          <w:szCs w:val="24"/>
        </w:rPr>
        <w:t>关键词：</w:t>
      </w:r>
      <w:r w:rsidRPr="00422636">
        <w:rPr>
          <w:sz w:val="24"/>
          <w:szCs w:val="24"/>
        </w:rPr>
        <w:t>资源共享、</w:t>
      </w:r>
      <w:r w:rsidRPr="00422636">
        <w:rPr>
          <w:sz w:val="24"/>
          <w:szCs w:val="24"/>
        </w:rPr>
        <w:t>S2SH</w:t>
      </w:r>
      <w:r w:rsidRPr="00422636">
        <w:rPr>
          <w:sz w:val="24"/>
          <w:szCs w:val="24"/>
        </w:rPr>
        <w:t>、</w:t>
      </w:r>
      <w:r w:rsidR="003D7DB3">
        <w:rPr>
          <w:sz w:val="24"/>
          <w:szCs w:val="24"/>
        </w:rPr>
        <w:t>node.js</w:t>
      </w:r>
      <w:r w:rsidRPr="00422636">
        <w:rPr>
          <w:sz w:val="24"/>
          <w:szCs w:val="24"/>
        </w:rPr>
        <w:t>、</w:t>
      </w:r>
      <w:r w:rsidR="003D7DB3">
        <w:rPr>
          <w:sz w:val="24"/>
          <w:szCs w:val="24"/>
        </w:rPr>
        <w:t>Vue</w:t>
      </w:r>
      <w:r w:rsidR="003D7DB3">
        <w:rPr>
          <w:rFonts w:hint="eastAsia"/>
          <w:sz w:val="24"/>
          <w:szCs w:val="24"/>
        </w:rPr>
        <w:t>、</w:t>
      </w:r>
      <w:r w:rsidR="003D7DB3">
        <w:rPr>
          <w:rFonts w:hint="eastAsia"/>
          <w:sz w:val="24"/>
          <w:szCs w:val="24"/>
        </w:rPr>
        <w:t>R</w:t>
      </w:r>
      <w:r w:rsidR="003D7DB3">
        <w:rPr>
          <w:sz w:val="24"/>
          <w:szCs w:val="24"/>
        </w:rPr>
        <w:t>eact</w:t>
      </w:r>
      <w:r w:rsidRPr="00422636">
        <w:rPr>
          <w:sz w:val="24"/>
          <w:szCs w:val="24"/>
        </w:rPr>
        <w:t>、</w:t>
      </w:r>
      <w:r w:rsidRPr="00422636">
        <w:rPr>
          <w:sz w:val="24"/>
          <w:szCs w:val="24"/>
        </w:rPr>
        <w:t>B/S</w:t>
      </w:r>
      <w:r w:rsidRPr="00422636">
        <w:rPr>
          <w:sz w:val="24"/>
          <w:szCs w:val="24"/>
        </w:rPr>
        <w:t>模式</w:t>
      </w:r>
    </w:p>
    <w:p w:rsidR="00F26766" w:rsidRPr="00422636" w:rsidRDefault="00F26766" w:rsidP="00F26766">
      <w:pPr>
        <w:spacing w:line="360" w:lineRule="auto"/>
        <w:rPr>
          <w:rStyle w:val="a3"/>
        </w:rPr>
      </w:pPr>
    </w:p>
    <w:p w:rsidR="00F26766" w:rsidRPr="00422636" w:rsidRDefault="00F26766" w:rsidP="00F26766">
      <w:pPr>
        <w:pStyle w:val="125"/>
        <w:jc w:val="left"/>
        <w:rPr>
          <w:rFonts w:eastAsia="黑体"/>
          <w:sz w:val="24"/>
          <w:szCs w:val="24"/>
        </w:rPr>
      </w:pPr>
      <w:r w:rsidRPr="00422636">
        <w:rPr>
          <w:rFonts w:eastAsia="黑体"/>
          <w:b w:val="0"/>
          <w:bCs/>
          <w:sz w:val="24"/>
          <w:szCs w:val="24"/>
        </w:rPr>
        <w:t>Abstract:</w:t>
      </w:r>
      <w:r w:rsidRPr="00422636">
        <w:rPr>
          <w:rFonts w:eastAsia="黑体"/>
          <w:sz w:val="24"/>
          <w:szCs w:val="24"/>
        </w:rPr>
        <w:t xml:space="preserve"> </w:t>
      </w:r>
    </w:p>
    <w:p w:rsidR="00F26766" w:rsidRPr="00422636" w:rsidRDefault="00F26766" w:rsidP="00F26766">
      <w:pPr>
        <w:pStyle w:val="125"/>
        <w:ind w:firstLine="420"/>
        <w:jc w:val="left"/>
        <w:rPr>
          <w:b w:val="0"/>
          <w:bCs/>
          <w:sz w:val="24"/>
          <w:szCs w:val="24"/>
        </w:rPr>
      </w:pPr>
      <w:r w:rsidRPr="00422636">
        <w:rPr>
          <w:b w:val="0"/>
          <w:bCs/>
          <w:sz w:val="24"/>
          <w:szCs w:val="24"/>
        </w:rPr>
        <w:t>In the field of education, the network technology has broken the limit of time and space, so that anyone, anywhere and at any time can get the information they want. Now the design and development of network teaching resources using campus network sharing system, to provide comprehensive teaching information for teachers, students, and teaching resources sharing, online testing, promote students to better grasp the knowledge.</w:t>
      </w:r>
    </w:p>
    <w:p w:rsidR="00F26766" w:rsidRPr="00422636" w:rsidRDefault="00F26766" w:rsidP="00F26766">
      <w:pPr>
        <w:pStyle w:val="125"/>
        <w:ind w:firstLine="420"/>
        <w:jc w:val="left"/>
        <w:rPr>
          <w:b w:val="0"/>
          <w:bCs/>
          <w:sz w:val="24"/>
          <w:szCs w:val="24"/>
        </w:rPr>
      </w:pPr>
      <w:r w:rsidRPr="00422636">
        <w:rPr>
          <w:b w:val="0"/>
          <w:bCs/>
          <w:sz w:val="24"/>
          <w:szCs w:val="24"/>
        </w:rPr>
        <w:lastRenderedPageBreak/>
        <w:t>This paper introduces the development background, project development objective, system analysis, system design, system implementation; in the stage of system analysis, the system needs analysis, system design, function analysis, feasibility analysis, system architecture and development tools were introduced; in the system design stage, mainly has carried on the system database design, system interface design.</w:t>
      </w:r>
    </w:p>
    <w:p w:rsidR="00F26766" w:rsidRPr="00422636" w:rsidRDefault="00F26766" w:rsidP="00F26766">
      <w:pPr>
        <w:pStyle w:val="125"/>
        <w:ind w:firstLine="420"/>
        <w:jc w:val="left"/>
        <w:rPr>
          <w:b w:val="0"/>
          <w:bCs/>
          <w:sz w:val="24"/>
          <w:szCs w:val="24"/>
        </w:rPr>
      </w:pPr>
      <w:r w:rsidRPr="00422636">
        <w:rPr>
          <w:b w:val="0"/>
          <w:bCs/>
          <w:sz w:val="24"/>
          <w:szCs w:val="24"/>
        </w:rPr>
        <w:t>The teaching resource management system is used Java server language, namely JSP, based on B/S (Browser/Server) model developed, strong network function of Java language, security and cross platform, the B/S model of thin client, greatly enhance the applicability, flexibility and security of the system. The system uses S2SH (Struts2+Hibernate+Spring) +</w:t>
      </w:r>
      <w:proofErr w:type="spellStart"/>
      <w:r w:rsidRPr="00422636">
        <w:rPr>
          <w:b w:val="0"/>
          <w:bCs/>
          <w:sz w:val="24"/>
          <w:szCs w:val="24"/>
        </w:rPr>
        <w:t>MySql</w:t>
      </w:r>
      <w:proofErr w:type="spellEnd"/>
      <w:r w:rsidRPr="00422636">
        <w:rPr>
          <w:b w:val="0"/>
          <w:bCs/>
          <w:sz w:val="24"/>
          <w:szCs w:val="24"/>
        </w:rPr>
        <w:t xml:space="preserve"> technology, students can quickly search and download, online test, check the teaching, teaching project dynamic download and upload and download the student work view and function through the system.</w:t>
      </w:r>
    </w:p>
    <w:p w:rsidR="00F26766" w:rsidRDefault="00F26766" w:rsidP="00F26766">
      <w:pPr>
        <w:spacing w:line="360" w:lineRule="auto"/>
        <w:ind w:firstLine="420"/>
        <w:rPr>
          <w:sz w:val="24"/>
          <w:szCs w:val="24"/>
        </w:rPr>
      </w:pPr>
      <w:r w:rsidRPr="00422636">
        <w:rPr>
          <w:sz w:val="24"/>
          <w:szCs w:val="24"/>
        </w:rPr>
        <w:t xml:space="preserve">This system was launched in 2013 June, the development of members jointly completed by me and Zhao </w:t>
      </w:r>
      <w:proofErr w:type="spellStart"/>
      <w:r w:rsidRPr="00422636">
        <w:rPr>
          <w:sz w:val="24"/>
          <w:szCs w:val="24"/>
        </w:rPr>
        <w:t>Huafei</w:t>
      </w:r>
      <w:proofErr w:type="spellEnd"/>
      <w:r w:rsidRPr="00422636">
        <w:rPr>
          <w:sz w:val="24"/>
          <w:szCs w:val="24"/>
        </w:rPr>
        <w:t xml:space="preserve">, which lasted more than 2 </w:t>
      </w:r>
      <w:proofErr w:type="spellStart"/>
      <w:r w:rsidRPr="00422636">
        <w:rPr>
          <w:sz w:val="24"/>
          <w:szCs w:val="24"/>
        </w:rPr>
        <w:t>months time</w:t>
      </w:r>
      <w:proofErr w:type="spellEnd"/>
      <w:r w:rsidRPr="00422636">
        <w:rPr>
          <w:sz w:val="24"/>
          <w:szCs w:val="24"/>
        </w:rPr>
        <w:t xml:space="preserve"> to complete the system development, through the system test and student use to meet the functional requirements of the system feedback information system.</w:t>
      </w:r>
    </w:p>
    <w:p w:rsidR="00F26766" w:rsidRPr="00422636" w:rsidRDefault="00F26766" w:rsidP="00F26766">
      <w:pPr>
        <w:spacing w:line="360" w:lineRule="auto"/>
        <w:ind w:firstLine="420"/>
        <w:rPr>
          <w:sz w:val="24"/>
          <w:szCs w:val="24"/>
        </w:rPr>
      </w:pPr>
    </w:p>
    <w:p w:rsidR="00F26766" w:rsidRPr="00422636" w:rsidRDefault="00F26766" w:rsidP="00F26766">
      <w:pPr>
        <w:ind w:firstLine="420"/>
        <w:rPr>
          <w:b/>
          <w:sz w:val="24"/>
          <w:szCs w:val="24"/>
        </w:rPr>
      </w:pPr>
      <w:r w:rsidRPr="00422636">
        <w:rPr>
          <w:b/>
          <w:sz w:val="24"/>
          <w:szCs w:val="24"/>
        </w:rPr>
        <w:t>Key Words:</w:t>
      </w:r>
      <w:r w:rsidRPr="00422636">
        <w:t xml:space="preserve"> </w:t>
      </w:r>
      <w:r w:rsidRPr="00422636">
        <w:rPr>
          <w:sz w:val="24"/>
          <w:szCs w:val="24"/>
        </w:rPr>
        <w:t>Resource Sharing, S2SH, Java Web, JSP, BS model</w:t>
      </w:r>
    </w:p>
    <w:p w:rsidR="00F26766" w:rsidRDefault="00F26766" w:rsidP="00F26766">
      <w:pPr>
        <w:pStyle w:val="1"/>
        <w:jc w:val="center"/>
        <w:rPr>
          <w:sz w:val="32"/>
          <w:szCs w:val="32"/>
        </w:rPr>
        <w:sectPr w:rsidR="00F26766">
          <w:headerReference w:type="default" r:id="rId8"/>
          <w:footerReference w:type="default" r:id="rId9"/>
          <w:headerReference w:type="first" r:id="rId10"/>
          <w:pgSz w:w="11906" w:h="16838"/>
          <w:pgMar w:top="1701" w:right="1588" w:bottom="1418" w:left="1588" w:header="1021" w:footer="1021" w:gutter="454"/>
          <w:pgNumType w:start="1"/>
          <w:cols w:space="720"/>
          <w:docGrid w:type="lines" w:linePitch="312"/>
        </w:sectPr>
      </w:pPr>
    </w:p>
    <w:p w:rsidR="00F26766" w:rsidRPr="00422636" w:rsidRDefault="00F26766" w:rsidP="00F26766">
      <w:pPr>
        <w:pStyle w:val="1"/>
        <w:jc w:val="center"/>
        <w:rPr>
          <w:sz w:val="32"/>
          <w:szCs w:val="32"/>
        </w:rPr>
      </w:pPr>
      <w:bookmarkStart w:id="0" w:name="_Toc131763158"/>
      <w:r w:rsidRPr="00422636">
        <w:rPr>
          <w:sz w:val="32"/>
          <w:szCs w:val="32"/>
        </w:rPr>
        <w:lastRenderedPageBreak/>
        <w:t>目录</w:t>
      </w:r>
      <w:bookmarkEnd w:id="0"/>
    </w:p>
    <w:p w:rsidR="003D7DB3" w:rsidRDefault="00F26766">
      <w:pPr>
        <w:pStyle w:val="TOC1"/>
        <w:tabs>
          <w:tab w:val="right" w:leader="dot" w:pos="8266"/>
        </w:tabs>
        <w:rPr>
          <w:rFonts w:asciiTheme="minorHAnsi" w:eastAsiaTheme="minorEastAsia" w:hAnsiTheme="minorHAnsi" w:cstheme="minorBidi"/>
          <w:noProof/>
          <w:szCs w:val="22"/>
        </w:rPr>
      </w:pPr>
      <w:r w:rsidRPr="00422636">
        <w:fldChar w:fldCharType="begin"/>
      </w:r>
      <w:r w:rsidRPr="00422636">
        <w:instrText xml:space="preserve">TOC \o "1-3" \h  \u </w:instrText>
      </w:r>
      <w:r w:rsidRPr="00422636">
        <w:fldChar w:fldCharType="separate"/>
      </w:r>
      <w:hyperlink w:anchor="_Toc131763158" w:history="1">
        <w:r w:rsidR="003D7DB3" w:rsidRPr="0090459B">
          <w:rPr>
            <w:rStyle w:val="af7"/>
            <w:noProof/>
          </w:rPr>
          <w:t>目录</w:t>
        </w:r>
        <w:r w:rsidR="003D7DB3">
          <w:rPr>
            <w:noProof/>
          </w:rPr>
          <w:tab/>
        </w:r>
        <w:r w:rsidR="003D7DB3">
          <w:rPr>
            <w:noProof/>
          </w:rPr>
          <w:fldChar w:fldCharType="begin"/>
        </w:r>
        <w:r w:rsidR="003D7DB3">
          <w:rPr>
            <w:noProof/>
          </w:rPr>
          <w:instrText xml:space="preserve"> PAGEREF _Toc131763158 \h </w:instrText>
        </w:r>
        <w:r w:rsidR="003D7DB3">
          <w:rPr>
            <w:noProof/>
          </w:rPr>
        </w:r>
        <w:r w:rsidR="003D7DB3">
          <w:rPr>
            <w:noProof/>
          </w:rPr>
          <w:fldChar w:fldCharType="separate"/>
        </w:r>
        <w:r w:rsidR="003D7DB3">
          <w:rPr>
            <w:noProof/>
          </w:rPr>
          <w:t>3</w:t>
        </w:r>
        <w:r w:rsidR="003D7DB3">
          <w:rPr>
            <w:noProof/>
          </w:rPr>
          <w:fldChar w:fldCharType="end"/>
        </w:r>
      </w:hyperlink>
    </w:p>
    <w:p w:rsidR="003D7DB3" w:rsidRDefault="003D7DB3">
      <w:pPr>
        <w:pStyle w:val="TOC1"/>
        <w:tabs>
          <w:tab w:val="right" w:leader="dot" w:pos="8266"/>
        </w:tabs>
        <w:rPr>
          <w:rFonts w:asciiTheme="minorHAnsi" w:eastAsiaTheme="minorEastAsia" w:hAnsiTheme="minorHAnsi" w:cstheme="minorBidi"/>
          <w:noProof/>
          <w:szCs w:val="22"/>
        </w:rPr>
      </w:pPr>
      <w:hyperlink w:anchor="_Toc131763159" w:history="1">
        <w:r w:rsidRPr="0090459B">
          <w:rPr>
            <w:rStyle w:val="af7"/>
            <w:bCs/>
            <w:noProof/>
          </w:rPr>
          <w:t>第一章</w:t>
        </w:r>
        <w:r w:rsidRPr="0090459B">
          <w:rPr>
            <w:rStyle w:val="af7"/>
            <w:bCs/>
            <w:noProof/>
          </w:rPr>
          <w:t xml:space="preserve"> </w:t>
        </w:r>
        <w:r w:rsidRPr="0090459B">
          <w:rPr>
            <w:rStyle w:val="af7"/>
            <w:bCs/>
            <w:noProof/>
          </w:rPr>
          <w:t>绪</w:t>
        </w:r>
        <w:r w:rsidRPr="0090459B">
          <w:rPr>
            <w:rStyle w:val="af7"/>
            <w:bCs/>
            <w:noProof/>
          </w:rPr>
          <w:t xml:space="preserve"> </w:t>
        </w:r>
        <w:r w:rsidRPr="0090459B">
          <w:rPr>
            <w:rStyle w:val="af7"/>
            <w:bCs/>
            <w:noProof/>
          </w:rPr>
          <w:t>论</w:t>
        </w:r>
        <w:r>
          <w:rPr>
            <w:noProof/>
          </w:rPr>
          <w:tab/>
        </w:r>
        <w:r>
          <w:rPr>
            <w:noProof/>
          </w:rPr>
          <w:fldChar w:fldCharType="begin"/>
        </w:r>
        <w:r>
          <w:rPr>
            <w:noProof/>
          </w:rPr>
          <w:instrText xml:space="preserve"> PAGEREF _Toc131763159 \h </w:instrText>
        </w:r>
        <w:r>
          <w:rPr>
            <w:noProof/>
          </w:rPr>
        </w:r>
        <w:r>
          <w:rPr>
            <w:noProof/>
          </w:rPr>
          <w:fldChar w:fldCharType="separate"/>
        </w:r>
        <w:r>
          <w:rPr>
            <w:noProof/>
          </w:rPr>
          <w:t>4</w:t>
        </w:r>
        <w:r>
          <w:rPr>
            <w:noProof/>
          </w:rPr>
          <w:fldChar w:fldCharType="end"/>
        </w:r>
      </w:hyperlink>
    </w:p>
    <w:p w:rsidR="003D7DB3" w:rsidRDefault="003D7DB3">
      <w:pPr>
        <w:pStyle w:val="TOC2"/>
        <w:tabs>
          <w:tab w:val="right" w:leader="dot" w:pos="8266"/>
        </w:tabs>
        <w:rPr>
          <w:rFonts w:asciiTheme="minorHAnsi" w:eastAsiaTheme="minorEastAsia" w:hAnsiTheme="minorHAnsi" w:cstheme="minorBidi"/>
          <w:noProof/>
          <w:szCs w:val="22"/>
        </w:rPr>
      </w:pPr>
      <w:hyperlink w:anchor="_Toc131763160" w:history="1">
        <w:r w:rsidRPr="0090459B">
          <w:rPr>
            <w:rStyle w:val="af7"/>
            <w:noProof/>
          </w:rPr>
          <w:t>1.1</w:t>
        </w:r>
        <w:r w:rsidRPr="0090459B">
          <w:rPr>
            <w:rStyle w:val="af7"/>
            <w:noProof/>
          </w:rPr>
          <w:t>系统开发背景</w:t>
        </w:r>
        <w:r>
          <w:rPr>
            <w:noProof/>
          </w:rPr>
          <w:tab/>
        </w:r>
        <w:r>
          <w:rPr>
            <w:noProof/>
          </w:rPr>
          <w:fldChar w:fldCharType="begin"/>
        </w:r>
        <w:r>
          <w:rPr>
            <w:noProof/>
          </w:rPr>
          <w:instrText xml:space="preserve"> PAGEREF _Toc131763160 \h </w:instrText>
        </w:r>
        <w:r>
          <w:rPr>
            <w:noProof/>
          </w:rPr>
        </w:r>
        <w:r>
          <w:rPr>
            <w:noProof/>
          </w:rPr>
          <w:fldChar w:fldCharType="separate"/>
        </w:r>
        <w:r>
          <w:rPr>
            <w:noProof/>
          </w:rPr>
          <w:t>4</w:t>
        </w:r>
        <w:r>
          <w:rPr>
            <w:noProof/>
          </w:rPr>
          <w:fldChar w:fldCharType="end"/>
        </w:r>
      </w:hyperlink>
    </w:p>
    <w:p w:rsidR="003D7DB3" w:rsidRDefault="003D7DB3">
      <w:pPr>
        <w:pStyle w:val="TOC2"/>
        <w:tabs>
          <w:tab w:val="right" w:leader="dot" w:pos="8266"/>
        </w:tabs>
        <w:rPr>
          <w:rFonts w:asciiTheme="minorHAnsi" w:eastAsiaTheme="minorEastAsia" w:hAnsiTheme="minorHAnsi" w:cstheme="minorBidi"/>
          <w:noProof/>
          <w:szCs w:val="22"/>
        </w:rPr>
      </w:pPr>
      <w:hyperlink w:anchor="_Toc131763161" w:history="1">
        <w:r w:rsidRPr="0090459B">
          <w:rPr>
            <w:rStyle w:val="af7"/>
            <w:noProof/>
          </w:rPr>
          <w:t>1.2</w:t>
        </w:r>
        <w:r w:rsidRPr="0090459B">
          <w:rPr>
            <w:rStyle w:val="af7"/>
            <w:noProof/>
          </w:rPr>
          <w:t>系统开发目的</w:t>
        </w:r>
        <w:r>
          <w:rPr>
            <w:noProof/>
          </w:rPr>
          <w:tab/>
        </w:r>
        <w:r>
          <w:rPr>
            <w:noProof/>
          </w:rPr>
          <w:fldChar w:fldCharType="begin"/>
        </w:r>
        <w:r>
          <w:rPr>
            <w:noProof/>
          </w:rPr>
          <w:instrText xml:space="preserve"> PAGEREF _Toc131763161 \h </w:instrText>
        </w:r>
        <w:r>
          <w:rPr>
            <w:noProof/>
          </w:rPr>
        </w:r>
        <w:r>
          <w:rPr>
            <w:noProof/>
          </w:rPr>
          <w:fldChar w:fldCharType="separate"/>
        </w:r>
        <w:r>
          <w:rPr>
            <w:noProof/>
          </w:rPr>
          <w:t>4</w:t>
        </w:r>
        <w:r>
          <w:rPr>
            <w:noProof/>
          </w:rPr>
          <w:fldChar w:fldCharType="end"/>
        </w:r>
      </w:hyperlink>
    </w:p>
    <w:p w:rsidR="003D7DB3" w:rsidRDefault="003D7DB3">
      <w:pPr>
        <w:pStyle w:val="TOC1"/>
        <w:tabs>
          <w:tab w:val="right" w:leader="dot" w:pos="8266"/>
        </w:tabs>
        <w:rPr>
          <w:rFonts w:asciiTheme="minorHAnsi" w:eastAsiaTheme="minorEastAsia" w:hAnsiTheme="minorHAnsi" w:cstheme="minorBidi"/>
          <w:noProof/>
          <w:szCs w:val="22"/>
        </w:rPr>
      </w:pPr>
      <w:hyperlink w:anchor="_Toc131763162" w:history="1">
        <w:r w:rsidRPr="0090459B">
          <w:rPr>
            <w:rStyle w:val="af7"/>
            <w:noProof/>
          </w:rPr>
          <w:t>第二章</w:t>
        </w:r>
        <w:r w:rsidRPr="0090459B">
          <w:rPr>
            <w:rStyle w:val="af7"/>
            <w:noProof/>
          </w:rPr>
          <w:t xml:space="preserve">  </w:t>
        </w:r>
        <w:r w:rsidRPr="0090459B">
          <w:rPr>
            <w:rStyle w:val="af7"/>
            <w:noProof/>
          </w:rPr>
          <w:t>系统可行性分析</w:t>
        </w:r>
        <w:r>
          <w:rPr>
            <w:noProof/>
          </w:rPr>
          <w:tab/>
        </w:r>
        <w:r>
          <w:rPr>
            <w:noProof/>
          </w:rPr>
          <w:fldChar w:fldCharType="begin"/>
        </w:r>
        <w:r>
          <w:rPr>
            <w:noProof/>
          </w:rPr>
          <w:instrText xml:space="preserve"> PAGEREF _Toc131763162 \h </w:instrText>
        </w:r>
        <w:r>
          <w:rPr>
            <w:noProof/>
          </w:rPr>
        </w:r>
        <w:r>
          <w:rPr>
            <w:noProof/>
          </w:rPr>
          <w:fldChar w:fldCharType="separate"/>
        </w:r>
        <w:r>
          <w:rPr>
            <w:noProof/>
          </w:rPr>
          <w:t>5</w:t>
        </w:r>
        <w:r>
          <w:rPr>
            <w:noProof/>
          </w:rPr>
          <w:fldChar w:fldCharType="end"/>
        </w:r>
      </w:hyperlink>
    </w:p>
    <w:p w:rsidR="003D7DB3" w:rsidRDefault="003D7DB3">
      <w:pPr>
        <w:pStyle w:val="TOC2"/>
        <w:tabs>
          <w:tab w:val="right" w:leader="dot" w:pos="8266"/>
        </w:tabs>
        <w:rPr>
          <w:rFonts w:asciiTheme="minorHAnsi" w:eastAsiaTheme="minorEastAsia" w:hAnsiTheme="minorHAnsi" w:cstheme="minorBidi"/>
          <w:noProof/>
          <w:szCs w:val="22"/>
        </w:rPr>
      </w:pPr>
      <w:hyperlink w:anchor="_Toc131763163" w:history="1">
        <w:r w:rsidRPr="0090459B">
          <w:rPr>
            <w:rStyle w:val="af7"/>
            <w:noProof/>
          </w:rPr>
          <w:t>2.1</w:t>
        </w:r>
        <w:r w:rsidRPr="0090459B">
          <w:rPr>
            <w:rStyle w:val="af7"/>
            <w:noProof/>
          </w:rPr>
          <w:t>技术可行性</w:t>
        </w:r>
        <w:r>
          <w:rPr>
            <w:noProof/>
          </w:rPr>
          <w:tab/>
        </w:r>
        <w:r>
          <w:rPr>
            <w:noProof/>
          </w:rPr>
          <w:fldChar w:fldCharType="begin"/>
        </w:r>
        <w:r>
          <w:rPr>
            <w:noProof/>
          </w:rPr>
          <w:instrText xml:space="preserve"> PAGEREF _Toc131763163 \h </w:instrText>
        </w:r>
        <w:r>
          <w:rPr>
            <w:noProof/>
          </w:rPr>
        </w:r>
        <w:r>
          <w:rPr>
            <w:noProof/>
          </w:rPr>
          <w:fldChar w:fldCharType="separate"/>
        </w:r>
        <w:r>
          <w:rPr>
            <w:noProof/>
          </w:rPr>
          <w:t>5</w:t>
        </w:r>
        <w:r>
          <w:rPr>
            <w:noProof/>
          </w:rPr>
          <w:fldChar w:fldCharType="end"/>
        </w:r>
      </w:hyperlink>
    </w:p>
    <w:p w:rsidR="003D7DB3" w:rsidRDefault="003D7DB3">
      <w:pPr>
        <w:pStyle w:val="TOC2"/>
        <w:tabs>
          <w:tab w:val="right" w:leader="dot" w:pos="8266"/>
        </w:tabs>
        <w:rPr>
          <w:rFonts w:asciiTheme="minorHAnsi" w:eastAsiaTheme="minorEastAsia" w:hAnsiTheme="minorHAnsi" w:cstheme="minorBidi"/>
          <w:noProof/>
          <w:szCs w:val="22"/>
        </w:rPr>
      </w:pPr>
      <w:hyperlink w:anchor="_Toc131763164" w:history="1">
        <w:r w:rsidRPr="0090459B">
          <w:rPr>
            <w:rStyle w:val="af7"/>
            <w:noProof/>
          </w:rPr>
          <w:t>2.2</w:t>
        </w:r>
        <w:r w:rsidRPr="0090459B">
          <w:rPr>
            <w:rStyle w:val="af7"/>
            <w:noProof/>
          </w:rPr>
          <w:t>经济可行性</w:t>
        </w:r>
        <w:r>
          <w:rPr>
            <w:noProof/>
          </w:rPr>
          <w:tab/>
        </w:r>
        <w:r>
          <w:rPr>
            <w:noProof/>
          </w:rPr>
          <w:fldChar w:fldCharType="begin"/>
        </w:r>
        <w:r>
          <w:rPr>
            <w:noProof/>
          </w:rPr>
          <w:instrText xml:space="preserve"> PAGEREF _Toc131763164 \h </w:instrText>
        </w:r>
        <w:r>
          <w:rPr>
            <w:noProof/>
          </w:rPr>
        </w:r>
        <w:r>
          <w:rPr>
            <w:noProof/>
          </w:rPr>
          <w:fldChar w:fldCharType="separate"/>
        </w:r>
        <w:r>
          <w:rPr>
            <w:noProof/>
          </w:rPr>
          <w:t>5</w:t>
        </w:r>
        <w:r>
          <w:rPr>
            <w:noProof/>
          </w:rPr>
          <w:fldChar w:fldCharType="end"/>
        </w:r>
      </w:hyperlink>
    </w:p>
    <w:p w:rsidR="003D7DB3" w:rsidRDefault="003D7DB3">
      <w:pPr>
        <w:pStyle w:val="TOC2"/>
        <w:tabs>
          <w:tab w:val="right" w:leader="dot" w:pos="8266"/>
        </w:tabs>
        <w:rPr>
          <w:rFonts w:asciiTheme="minorHAnsi" w:eastAsiaTheme="minorEastAsia" w:hAnsiTheme="minorHAnsi" w:cstheme="minorBidi"/>
          <w:noProof/>
          <w:szCs w:val="22"/>
        </w:rPr>
      </w:pPr>
      <w:hyperlink w:anchor="_Toc131763165" w:history="1">
        <w:r w:rsidRPr="0090459B">
          <w:rPr>
            <w:rStyle w:val="af7"/>
            <w:noProof/>
          </w:rPr>
          <w:t>2.3</w:t>
        </w:r>
        <w:r w:rsidRPr="0090459B">
          <w:rPr>
            <w:rStyle w:val="af7"/>
            <w:noProof/>
          </w:rPr>
          <w:t>操作可行性</w:t>
        </w:r>
        <w:r>
          <w:rPr>
            <w:noProof/>
          </w:rPr>
          <w:tab/>
        </w:r>
        <w:r>
          <w:rPr>
            <w:noProof/>
          </w:rPr>
          <w:fldChar w:fldCharType="begin"/>
        </w:r>
        <w:r>
          <w:rPr>
            <w:noProof/>
          </w:rPr>
          <w:instrText xml:space="preserve"> PAGEREF _Toc131763165 \h </w:instrText>
        </w:r>
        <w:r>
          <w:rPr>
            <w:noProof/>
          </w:rPr>
        </w:r>
        <w:r>
          <w:rPr>
            <w:noProof/>
          </w:rPr>
          <w:fldChar w:fldCharType="separate"/>
        </w:r>
        <w:r>
          <w:rPr>
            <w:noProof/>
          </w:rPr>
          <w:t>5</w:t>
        </w:r>
        <w:r>
          <w:rPr>
            <w:noProof/>
          </w:rPr>
          <w:fldChar w:fldCharType="end"/>
        </w:r>
      </w:hyperlink>
    </w:p>
    <w:p w:rsidR="003D7DB3" w:rsidRDefault="003D7DB3">
      <w:pPr>
        <w:pStyle w:val="TOC1"/>
        <w:tabs>
          <w:tab w:val="right" w:leader="dot" w:pos="8266"/>
        </w:tabs>
        <w:rPr>
          <w:rFonts w:asciiTheme="minorHAnsi" w:eastAsiaTheme="minorEastAsia" w:hAnsiTheme="minorHAnsi" w:cstheme="minorBidi"/>
          <w:noProof/>
          <w:szCs w:val="22"/>
        </w:rPr>
      </w:pPr>
      <w:hyperlink w:anchor="_Toc131763166" w:history="1">
        <w:r w:rsidRPr="0090459B">
          <w:rPr>
            <w:rStyle w:val="af7"/>
            <w:noProof/>
          </w:rPr>
          <w:t>第三章</w:t>
        </w:r>
        <w:r w:rsidRPr="0090459B">
          <w:rPr>
            <w:rStyle w:val="af7"/>
            <w:noProof/>
          </w:rPr>
          <w:t xml:space="preserve">  </w:t>
        </w:r>
        <w:r w:rsidRPr="0090459B">
          <w:rPr>
            <w:rStyle w:val="af7"/>
            <w:noProof/>
          </w:rPr>
          <w:t>系统分析</w:t>
        </w:r>
        <w:r>
          <w:rPr>
            <w:noProof/>
          </w:rPr>
          <w:tab/>
        </w:r>
        <w:r>
          <w:rPr>
            <w:noProof/>
          </w:rPr>
          <w:fldChar w:fldCharType="begin"/>
        </w:r>
        <w:r>
          <w:rPr>
            <w:noProof/>
          </w:rPr>
          <w:instrText xml:space="preserve"> PAGEREF _Toc131763166 \h </w:instrText>
        </w:r>
        <w:r>
          <w:rPr>
            <w:noProof/>
          </w:rPr>
        </w:r>
        <w:r>
          <w:rPr>
            <w:noProof/>
          </w:rPr>
          <w:fldChar w:fldCharType="separate"/>
        </w:r>
        <w:r>
          <w:rPr>
            <w:noProof/>
          </w:rPr>
          <w:t>6</w:t>
        </w:r>
        <w:r>
          <w:rPr>
            <w:noProof/>
          </w:rPr>
          <w:fldChar w:fldCharType="end"/>
        </w:r>
      </w:hyperlink>
    </w:p>
    <w:p w:rsidR="003D7DB3" w:rsidRDefault="003D7DB3">
      <w:pPr>
        <w:pStyle w:val="TOC2"/>
        <w:tabs>
          <w:tab w:val="right" w:leader="dot" w:pos="8266"/>
        </w:tabs>
        <w:rPr>
          <w:rFonts w:asciiTheme="minorHAnsi" w:eastAsiaTheme="minorEastAsia" w:hAnsiTheme="minorHAnsi" w:cstheme="minorBidi"/>
          <w:noProof/>
          <w:szCs w:val="22"/>
        </w:rPr>
      </w:pPr>
      <w:hyperlink w:anchor="_Toc131763167" w:history="1">
        <w:r w:rsidRPr="0090459B">
          <w:rPr>
            <w:rStyle w:val="af7"/>
            <w:noProof/>
          </w:rPr>
          <w:t>3.1</w:t>
        </w:r>
        <w:r w:rsidRPr="0090459B">
          <w:rPr>
            <w:rStyle w:val="af7"/>
            <w:noProof/>
          </w:rPr>
          <w:t>系统需求分析</w:t>
        </w:r>
        <w:r>
          <w:rPr>
            <w:noProof/>
          </w:rPr>
          <w:tab/>
        </w:r>
        <w:r>
          <w:rPr>
            <w:noProof/>
          </w:rPr>
          <w:fldChar w:fldCharType="begin"/>
        </w:r>
        <w:r>
          <w:rPr>
            <w:noProof/>
          </w:rPr>
          <w:instrText xml:space="preserve"> PAGEREF _Toc131763167 \h </w:instrText>
        </w:r>
        <w:r>
          <w:rPr>
            <w:noProof/>
          </w:rPr>
        </w:r>
        <w:r>
          <w:rPr>
            <w:noProof/>
          </w:rPr>
          <w:fldChar w:fldCharType="separate"/>
        </w:r>
        <w:r>
          <w:rPr>
            <w:noProof/>
          </w:rPr>
          <w:t>6</w:t>
        </w:r>
        <w:r>
          <w:rPr>
            <w:noProof/>
          </w:rPr>
          <w:fldChar w:fldCharType="end"/>
        </w:r>
      </w:hyperlink>
    </w:p>
    <w:p w:rsidR="003D7DB3" w:rsidRDefault="003D7DB3">
      <w:pPr>
        <w:pStyle w:val="TOC2"/>
        <w:tabs>
          <w:tab w:val="right" w:leader="dot" w:pos="8266"/>
        </w:tabs>
        <w:rPr>
          <w:rFonts w:asciiTheme="minorHAnsi" w:eastAsiaTheme="minorEastAsia" w:hAnsiTheme="minorHAnsi" w:cstheme="minorBidi"/>
          <w:noProof/>
          <w:szCs w:val="22"/>
        </w:rPr>
      </w:pPr>
      <w:hyperlink w:anchor="_Toc131763168" w:history="1">
        <w:r w:rsidRPr="0090459B">
          <w:rPr>
            <w:rStyle w:val="af7"/>
            <w:noProof/>
          </w:rPr>
          <w:t>3.2</w:t>
        </w:r>
        <w:r w:rsidRPr="0090459B">
          <w:rPr>
            <w:rStyle w:val="af7"/>
            <w:noProof/>
          </w:rPr>
          <w:t>系统功能分析</w:t>
        </w:r>
        <w:r>
          <w:rPr>
            <w:noProof/>
          </w:rPr>
          <w:tab/>
        </w:r>
        <w:r>
          <w:rPr>
            <w:noProof/>
          </w:rPr>
          <w:fldChar w:fldCharType="begin"/>
        </w:r>
        <w:r>
          <w:rPr>
            <w:noProof/>
          </w:rPr>
          <w:instrText xml:space="preserve"> PAGEREF _Toc131763168 \h </w:instrText>
        </w:r>
        <w:r>
          <w:rPr>
            <w:noProof/>
          </w:rPr>
        </w:r>
        <w:r>
          <w:rPr>
            <w:noProof/>
          </w:rPr>
          <w:fldChar w:fldCharType="separate"/>
        </w:r>
        <w:r>
          <w:rPr>
            <w:noProof/>
          </w:rPr>
          <w:t>6</w:t>
        </w:r>
        <w:r>
          <w:rPr>
            <w:noProof/>
          </w:rPr>
          <w:fldChar w:fldCharType="end"/>
        </w:r>
      </w:hyperlink>
    </w:p>
    <w:p w:rsidR="003D7DB3" w:rsidRDefault="003D7DB3">
      <w:pPr>
        <w:pStyle w:val="TOC3"/>
        <w:tabs>
          <w:tab w:val="right" w:leader="dot" w:pos="8266"/>
        </w:tabs>
        <w:rPr>
          <w:rFonts w:asciiTheme="minorHAnsi" w:eastAsiaTheme="minorEastAsia" w:hAnsiTheme="minorHAnsi" w:cstheme="minorBidi"/>
          <w:noProof/>
          <w:szCs w:val="22"/>
        </w:rPr>
      </w:pPr>
      <w:hyperlink w:anchor="_Toc131763169" w:history="1">
        <w:r w:rsidRPr="0090459B">
          <w:rPr>
            <w:rStyle w:val="af7"/>
            <w:noProof/>
          </w:rPr>
          <w:t>3.2.1</w:t>
        </w:r>
        <w:r w:rsidRPr="0090459B">
          <w:rPr>
            <w:rStyle w:val="af7"/>
            <w:noProof/>
          </w:rPr>
          <w:t>系统功能需求</w:t>
        </w:r>
        <w:r>
          <w:rPr>
            <w:noProof/>
          </w:rPr>
          <w:tab/>
        </w:r>
        <w:r>
          <w:rPr>
            <w:noProof/>
          </w:rPr>
          <w:fldChar w:fldCharType="begin"/>
        </w:r>
        <w:r>
          <w:rPr>
            <w:noProof/>
          </w:rPr>
          <w:instrText xml:space="preserve"> PAGEREF _Toc131763169 \h </w:instrText>
        </w:r>
        <w:r>
          <w:rPr>
            <w:noProof/>
          </w:rPr>
        </w:r>
        <w:r>
          <w:rPr>
            <w:noProof/>
          </w:rPr>
          <w:fldChar w:fldCharType="separate"/>
        </w:r>
        <w:r>
          <w:rPr>
            <w:noProof/>
          </w:rPr>
          <w:t>6</w:t>
        </w:r>
        <w:r>
          <w:rPr>
            <w:noProof/>
          </w:rPr>
          <w:fldChar w:fldCharType="end"/>
        </w:r>
      </w:hyperlink>
    </w:p>
    <w:p w:rsidR="003D7DB3" w:rsidRDefault="003D7DB3">
      <w:pPr>
        <w:pStyle w:val="TOC2"/>
        <w:tabs>
          <w:tab w:val="right" w:leader="dot" w:pos="8266"/>
        </w:tabs>
        <w:rPr>
          <w:rFonts w:asciiTheme="minorHAnsi" w:eastAsiaTheme="minorEastAsia" w:hAnsiTheme="minorHAnsi" w:cstheme="minorBidi"/>
          <w:noProof/>
          <w:szCs w:val="22"/>
        </w:rPr>
      </w:pPr>
      <w:hyperlink w:anchor="_Toc131763170" w:history="1">
        <w:r w:rsidRPr="0090459B">
          <w:rPr>
            <w:rStyle w:val="af7"/>
            <w:noProof/>
          </w:rPr>
          <w:t>3.3</w:t>
        </w:r>
        <w:r w:rsidRPr="0090459B">
          <w:rPr>
            <w:rStyle w:val="af7"/>
            <w:noProof/>
          </w:rPr>
          <w:t>系统用例图</w:t>
        </w:r>
        <w:r>
          <w:rPr>
            <w:noProof/>
          </w:rPr>
          <w:tab/>
        </w:r>
        <w:r>
          <w:rPr>
            <w:noProof/>
          </w:rPr>
          <w:fldChar w:fldCharType="begin"/>
        </w:r>
        <w:r>
          <w:rPr>
            <w:noProof/>
          </w:rPr>
          <w:instrText xml:space="preserve"> PAGEREF _Toc131763170 \h </w:instrText>
        </w:r>
        <w:r>
          <w:rPr>
            <w:noProof/>
          </w:rPr>
        </w:r>
        <w:r>
          <w:rPr>
            <w:noProof/>
          </w:rPr>
          <w:fldChar w:fldCharType="separate"/>
        </w:r>
        <w:r>
          <w:rPr>
            <w:noProof/>
          </w:rPr>
          <w:t>8</w:t>
        </w:r>
        <w:r>
          <w:rPr>
            <w:noProof/>
          </w:rPr>
          <w:fldChar w:fldCharType="end"/>
        </w:r>
      </w:hyperlink>
    </w:p>
    <w:p w:rsidR="003D7DB3" w:rsidRDefault="003D7DB3">
      <w:pPr>
        <w:pStyle w:val="TOC1"/>
        <w:tabs>
          <w:tab w:val="right" w:leader="dot" w:pos="8266"/>
        </w:tabs>
        <w:rPr>
          <w:rFonts w:asciiTheme="minorHAnsi" w:eastAsiaTheme="minorEastAsia" w:hAnsiTheme="minorHAnsi" w:cstheme="minorBidi"/>
          <w:noProof/>
          <w:szCs w:val="22"/>
        </w:rPr>
      </w:pPr>
      <w:hyperlink w:anchor="_Toc131763171" w:history="1">
        <w:r w:rsidRPr="0090459B">
          <w:rPr>
            <w:rStyle w:val="af7"/>
            <w:noProof/>
          </w:rPr>
          <w:t>第四章</w:t>
        </w:r>
        <w:r w:rsidRPr="0090459B">
          <w:rPr>
            <w:rStyle w:val="af7"/>
            <w:noProof/>
          </w:rPr>
          <w:t xml:space="preserve">  </w:t>
        </w:r>
        <w:r w:rsidRPr="0090459B">
          <w:rPr>
            <w:rStyle w:val="af7"/>
            <w:noProof/>
          </w:rPr>
          <w:t>系统设计</w:t>
        </w:r>
        <w:r>
          <w:rPr>
            <w:noProof/>
          </w:rPr>
          <w:tab/>
        </w:r>
        <w:r>
          <w:rPr>
            <w:noProof/>
          </w:rPr>
          <w:fldChar w:fldCharType="begin"/>
        </w:r>
        <w:r>
          <w:rPr>
            <w:noProof/>
          </w:rPr>
          <w:instrText xml:space="preserve"> PAGEREF _Toc131763171 \h </w:instrText>
        </w:r>
        <w:r>
          <w:rPr>
            <w:noProof/>
          </w:rPr>
        </w:r>
        <w:r>
          <w:rPr>
            <w:noProof/>
          </w:rPr>
          <w:fldChar w:fldCharType="separate"/>
        </w:r>
        <w:r>
          <w:rPr>
            <w:noProof/>
          </w:rPr>
          <w:t>12</w:t>
        </w:r>
        <w:r>
          <w:rPr>
            <w:noProof/>
          </w:rPr>
          <w:fldChar w:fldCharType="end"/>
        </w:r>
      </w:hyperlink>
    </w:p>
    <w:p w:rsidR="003D7DB3" w:rsidRDefault="003D7DB3">
      <w:pPr>
        <w:pStyle w:val="TOC2"/>
        <w:tabs>
          <w:tab w:val="right" w:leader="dot" w:pos="8266"/>
        </w:tabs>
        <w:rPr>
          <w:rFonts w:asciiTheme="minorHAnsi" w:eastAsiaTheme="minorEastAsia" w:hAnsiTheme="minorHAnsi" w:cstheme="minorBidi"/>
          <w:noProof/>
          <w:szCs w:val="22"/>
        </w:rPr>
      </w:pPr>
      <w:hyperlink w:anchor="_Toc131763172" w:history="1">
        <w:r w:rsidRPr="0090459B">
          <w:rPr>
            <w:rStyle w:val="af7"/>
            <w:noProof/>
          </w:rPr>
          <w:t>4.1</w:t>
        </w:r>
        <w:r w:rsidRPr="0090459B">
          <w:rPr>
            <w:rStyle w:val="af7"/>
            <w:noProof/>
          </w:rPr>
          <w:t>系统架构及开发技术介绍</w:t>
        </w:r>
        <w:r>
          <w:rPr>
            <w:noProof/>
          </w:rPr>
          <w:tab/>
        </w:r>
        <w:r>
          <w:rPr>
            <w:noProof/>
          </w:rPr>
          <w:fldChar w:fldCharType="begin"/>
        </w:r>
        <w:r>
          <w:rPr>
            <w:noProof/>
          </w:rPr>
          <w:instrText xml:space="preserve"> PAGEREF _Toc131763172 \h </w:instrText>
        </w:r>
        <w:r>
          <w:rPr>
            <w:noProof/>
          </w:rPr>
        </w:r>
        <w:r>
          <w:rPr>
            <w:noProof/>
          </w:rPr>
          <w:fldChar w:fldCharType="separate"/>
        </w:r>
        <w:r>
          <w:rPr>
            <w:noProof/>
          </w:rPr>
          <w:t>12</w:t>
        </w:r>
        <w:r>
          <w:rPr>
            <w:noProof/>
          </w:rPr>
          <w:fldChar w:fldCharType="end"/>
        </w:r>
      </w:hyperlink>
    </w:p>
    <w:p w:rsidR="003D7DB3" w:rsidRDefault="003D7DB3">
      <w:pPr>
        <w:pStyle w:val="TOC3"/>
        <w:tabs>
          <w:tab w:val="right" w:leader="dot" w:pos="8266"/>
        </w:tabs>
        <w:rPr>
          <w:rFonts w:asciiTheme="minorHAnsi" w:eastAsiaTheme="minorEastAsia" w:hAnsiTheme="minorHAnsi" w:cstheme="minorBidi"/>
          <w:noProof/>
          <w:szCs w:val="22"/>
        </w:rPr>
      </w:pPr>
      <w:hyperlink w:anchor="_Toc131763173" w:history="1">
        <w:r w:rsidRPr="0090459B">
          <w:rPr>
            <w:rStyle w:val="af7"/>
            <w:noProof/>
          </w:rPr>
          <w:t>3.4.1 B/S</w:t>
        </w:r>
        <w:r w:rsidRPr="0090459B">
          <w:rPr>
            <w:rStyle w:val="af7"/>
            <w:noProof/>
          </w:rPr>
          <w:t>结构（</w:t>
        </w:r>
        <w:r w:rsidRPr="0090459B">
          <w:rPr>
            <w:rStyle w:val="af7"/>
            <w:noProof/>
          </w:rPr>
          <w:t>Browser/Server</w:t>
        </w:r>
        <w:r w:rsidRPr="0090459B">
          <w:rPr>
            <w:rStyle w:val="af7"/>
            <w:noProof/>
          </w:rPr>
          <w:t>）</w:t>
        </w:r>
        <w:r>
          <w:rPr>
            <w:noProof/>
          </w:rPr>
          <w:tab/>
        </w:r>
        <w:r>
          <w:rPr>
            <w:noProof/>
          </w:rPr>
          <w:fldChar w:fldCharType="begin"/>
        </w:r>
        <w:r>
          <w:rPr>
            <w:noProof/>
          </w:rPr>
          <w:instrText xml:space="preserve"> PAGEREF _Toc131763173 \h </w:instrText>
        </w:r>
        <w:r>
          <w:rPr>
            <w:noProof/>
          </w:rPr>
        </w:r>
        <w:r>
          <w:rPr>
            <w:noProof/>
          </w:rPr>
          <w:fldChar w:fldCharType="separate"/>
        </w:r>
        <w:r>
          <w:rPr>
            <w:noProof/>
          </w:rPr>
          <w:t>12</w:t>
        </w:r>
        <w:r>
          <w:rPr>
            <w:noProof/>
          </w:rPr>
          <w:fldChar w:fldCharType="end"/>
        </w:r>
      </w:hyperlink>
    </w:p>
    <w:p w:rsidR="003D7DB3" w:rsidRDefault="003D7DB3">
      <w:pPr>
        <w:pStyle w:val="TOC3"/>
        <w:tabs>
          <w:tab w:val="right" w:leader="dot" w:pos="8266"/>
        </w:tabs>
        <w:rPr>
          <w:rFonts w:asciiTheme="minorHAnsi" w:eastAsiaTheme="minorEastAsia" w:hAnsiTheme="minorHAnsi" w:cstheme="minorBidi"/>
          <w:noProof/>
          <w:szCs w:val="22"/>
        </w:rPr>
      </w:pPr>
      <w:hyperlink w:anchor="_Toc131763174" w:history="1">
        <w:r w:rsidRPr="0090459B">
          <w:rPr>
            <w:rStyle w:val="af7"/>
            <w:noProof/>
          </w:rPr>
          <w:t>3.4.2</w:t>
        </w:r>
        <w:r w:rsidRPr="0090459B">
          <w:rPr>
            <w:rStyle w:val="af7"/>
            <w:noProof/>
          </w:rPr>
          <w:t>系统技术选型</w:t>
        </w:r>
        <w:r>
          <w:rPr>
            <w:noProof/>
          </w:rPr>
          <w:tab/>
        </w:r>
        <w:r>
          <w:rPr>
            <w:noProof/>
          </w:rPr>
          <w:fldChar w:fldCharType="begin"/>
        </w:r>
        <w:r>
          <w:rPr>
            <w:noProof/>
          </w:rPr>
          <w:instrText xml:space="preserve"> PAGEREF _Toc131763174 \h </w:instrText>
        </w:r>
        <w:r>
          <w:rPr>
            <w:noProof/>
          </w:rPr>
        </w:r>
        <w:r>
          <w:rPr>
            <w:noProof/>
          </w:rPr>
          <w:fldChar w:fldCharType="separate"/>
        </w:r>
        <w:r>
          <w:rPr>
            <w:noProof/>
          </w:rPr>
          <w:t>12</w:t>
        </w:r>
        <w:r>
          <w:rPr>
            <w:noProof/>
          </w:rPr>
          <w:fldChar w:fldCharType="end"/>
        </w:r>
      </w:hyperlink>
    </w:p>
    <w:p w:rsidR="003D7DB3" w:rsidRDefault="003D7DB3">
      <w:pPr>
        <w:pStyle w:val="TOC3"/>
        <w:tabs>
          <w:tab w:val="right" w:leader="dot" w:pos="8266"/>
        </w:tabs>
        <w:rPr>
          <w:rFonts w:asciiTheme="minorHAnsi" w:eastAsiaTheme="minorEastAsia" w:hAnsiTheme="minorHAnsi" w:cstheme="minorBidi"/>
          <w:noProof/>
          <w:szCs w:val="22"/>
        </w:rPr>
      </w:pPr>
      <w:hyperlink w:anchor="_Toc131763175" w:history="1">
        <w:r w:rsidRPr="0090459B">
          <w:rPr>
            <w:rStyle w:val="af7"/>
            <w:noProof/>
          </w:rPr>
          <w:t>4.1.1</w:t>
        </w:r>
        <w:r w:rsidRPr="0090459B">
          <w:rPr>
            <w:rStyle w:val="af7"/>
            <w:noProof/>
          </w:rPr>
          <w:t>学生下载教学资源操作流程介绍</w:t>
        </w:r>
        <w:r>
          <w:rPr>
            <w:noProof/>
          </w:rPr>
          <w:tab/>
        </w:r>
        <w:r>
          <w:rPr>
            <w:noProof/>
          </w:rPr>
          <w:fldChar w:fldCharType="begin"/>
        </w:r>
        <w:r>
          <w:rPr>
            <w:noProof/>
          </w:rPr>
          <w:instrText xml:space="preserve"> PAGEREF _Toc131763175 \h </w:instrText>
        </w:r>
        <w:r>
          <w:rPr>
            <w:noProof/>
          </w:rPr>
        </w:r>
        <w:r>
          <w:rPr>
            <w:noProof/>
          </w:rPr>
          <w:fldChar w:fldCharType="separate"/>
        </w:r>
        <w:r>
          <w:rPr>
            <w:noProof/>
          </w:rPr>
          <w:t>13</w:t>
        </w:r>
        <w:r>
          <w:rPr>
            <w:noProof/>
          </w:rPr>
          <w:fldChar w:fldCharType="end"/>
        </w:r>
      </w:hyperlink>
    </w:p>
    <w:p w:rsidR="003D7DB3" w:rsidRDefault="003D7DB3">
      <w:pPr>
        <w:pStyle w:val="TOC3"/>
        <w:tabs>
          <w:tab w:val="right" w:leader="dot" w:pos="8266"/>
        </w:tabs>
        <w:rPr>
          <w:rFonts w:asciiTheme="minorHAnsi" w:eastAsiaTheme="minorEastAsia" w:hAnsiTheme="minorHAnsi" w:cstheme="minorBidi"/>
          <w:noProof/>
          <w:szCs w:val="22"/>
        </w:rPr>
      </w:pPr>
      <w:hyperlink w:anchor="_Toc131763176" w:history="1">
        <w:r w:rsidRPr="0090459B">
          <w:rPr>
            <w:rStyle w:val="af7"/>
            <w:noProof/>
          </w:rPr>
          <w:t>4.1.2</w:t>
        </w:r>
        <w:r w:rsidRPr="0090459B">
          <w:rPr>
            <w:rStyle w:val="af7"/>
            <w:noProof/>
          </w:rPr>
          <w:t>后台管理登录操作介绍</w:t>
        </w:r>
        <w:r>
          <w:rPr>
            <w:noProof/>
          </w:rPr>
          <w:tab/>
        </w:r>
        <w:r>
          <w:rPr>
            <w:noProof/>
          </w:rPr>
          <w:fldChar w:fldCharType="begin"/>
        </w:r>
        <w:r>
          <w:rPr>
            <w:noProof/>
          </w:rPr>
          <w:instrText xml:space="preserve"> PAGEREF _Toc131763176 \h </w:instrText>
        </w:r>
        <w:r>
          <w:rPr>
            <w:noProof/>
          </w:rPr>
        </w:r>
        <w:r>
          <w:rPr>
            <w:noProof/>
          </w:rPr>
          <w:fldChar w:fldCharType="separate"/>
        </w:r>
        <w:r>
          <w:rPr>
            <w:noProof/>
          </w:rPr>
          <w:t>14</w:t>
        </w:r>
        <w:r>
          <w:rPr>
            <w:noProof/>
          </w:rPr>
          <w:fldChar w:fldCharType="end"/>
        </w:r>
      </w:hyperlink>
    </w:p>
    <w:p w:rsidR="003D7DB3" w:rsidRDefault="003D7DB3">
      <w:pPr>
        <w:pStyle w:val="TOC2"/>
        <w:tabs>
          <w:tab w:val="right" w:leader="dot" w:pos="8266"/>
        </w:tabs>
        <w:rPr>
          <w:rFonts w:asciiTheme="minorHAnsi" w:eastAsiaTheme="minorEastAsia" w:hAnsiTheme="minorHAnsi" w:cstheme="minorBidi"/>
          <w:noProof/>
          <w:szCs w:val="22"/>
        </w:rPr>
      </w:pPr>
      <w:hyperlink w:anchor="_Toc131763177" w:history="1">
        <w:r w:rsidRPr="0090459B">
          <w:rPr>
            <w:rStyle w:val="af7"/>
            <w:noProof/>
          </w:rPr>
          <w:t>4.2</w:t>
        </w:r>
        <w:r w:rsidRPr="0090459B">
          <w:rPr>
            <w:rStyle w:val="af7"/>
            <w:noProof/>
          </w:rPr>
          <w:t>数据库设计</w:t>
        </w:r>
        <w:r>
          <w:rPr>
            <w:noProof/>
          </w:rPr>
          <w:tab/>
        </w:r>
        <w:r>
          <w:rPr>
            <w:noProof/>
          </w:rPr>
          <w:fldChar w:fldCharType="begin"/>
        </w:r>
        <w:r>
          <w:rPr>
            <w:noProof/>
          </w:rPr>
          <w:instrText xml:space="preserve"> PAGEREF _Toc131763177 \h </w:instrText>
        </w:r>
        <w:r>
          <w:rPr>
            <w:noProof/>
          </w:rPr>
        </w:r>
        <w:r>
          <w:rPr>
            <w:noProof/>
          </w:rPr>
          <w:fldChar w:fldCharType="separate"/>
        </w:r>
        <w:r>
          <w:rPr>
            <w:noProof/>
          </w:rPr>
          <w:t>15</w:t>
        </w:r>
        <w:r>
          <w:rPr>
            <w:noProof/>
          </w:rPr>
          <w:fldChar w:fldCharType="end"/>
        </w:r>
      </w:hyperlink>
    </w:p>
    <w:p w:rsidR="003D7DB3" w:rsidRDefault="003D7DB3">
      <w:pPr>
        <w:pStyle w:val="TOC2"/>
        <w:tabs>
          <w:tab w:val="right" w:leader="dot" w:pos="8266"/>
        </w:tabs>
        <w:rPr>
          <w:rFonts w:asciiTheme="minorHAnsi" w:eastAsiaTheme="minorEastAsia" w:hAnsiTheme="minorHAnsi" w:cstheme="minorBidi"/>
          <w:noProof/>
          <w:szCs w:val="22"/>
        </w:rPr>
      </w:pPr>
      <w:hyperlink w:anchor="_Toc131763178" w:history="1">
        <w:r w:rsidRPr="0090459B">
          <w:rPr>
            <w:rStyle w:val="af7"/>
            <w:noProof/>
          </w:rPr>
          <w:t>4.3</w:t>
        </w:r>
        <w:r w:rsidRPr="0090459B">
          <w:rPr>
            <w:rStyle w:val="af7"/>
            <w:noProof/>
          </w:rPr>
          <w:t>系统界面设计</w:t>
        </w:r>
        <w:r>
          <w:rPr>
            <w:noProof/>
          </w:rPr>
          <w:tab/>
        </w:r>
        <w:r>
          <w:rPr>
            <w:noProof/>
          </w:rPr>
          <w:fldChar w:fldCharType="begin"/>
        </w:r>
        <w:r>
          <w:rPr>
            <w:noProof/>
          </w:rPr>
          <w:instrText xml:space="preserve"> PAGEREF _Toc131763178 \h </w:instrText>
        </w:r>
        <w:r>
          <w:rPr>
            <w:noProof/>
          </w:rPr>
        </w:r>
        <w:r>
          <w:rPr>
            <w:noProof/>
          </w:rPr>
          <w:fldChar w:fldCharType="separate"/>
        </w:r>
        <w:r>
          <w:rPr>
            <w:noProof/>
          </w:rPr>
          <w:t>23</w:t>
        </w:r>
        <w:r>
          <w:rPr>
            <w:noProof/>
          </w:rPr>
          <w:fldChar w:fldCharType="end"/>
        </w:r>
      </w:hyperlink>
    </w:p>
    <w:p w:rsidR="003D7DB3" w:rsidRDefault="003D7DB3">
      <w:pPr>
        <w:pStyle w:val="TOC3"/>
        <w:tabs>
          <w:tab w:val="right" w:leader="dot" w:pos="8266"/>
        </w:tabs>
        <w:rPr>
          <w:rFonts w:asciiTheme="minorHAnsi" w:eastAsiaTheme="minorEastAsia" w:hAnsiTheme="minorHAnsi" w:cstheme="minorBidi"/>
          <w:noProof/>
          <w:szCs w:val="22"/>
        </w:rPr>
      </w:pPr>
      <w:hyperlink w:anchor="_Toc131763179" w:history="1">
        <w:r w:rsidRPr="0090459B">
          <w:rPr>
            <w:rStyle w:val="af7"/>
            <w:noProof/>
          </w:rPr>
          <w:t>4.2.1</w:t>
        </w:r>
        <w:r w:rsidRPr="0090459B">
          <w:rPr>
            <w:rStyle w:val="af7"/>
            <w:noProof/>
          </w:rPr>
          <w:t>客户端</w:t>
        </w:r>
        <w:r>
          <w:rPr>
            <w:noProof/>
          </w:rPr>
          <w:tab/>
        </w:r>
        <w:r>
          <w:rPr>
            <w:noProof/>
          </w:rPr>
          <w:fldChar w:fldCharType="begin"/>
        </w:r>
        <w:r>
          <w:rPr>
            <w:noProof/>
          </w:rPr>
          <w:instrText xml:space="preserve"> PAGEREF _Toc131763179 \h </w:instrText>
        </w:r>
        <w:r>
          <w:rPr>
            <w:noProof/>
          </w:rPr>
        </w:r>
        <w:r>
          <w:rPr>
            <w:noProof/>
          </w:rPr>
          <w:fldChar w:fldCharType="separate"/>
        </w:r>
        <w:r>
          <w:rPr>
            <w:noProof/>
          </w:rPr>
          <w:t>23</w:t>
        </w:r>
        <w:r>
          <w:rPr>
            <w:noProof/>
          </w:rPr>
          <w:fldChar w:fldCharType="end"/>
        </w:r>
      </w:hyperlink>
    </w:p>
    <w:p w:rsidR="003D7DB3" w:rsidRDefault="003D7DB3">
      <w:pPr>
        <w:pStyle w:val="TOC3"/>
        <w:tabs>
          <w:tab w:val="right" w:leader="dot" w:pos="8266"/>
        </w:tabs>
        <w:rPr>
          <w:rFonts w:asciiTheme="minorHAnsi" w:eastAsiaTheme="minorEastAsia" w:hAnsiTheme="minorHAnsi" w:cstheme="minorBidi"/>
          <w:noProof/>
          <w:szCs w:val="22"/>
        </w:rPr>
      </w:pPr>
      <w:hyperlink w:anchor="_Toc131763180" w:history="1">
        <w:r w:rsidRPr="0090459B">
          <w:rPr>
            <w:rStyle w:val="af7"/>
            <w:noProof/>
          </w:rPr>
          <w:t>4.2.2</w:t>
        </w:r>
        <w:r w:rsidRPr="0090459B">
          <w:rPr>
            <w:rStyle w:val="af7"/>
            <w:noProof/>
          </w:rPr>
          <w:t>管理端</w:t>
        </w:r>
        <w:r>
          <w:rPr>
            <w:noProof/>
          </w:rPr>
          <w:tab/>
        </w:r>
        <w:r>
          <w:rPr>
            <w:noProof/>
          </w:rPr>
          <w:fldChar w:fldCharType="begin"/>
        </w:r>
        <w:r>
          <w:rPr>
            <w:noProof/>
          </w:rPr>
          <w:instrText xml:space="preserve"> PAGEREF _Toc131763180 \h </w:instrText>
        </w:r>
        <w:r>
          <w:rPr>
            <w:noProof/>
          </w:rPr>
        </w:r>
        <w:r>
          <w:rPr>
            <w:noProof/>
          </w:rPr>
          <w:fldChar w:fldCharType="separate"/>
        </w:r>
        <w:r>
          <w:rPr>
            <w:noProof/>
          </w:rPr>
          <w:t>28</w:t>
        </w:r>
        <w:r>
          <w:rPr>
            <w:noProof/>
          </w:rPr>
          <w:fldChar w:fldCharType="end"/>
        </w:r>
      </w:hyperlink>
    </w:p>
    <w:p w:rsidR="003D7DB3" w:rsidRDefault="003D7DB3">
      <w:pPr>
        <w:pStyle w:val="TOC1"/>
        <w:tabs>
          <w:tab w:val="right" w:leader="dot" w:pos="8266"/>
        </w:tabs>
        <w:rPr>
          <w:rFonts w:asciiTheme="minorHAnsi" w:eastAsiaTheme="minorEastAsia" w:hAnsiTheme="minorHAnsi" w:cstheme="minorBidi"/>
          <w:noProof/>
          <w:szCs w:val="22"/>
        </w:rPr>
      </w:pPr>
      <w:hyperlink w:anchor="_Toc131763181" w:history="1">
        <w:r w:rsidRPr="0090459B">
          <w:rPr>
            <w:rStyle w:val="af7"/>
            <w:noProof/>
          </w:rPr>
          <w:t>第五章</w:t>
        </w:r>
        <w:r w:rsidRPr="0090459B">
          <w:rPr>
            <w:rStyle w:val="af7"/>
            <w:noProof/>
          </w:rPr>
          <w:t xml:space="preserve">  </w:t>
        </w:r>
        <w:r w:rsidRPr="0090459B">
          <w:rPr>
            <w:rStyle w:val="af7"/>
            <w:noProof/>
          </w:rPr>
          <w:t>系统实现</w:t>
        </w:r>
        <w:r>
          <w:rPr>
            <w:noProof/>
          </w:rPr>
          <w:tab/>
        </w:r>
        <w:r>
          <w:rPr>
            <w:noProof/>
          </w:rPr>
          <w:fldChar w:fldCharType="begin"/>
        </w:r>
        <w:r>
          <w:rPr>
            <w:noProof/>
          </w:rPr>
          <w:instrText xml:space="preserve"> PAGEREF _Toc131763181 \h </w:instrText>
        </w:r>
        <w:r>
          <w:rPr>
            <w:noProof/>
          </w:rPr>
        </w:r>
        <w:r>
          <w:rPr>
            <w:noProof/>
          </w:rPr>
          <w:fldChar w:fldCharType="separate"/>
        </w:r>
        <w:r>
          <w:rPr>
            <w:noProof/>
          </w:rPr>
          <w:t>30</w:t>
        </w:r>
        <w:r>
          <w:rPr>
            <w:noProof/>
          </w:rPr>
          <w:fldChar w:fldCharType="end"/>
        </w:r>
      </w:hyperlink>
    </w:p>
    <w:p w:rsidR="003D7DB3" w:rsidRDefault="003D7DB3">
      <w:pPr>
        <w:pStyle w:val="TOC2"/>
        <w:tabs>
          <w:tab w:val="right" w:leader="dot" w:pos="8266"/>
        </w:tabs>
        <w:rPr>
          <w:rFonts w:asciiTheme="minorHAnsi" w:eastAsiaTheme="minorEastAsia" w:hAnsiTheme="minorHAnsi" w:cstheme="minorBidi"/>
          <w:noProof/>
          <w:szCs w:val="22"/>
        </w:rPr>
      </w:pPr>
      <w:hyperlink w:anchor="_Toc131763182" w:history="1">
        <w:r w:rsidRPr="0090459B">
          <w:rPr>
            <w:rStyle w:val="af7"/>
            <w:noProof/>
          </w:rPr>
          <w:t>5.1</w:t>
        </w:r>
        <w:r w:rsidRPr="0090459B">
          <w:rPr>
            <w:rStyle w:val="af7"/>
            <w:noProof/>
          </w:rPr>
          <w:t>系统编码</w:t>
        </w:r>
        <w:r>
          <w:rPr>
            <w:noProof/>
          </w:rPr>
          <w:tab/>
        </w:r>
        <w:r>
          <w:rPr>
            <w:noProof/>
          </w:rPr>
          <w:fldChar w:fldCharType="begin"/>
        </w:r>
        <w:r>
          <w:rPr>
            <w:noProof/>
          </w:rPr>
          <w:instrText xml:space="preserve"> PAGEREF _Toc131763182 \h </w:instrText>
        </w:r>
        <w:r>
          <w:rPr>
            <w:noProof/>
          </w:rPr>
        </w:r>
        <w:r>
          <w:rPr>
            <w:noProof/>
          </w:rPr>
          <w:fldChar w:fldCharType="separate"/>
        </w:r>
        <w:r>
          <w:rPr>
            <w:noProof/>
          </w:rPr>
          <w:t>30</w:t>
        </w:r>
        <w:r>
          <w:rPr>
            <w:noProof/>
          </w:rPr>
          <w:fldChar w:fldCharType="end"/>
        </w:r>
      </w:hyperlink>
    </w:p>
    <w:p w:rsidR="003D7DB3" w:rsidRDefault="003D7DB3">
      <w:pPr>
        <w:pStyle w:val="TOC3"/>
        <w:tabs>
          <w:tab w:val="right" w:leader="dot" w:pos="8266"/>
        </w:tabs>
        <w:rPr>
          <w:rFonts w:asciiTheme="minorHAnsi" w:eastAsiaTheme="minorEastAsia" w:hAnsiTheme="minorHAnsi" w:cstheme="minorBidi"/>
          <w:noProof/>
          <w:szCs w:val="22"/>
        </w:rPr>
      </w:pPr>
      <w:hyperlink w:anchor="_Toc131763183" w:history="1">
        <w:r w:rsidRPr="0090459B">
          <w:rPr>
            <w:rStyle w:val="af7"/>
            <w:noProof/>
          </w:rPr>
          <w:t xml:space="preserve">5.1.1 </w:t>
        </w:r>
        <w:r w:rsidRPr="0090459B">
          <w:rPr>
            <w:rStyle w:val="af7"/>
            <w:noProof/>
          </w:rPr>
          <w:t>资源下载功能代码</w:t>
        </w:r>
        <w:r>
          <w:rPr>
            <w:noProof/>
          </w:rPr>
          <w:tab/>
        </w:r>
        <w:r>
          <w:rPr>
            <w:noProof/>
          </w:rPr>
          <w:fldChar w:fldCharType="begin"/>
        </w:r>
        <w:r>
          <w:rPr>
            <w:noProof/>
          </w:rPr>
          <w:instrText xml:space="preserve"> PAGEREF _Toc131763183 \h </w:instrText>
        </w:r>
        <w:r>
          <w:rPr>
            <w:noProof/>
          </w:rPr>
        </w:r>
        <w:r>
          <w:rPr>
            <w:noProof/>
          </w:rPr>
          <w:fldChar w:fldCharType="separate"/>
        </w:r>
        <w:r>
          <w:rPr>
            <w:noProof/>
          </w:rPr>
          <w:t>30</w:t>
        </w:r>
        <w:r>
          <w:rPr>
            <w:noProof/>
          </w:rPr>
          <w:fldChar w:fldCharType="end"/>
        </w:r>
      </w:hyperlink>
    </w:p>
    <w:p w:rsidR="003D7DB3" w:rsidRDefault="003D7DB3">
      <w:pPr>
        <w:pStyle w:val="TOC3"/>
        <w:tabs>
          <w:tab w:val="right" w:leader="dot" w:pos="8266"/>
        </w:tabs>
        <w:rPr>
          <w:rFonts w:asciiTheme="minorHAnsi" w:eastAsiaTheme="minorEastAsia" w:hAnsiTheme="minorHAnsi" w:cstheme="minorBidi"/>
          <w:noProof/>
          <w:szCs w:val="22"/>
        </w:rPr>
      </w:pPr>
      <w:hyperlink w:anchor="_Toc131763184" w:history="1">
        <w:r w:rsidRPr="0090459B">
          <w:rPr>
            <w:rStyle w:val="af7"/>
            <w:noProof/>
          </w:rPr>
          <w:t xml:space="preserve">5.1.2 </w:t>
        </w:r>
        <w:r w:rsidRPr="0090459B">
          <w:rPr>
            <w:rStyle w:val="af7"/>
            <w:noProof/>
          </w:rPr>
          <w:t>教师上传教学资源功能代码</w:t>
        </w:r>
        <w:r>
          <w:rPr>
            <w:noProof/>
          </w:rPr>
          <w:tab/>
        </w:r>
        <w:r>
          <w:rPr>
            <w:noProof/>
          </w:rPr>
          <w:fldChar w:fldCharType="begin"/>
        </w:r>
        <w:r>
          <w:rPr>
            <w:noProof/>
          </w:rPr>
          <w:instrText xml:space="preserve"> PAGEREF _Toc131763184 \h </w:instrText>
        </w:r>
        <w:r>
          <w:rPr>
            <w:noProof/>
          </w:rPr>
        </w:r>
        <w:r>
          <w:rPr>
            <w:noProof/>
          </w:rPr>
          <w:fldChar w:fldCharType="separate"/>
        </w:r>
        <w:r>
          <w:rPr>
            <w:noProof/>
          </w:rPr>
          <w:t>32</w:t>
        </w:r>
        <w:r>
          <w:rPr>
            <w:noProof/>
          </w:rPr>
          <w:fldChar w:fldCharType="end"/>
        </w:r>
      </w:hyperlink>
    </w:p>
    <w:p w:rsidR="003D7DB3" w:rsidRDefault="003D7DB3">
      <w:pPr>
        <w:pStyle w:val="TOC3"/>
        <w:tabs>
          <w:tab w:val="right" w:leader="dot" w:pos="8266"/>
        </w:tabs>
        <w:rPr>
          <w:rFonts w:asciiTheme="minorHAnsi" w:eastAsiaTheme="minorEastAsia" w:hAnsiTheme="minorHAnsi" w:cstheme="minorBidi"/>
          <w:noProof/>
          <w:szCs w:val="22"/>
        </w:rPr>
      </w:pPr>
      <w:hyperlink w:anchor="_Toc131763185" w:history="1">
        <w:r w:rsidRPr="0090459B">
          <w:rPr>
            <w:rStyle w:val="af7"/>
            <w:noProof/>
          </w:rPr>
          <w:t xml:space="preserve">5.1.3 </w:t>
        </w:r>
        <w:r w:rsidRPr="0090459B">
          <w:rPr>
            <w:rStyle w:val="af7"/>
            <w:noProof/>
          </w:rPr>
          <w:t>学生在线考试试卷生成功能代码</w:t>
        </w:r>
        <w:r>
          <w:rPr>
            <w:noProof/>
          </w:rPr>
          <w:tab/>
        </w:r>
        <w:r>
          <w:rPr>
            <w:noProof/>
          </w:rPr>
          <w:fldChar w:fldCharType="begin"/>
        </w:r>
        <w:r>
          <w:rPr>
            <w:noProof/>
          </w:rPr>
          <w:instrText xml:space="preserve"> PAGEREF _Toc131763185 \h </w:instrText>
        </w:r>
        <w:r>
          <w:rPr>
            <w:noProof/>
          </w:rPr>
        </w:r>
        <w:r>
          <w:rPr>
            <w:noProof/>
          </w:rPr>
          <w:fldChar w:fldCharType="separate"/>
        </w:r>
        <w:r>
          <w:rPr>
            <w:noProof/>
          </w:rPr>
          <w:t>34</w:t>
        </w:r>
        <w:r>
          <w:rPr>
            <w:noProof/>
          </w:rPr>
          <w:fldChar w:fldCharType="end"/>
        </w:r>
      </w:hyperlink>
    </w:p>
    <w:p w:rsidR="003D7DB3" w:rsidRDefault="003D7DB3">
      <w:pPr>
        <w:pStyle w:val="TOC3"/>
        <w:tabs>
          <w:tab w:val="right" w:leader="dot" w:pos="8266"/>
        </w:tabs>
        <w:rPr>
          <w:rFonts w:asciiTheme="minorHAnsi" w:eastAsiaTheme="minorEastAsia" w:hAnsiTheme="minorHAnsi" w:cstheme="minorBidi"/>
          <w:noProof/>
          <w:szCs w:val="22"/>
        </w:rPr>
      </w:pPr>
      <w:hyperlink w:anchor="_Toc131763186" w:history="1">
        <w:r w:rsidRPr="0090459B">
          <w:rPr>
            <w:rStyle w:val="af7"/>
            <w:noProof/>
          </w:rPr>
          <w:t xml:space="preserve">5.1.4 </w:t>
        </w:r>
        <w:r w:rsidRPr="0090459B">
          <w:rPr>
            <w:rStyle w:val="af7"/>
            <w:noProof/>
          </w:rPr>
          <w:t>学生提交试卷自动判卷功能代码</w:t>
        </w:r>
        <w:r>
          <w:rPr>
            <w:noProof/>
          </w:rPr>
          <w:tab/>
        </w:r>
        <w:r>
          <w:rPr>
            <w:noProof/>
          </w:rPr>
          <w:fldChar w:fldCharType="begin"/>
        </w:r>
        <w:r>
          <w:rPr>
            <w:noProof/>
          </w:rPr>
          <w:instrText xml:space="preserve"> PAGEREF _Toc131763186 \h </w:instrText>
        </w:r>
        <w:r>
          <w:rPr>
            <w:noProof/>
          </w:rPr>
        </w:r>
        <w:r>
          <w:rPr>
            <w:noProof/>
          </w:rPr>
          <w:fldChar w:fldCharType="separate"/>
        </w:r>
        <w:r>
          <w:rPr>
            <w:noProof/>
          </w:rPr>
          <w:t>36</w:t>
        </w:r>
        <w:r>
          <w:rPr>
            <w:noProof/>
          </w:rPr>
          <w:fldChar w:fldCharType="end"/>
        </w:r>
      </w:hyperlink>
    </w:p>
    <w:p w:rsidR="003D7DB3" w:rsidRDefault="003D7DB3">
      <w:pPr>
        <w:pStyle w:val="TOC3"/>
        <w:tabs>
          <w:tab w:val="right" w:leader="dot" w:pos="8266"/>
        </w:tabs>
        <w:rPr>
          <w:rFonts w:asciiTheme="minorHAnsi" w:eastAsiaTheme="minorEastAsia" w:hAnsiTheme="minorHAnsi" w:cstheme="minorBidi"/>
          <w:noProof/>
          <w:szCs w:val="22"/>
        </w:rPr>
      </w:pPr>
      <w:hyperlink w:anchor="_Toc131763187" w:history="1">
        <w:r w:rsidRPr="0090459B">
          <w:rPr>
            <w:rStyle w:val="af7"/>
            <w:noProof/>
          </w:rPr>
          <w:t xml:space="preserve">5.1.5 </w:t>
        </w:r>
        <w:r w:rsidRPr="0090459B">
          <w:rPr>
            <w:rStyle w:val="af7"/>
            <w:noProof/>
          </w:rPr>
          <w:t>后台登录验证功能代码</w:t>
        </w:r>
        <w:r>
          <w:rPr>
            <w:noProof/>
          </w:rPr>
          <w:tab/>
        </w:r>
        <w:r>
          <w:rPr>
            <w:noProof/>
          </w:rPr>
          <w:fldChar w:fldCharType="begin"/>
        </w:r>
        <w:r>
          <w:rPr>
            <w:noProof/>
          </w:rPr>
          <w:instrText xml:space="preserve"> PAGEREF _Toc131763187 \h </w:instrText>
        </w:r>
        <w:r>
          <w:rPr>
            <w:noProof/>
          </w:rPr>
        </w:r>
        <w:r>
          <w:rPr>
            <w:noProof/>
          </w:rPr>
          <w:fldChar w:fldCharType="separate"/>
        </w:r>
        <w:r>
          <w:rPr>
            <w:noProof/>
          </w:rPr>
          <w:t>38</w:t>
        </w:r>
        <w:r>
          <w:rPr>
            <w:noProof/>
          </w:rPr>
          <w:fldChar w:fldCharType="end"/>
        </w:r>
      </w:hyperlink>
    </w:p>
    <w:p w:rsidR="003D7DB3" w:rsidRDefault="003D7DB3">
      <w:pPr>
        <w:pStyle w:val="TOC3"/>
        <w:tabs>
          <w:tab w:val="right" w:leader="dot" w:pos="8266"/>
        </w:tabs>
        <w:rPr>
          <w:rFonts w:asciiTheme="minorHAnsi" w:eastAsiaTheme="minorEastAsia" w:hAnsiTheme="minorHAnsi" w:cstheme="minorBidi"/>
          <w:noProof/>
          <w:szCs w:val="22"/>
        </w:rPr>
      </w:pPr>
      <w:hyperlink w:anchor="_Toc131763188" w:history="1">
        <w:r w:rsidRPr="0090459B">
          <w:rPr>
            <w:rStyle w:val="af7"/>
            <w:noProof/>
          </w:rPr>
          <w:t xml:space="preserve">5.1.6 </w:t>
        </w:r>
        <w:r w:rsidRPr="0090459B">
          <w:rPr>
            <w:rStyle w:val="af7"/>
            <w:noProof/>
          </w:rPr>
          <w:t>后台登录功能代码</w:t>
        </w:r>
        <w:r>
          <w:rPr>
            <w:noProof/>
          </w:rPr>
          <w:tab/>
        </w:r>
        <w:r>
          <w:rPr>
            <w:noProof/>
          </w:rPr>
          <w:fldChar w:fldCharType="begin"/>
        </w:r>
        <w:r>
          <w:rPr>
            <w:noProof/>
          </w:rPr>
          <w:instrText xml:space="preserve"> PAGEREF _Toc131763188 \h </w:instrText>
        </w:r>
        <w:r>
          <w:rPr>
            <w:noProof/>
          </w:rPr>
        </w:r>
        <w:r>
          <w:rPr>
            <w:noProof/>
          </w:rPr>
          <w:fldChar w:fldCharType="separate"/>
        </w:r>
        <w:r>
          <w:rPr>
            <w:noProof/>
          </w:rPr>
          <w:t>39</w:t>
        </w:r>
        <w:r>
          <w:rPr>
            <w:noProof/>
          </w:rPr>
          <w:fldChar w:fldCharType="end"/>
        </w:r>
      </w:hyperlink>
    </w:p>
    <w:p w:rsidR="003D7DB3" w:rsidRDefault="003D7DB3">
      <w:pPr>
        <w:pStyle w:val="TOC2"/>
        <w:tabs>
          <w:tab w:val="right" w:leader="dot" w:pos="8266"/>
        </w:tabs>
        <w:rPr>
          <w:rFonts w:asciiTheme="minorHAnsi" w:eastAsiaTheme="minorEastAsia" w:hAnsiTheme="minorHAnsi" w:cstheme="minorBidi"/>
          <w:noProof/>
          <w:szCs w:val="22"/>
        </w:rPr>
      </w:pPr>
      <w:hyperlink w:anchor="_Toc131763189" w:history="1">
        <w:r w:rsidRPr="0090459B">
          <w:rPr>
            <w:rStyle w:val="af7"/>
            <w:noProof/>
          </w:rPr>
          <w:t>5.2</w:t>
        </w:r>
        <w:r w:rsidRPr="0090459B">
          <w:rPr>
            <w:rStyle w:val="af7"/>
            <w:noProof/>
          </w:rPr>
          <w:t>系统测试</w:t>
        </w:r>
        <w:r>
          <w:rPr>
            <w:noProof/>
          </w:rPr>
          <w:tab/>
        </w:r>
        <w:r>
          <w:rPr>
            <w:noProof/>
          </w:rPr>
          <w:fldChar w:fldCharType="begin"/>
        </w:r>
        <w:r>
          <w:rPr>
            <w:noProof/>
          </w:rPr>
          <w:instrText xml:space="preserve"> PAGEREF _Toc131763189 \h </w:instrText>
        </w:r>
        <w:r>
          <w:rPr>
            <w:noProof/>
          </w:rPr>
        </w:r>
        <w:r>
          <w:rPr>
            <w:noProof/>
          </w:rPr>
          <w:fldChar w:fldCharType="separate"/>
        </w:r>
        <w:r>
          <w:rPr>
            <w:noProof/>
          </w:rPr>
          <w:t>40</w:t>
        </w:r>
        <w:r>
          <w:rPr>
            <w:noProof/>
          </w:rPr>
          <w:fldChar w:fldCharType="end"/>
        </w:r>
      </w:hyperlink>
    </w:p>
    <w:p w:rsidR="003D7DB3" w:rsidRDefault="003D7DB3">
      <w:pPr>
        <w:pStyle w:val="TOC3"/>
        <w:tabs>
          <w:tab w:val="right" w:leader="dot" w:pos="8266"/>
        </w:tabs>
        <w:rPr>
          <w:rFonts w:asciiTheme="minorHAnsi" w:eastAsiaTheme="minorEastAsia" w:hAnsiTheme="minorHAnsi" w:cstheme="minorBidi"/>
          <w:noProof/>
          <w:szCs w:val="22"/>
        </w:rPr>
      </w:pPr>
      <w:hyperlink w:anchor="_Toc131763190" w:history="1">
        <w:r w:rsidRPr="0090459B">
          <w:rPr>
            <w:rStyle w:val="af7"/>
            <w:noProof/>
          </w:rPr>
          <w:t xml:space="preserve">5.2.1 </w:t>
        </w:r>
        <w:r w:rsidRPr="0090459B">
          <w:rPr>
            <w:rStyle w:val="af7"/>
            <w:noProof/>
          </w:rPr>
          <w:t>系统测试概念</w:t>
        </w:r>
        <w:r>
          <w:rPr>
            <w:noProof/>
          </w:rPr>
          <w:tab/>
        </w:r>
        <w:r>
          <w:rPr>
            <w:noProof/>
          </w:rPr>
          <w:fldChar w:fldCharType="begin"/>
        </w:r>
        <w:r>
          <w:rPr>
            <w:noProof/>
          </w:rPr>
          <w:instrText xml:space="preserve"> PAGEREF _Toc131763190 \h </w:instrText>
        </w:r>
        <w:r>
          <w:rPr>
            <w:noProof/>
          </w:rPr>
        </w:r>
        <w:r>
          <w:rPr>
            <w:noProof/>
          </w:rPr>
          <w:fldChar w:fldCharType="separate"/>
        </w:r>
        <w:r>
          <w:rPr>
            <w:noProof/>
          </w:rPr>
          <w:t>40</w:t>
        </w:r>
        <w:r>
          <w:rPr>
            <w:noProof/>
          </w:rPr>
          <w:fldChar w:fldCharType="end"/>
        </w:r>
      </w:hyperlink>
    </w:p>
    <w:p w:rsidR="003D7DB3" w:rsidRDefault="003D7DB3">
      <w:pPr>
        <w:pStyle w:val="TOC3"/>
        <w:tabs>
          <w:tab w:val="right" w:leader="dot" w:pos="8266"/>
        </w:tabs>
        <w:rPr>
          <w:rFonts w:asciiTheme="minorHAnsi" w:eastAsiaTheme="minorEastAsia" w:hAnsiTheme="minorHAnsi" w:cstheme="minorBidi"/>
          <w:noProof/>
          <w:szCs w:val="22"/>
        </w:rPr>
      </w:pPr>
      <w:hyperlink w:anchor="_Toc131763191" w:history="1">
        <w:r w:rsidRPr="0090459B">
          <w:rPr>
            <w:rStyle w:val="af7"/>
            <w:noProof/>
          </w:rPr>
          <w:t xml:space="preserve">5.2.2 </w:t>
        </w:r>
        <w:r w:rsidRPr="0090459B">
          <w:rPr>
            <w:rStyle w:val="af7"/>
            <w:noProof/>
          </w:rPr>
          <w:t>系统测试的原则</w:t>
        </w:r>
        <w:r>
          <w:rPr>
            <w:noProof/>
          </w:rPr>
          <w:tab/>
        </w:r>
        <w:r>
          <w:rPr>
            <w:noProof/>
          </w:rPr>
          <w:fldChar w:fldCharType="begin"/>
        </w:r>
        <w:r>
          <w:rPr>
            <w:noProof/>
          </w:rPr>
          <w:instrText xml:space="preserve"> PAGEREF _Toc131763191 \h </w:instrText>
        </w:r>
        <w:r>
          <w:rPr>
            <w:noProof/>
          </w:rPr>
        </w:r>
        <w:r>
          <w:rPr>
            <w:noProof/>
          </w:rPr>
          <w:fldChar w:fldCharType="separate"/>
        </w:r>
        <w:r>
          <w:rPr>
            <w:noProof/>
          </w:rPr>
          <w:t>41</w:t>
        </w:r>
        <w:r>
          <w:rPr>
            <w:noProof/>
          </w:rPr>
          <w:fldChar w:fldCharType="end"/>
        </w:r>
      </w:hyperlink>
    </w:p>
    <w:p w:rsidR="003D7DB3" w:rsidRDefault="003D7DB3">
      <w:pPr>
        <w:pStyle w:val="TOC3"/>
        <w:tabs>
          <w:tab w:val="right" w:leader="dot" w:pos="8266"/>
        </w:tabs>
        <w:rPr>
          <w:rFonts w:asciiTheme="minorHAnsi" w:eastAsiaTheme="minorEastAsia" w:hAnsiTheme="minorHAnsi" w:cstheme="minorBidi"/>
          <w:noProof/>
          <w:szCs w:val="22"/>
        </w:rPr>
      </w:pPr>
      <w:hyperlink w:anchor="_Toc131763192" w:history="1">
        <w:r w:rsidRPr="0090459B">
          <w:rPr>
            <w:rStyle w:val="af7"/>
            <w:noProof/>
          </w:rPr>
          <w:t xml:space="preserve">5.2.3 </w:t>
        </w:r>
        <w:r w:rsidRPr="0090459B">
          <w:rPr>
            <w:rStyle w:val="af7"/>
            <w:noProof/>
          </w:rPr>
          <w:t>系统测试</w:t>
        </w:r>
        <w:r>
          <w:rPr>
            <w:noProof/>
          </w:rPr>
          <w:tab/>
        </w:r>
        <w:r>
          <w:rPr>
            <w:noProof/>
          </w:rPr>
          <w:fldChar w:fldCharType="begin"/>
        </w:r>
        <w:r>
          <w:rPr>
            <w:noProof/>
          </w:rPr>
          <w:instrText xml:space="preserve"> PAGEREF _Toc131763192 \h </w:instrText>
        </w:r>
        <w:r>
          <w:rPr>
            <w:noProof/>
          </w:rPr>
        </w:r>
        <w:r>
          <w:rPr>
            <w:noProof/>
          </w:rPr>
          <w:fldChar w:fldCharType="separate"/>
        </w:r>
        <w:r>
          <w:rPr>
            <w:noProof/>
          </w:rPr>
          <w:t>41</w:t>
        </w:r>
        <w:r>
          <w:rPr>
            <w:noProof/>
          </w:rPr>
          <w:fldChar w:fldCharType="end"/>
        </w:r>
      </w:hyperlink>
    </w:p>
    <w:p w:rsidR="003D7DB3" w:rsidRDefault="003D7DB3">
      <w:pPr>
        <w:pStyle w:val="TOC1"/>
        <w:tabs>
          <w:tab w:val="right" w:leader="dot" w:pos="8266"/>
        </w:tabs>
        <w:rPr>
          <w:rFonts w:asciiTheme="minorHAnsi" w:eastAsiaTheme="minorEastAsia" w:hAnsiTheme="minorHAnsi" w:cstheme="minorBidi"/>
          <w:noProof/>
          <w:szCs w:val="22"/>
        </w:rPr>
      </w:pPr>
      <w:hyperlink w:anchor="_Toc131763193" w:history="1">
        <w:r w:rsidRPr="0090459B">
          <w:rPr>
            <w:rStyle w:val="af7"/>
            <w:noProof/>
          </w:rPr>
          <w:t>总</w:t>
        </w:r>
        <w:r w:rsidRPr="0090459B">
          <w:rPr>
            <w:rStyle w:val="af7"/>
            <w:noProof/>
          </w:rPr>
          <w:t xml:space="preserve">  </w:t>
        </w:r>
        <w:r w:rsidRPr="0090459B">
          <w:rPr>
            <w:rStyle w:val="af7"/>
            <w:noProof/>
          </w:rPr>
          <w:t>结</w:t>
        </w:r>
        <w:r>
          <w:rPr>
            <w:noProof/>
          </w:rPr>
          <w:tab/>
        </w:r>
        <w:r>
          <w:rPr>
            <w:noProof/>
          </w:rPr>
          <w:fldChar w:fldCharType="begin"/>
        </w:r>
        <w:r>
          <w:rPr>
            <w:noProof/>
          </w:rPr>
          <w:instrText xml:space="preserve"> PAGEREF _Toc131763193 \h </w:instrText>
        </w:r>
        <w:r>
          <w:rPr>
            <w:noProof/>
          </w:rPr>
        </w:r>
        <w:r>
          <w:rPr>
            <w:noProof/>
          </w:rPr>
          <w:fldChar w:fldCharType="separate"/>
        </w:r>
        <w:r>
          <w:rPr>
            <w:noProof/>
          </w:rPr>
          <w:t>43</w:t>
        </w:r>
        <w:r>
          <w:rPr>
            <w:noProof/>
          </w:rPr>
          <w:fldChar w:fldCharType="end"/>
        </w:r>
      </w:hyperlink>
    </w:p>
    <w:p w:rsidR="003D7DB3" w:rsidRDefault="003D7DB3">
      <w:pPr>
        <w:pStyle w:val="TOC1"/>
        <w:tabs>
          <w:tab w:val="right" w:leader="dot" w:pos="8266"/>
        </w:tabs>
        <w:rPr>
          <w:rFonts w:asciiTheme="minorHAnsi" w:eastAsiaTheme="minorEastAsia" w:hAnsiTheme="minorHAnsi" w:cstheme="minorBidi"/>
          <w:noProof/>
          <w:szCs w:val="22"/>
        </w:rPr>
      </w:pPr>
      <w:hyperlink w:anchor="_Toc131763194" w:history="1">
        <w:r w:rsidRPr="0090459B">
          <w:rPr>
            <w:rStyle w:val="af7"/>
            <w:noProof/>
          </w:rPr>
          <w:t>参</w:t>
        </w:r>
        <w:r w:rsidRPr="0090459B">
          <w:rPr>
            <w:rStyle w:val="af7"/>
            <w:noProof/>
          </w:rPr>
          <w:t xml:space="preserve"> </w:t>
        </w:r>
        <w:r w:rsidRPr="0090459B">
          <w:rPr>
            <w:rStyle w:val="af7"/>
            <w:noProof/>
          </w:rPr>
          <w:t>考</w:t>
        </w:r>
        <w:r w:rsidRPr="0090459B">
          <w:rPr>
            <w:rStyle w:val="af7"/>
            <w:noProof/>
          </w:rPr>
          <w:t xml:space="preserve"> </w:t>
        </w:r>
        <w:r w:rsidRPr="0090459B">
          <w:rPr>
            <w:rStyle w:val="af7"/>
            <w:noProof/>
          </w:rPr>
          <w:t>文</w:t>
        </w:r>
        <w:r w:rsidRPr="0090459B">
          <w:rPr>
            <w:rStyle w:val="af7"/>
            <w:noProof/>
          </w:rPr>
          <w:t xml:space="preserve"> </w:t>
        </w:r>
        <w:r w:rsidRPr="0090459B">
          <w:rPr>
            <w:rStyle w:val="af7"/>
            <w:noProof/>
          </w:rPr>
          <w:t>献</w:t>
        </w:r>
        <w:r>
          <w:rPr>
            <w:noProof/>
          </w:rPr>
          <w:tab/>
        </w:r>
        <w:r>
          <w:rPr>
            <w:noProof/>
          </w:rPr>
          <w:fldChar w:fldCharType="begin"/>
        </w:r>
        <w:r>
          <w:rPr>
            <w:noProof/>
          </w:rPr>
          <w:instrText xml:space="preserve"> PAGEREF _Toc131763194 \h </w:instrText>
        </w:r>
        <w:r>
          <w:rPr>
            <w:noProof/>
          </w:rPr>
        </w:r>
        <w:r>
          <w:rPr>
            <w:noProof/>
          </w:rPr>
          <w:fldChar w:fldCharType="separate"/>
        </w:r>
        <w:r>
          <w:rPr>
            <w:noProof/>
          </w:rPr>
          <w:t>44</w:t>
        </w:r>
        <w:r>
          <w:rPr>
            <w:noProof/>
          </w:rPr>
          <w:fldChar w:fldCharType="end"/>
        </w:r>
      </w:hyperlink>
    </w:p>
    <w:p w:rsidR="003D7DB3" w:rsidRDefault="003D7DB3">
      <w:pPr>
        <w:pStyle w:val="TOC1"/>
        <w:tabs>
          <w:tab w:val="right" w:leader="dot" w:pos="8266"/>
        </w:tabs>
        <w:rPr>
          <w:rFonts w:asciiTheme="minorHAnsi" w:eastAsiaTheme="minorEastAsia" w:hAnsiTheme="minorHAnsi" w:cstheme="minorBidi"/>
          <w:noProof/>
          <w:szCs w:val="22"/>
        </w:rPr>
      </w:pPr>
      <w:hyperlink w:anchor="_Toc131763195" w:history="1">
        <w:r w:rsidRPr="0090459B">
          <w:rPr>
            <w:rStyle w:val="af7"/>
            <w:noProof/>
          </w:rPr>
          <w:t>致</w:t>
        </w:r>
        <w:r w:rsidRPr="0090459B">
          <w:rPr>
            <w:rStyle w:val="af7"/>
            <w:noProof/>
          </w:rPr>
          <w:t xml:space="preserve">  </w:t>
        </w:r>
        <w:r w:rsidRPr="0090459B">
          <w:rPr>
            <w:rStyle w:val="af7"/>
            <w:noProof/>
          </w:rPr>
          <w:t>谢</w:t>
        </w:r>
        <w:r>
          <w:rPr>
            <w:noProof/>
          </w:rPr>
          <w:tab/>
        </w:r>
        <w:r>
          <w:rPr>
            <w:noProof/>
          </w:rPr>
          <w:fldChar w:fldCharType="begin"/>
        </w:r>
        <w:r>
          <w:rPr>
            <w:noProof/>
          </w:rPr>
          <w:instrText xml:space="preserve"> PAGEREF _Toc131763195 \h </w:instrText>
        </w:r>
        <w:r>
          <w:rPr>
            <w:noProof/>
          </w:rPr>
        </w:r>
        <w:r>
          <w:rPr>
            <w:noProof/>
          </w:rPr>
          <w:fldChar w:fldCharType="separate"/>
        </w:r>
        <w:r>
          <w:rPr>
            <w:noProof/>
          </w:rPr>
          <w:t>45</w:t>
        </w:r>
        <w:r>
          <w:rPr>
            <w:noProof/>
          </w:rPr>
          <w:fldChar w:fldCharType="end"/>
        </w:r>
      </w:hyperlink>
    </w:p>
    <w:p w:rsidR="00F26766" w:rsidRPr="00422636" w:rsidRDefault="00F26766" w:rsidP="00F26766">
      <w:r w:rsidRPr="00422636">
        <w:rPr>
          <w:szCs w:val="24"/>
        </w:rPr>
        <w:fldChar w:fldCharType="end"/>
      </w:r>
    </w:p>
    <w:p w:rsidR="00F26766" w:rsidRPr="00422636" w:rsidRDefault="00F26766" w:rsidP="00F26766">
      <w:pPr>
        <w:pStyle w:val="a9"/>
        <w:numPr>
          <w:ilvl w:val="0"/>
          <w:numId w:val="1"/>
        </w:numPr>
        <w:rPr>
          <w:b w:val="0"/>
          <w:bCs/>
        </w:rPr>
        <w:sectPr w:rsidR="00F26766" w:rsidRPr="00422636" w:rsidSect="005A0086">
          <w:pgSz w:w="11906" w:h="16838"/>
          <w:pgMar w:top="1701" w:right="1588" w:bottom="1418" w:left="1588" w:header="1021" w:footer="1021" w:gutter="454"/>
          <w:cols w:space="720"/>
          <w:docGrid w:type="lines" w:linePitch="312"/>
        </w:sectPr>
      </w:pPr>
    </w:p>
    <w:p w:rsidR="00F26766" w:rsidRPr="00422636" w:rsidRDefault="00F26766" w:rsidP="00F26766">
      <w:pPr>
        <w:pStyle w:val="a9"/>
        <w:numPr>
          <w:ilvl w:val="0"/>
          <w:numId w:val="1"/>
        </w:numPr>
        <w:rPr>
          <w:b w:val="0"/>
          <w:bCs/>
        </w:rPr>
      </w:pPr>
      <w:r w:rsidRPr="00422636">
        <w:rPr>
          <w:b w:val="0"/>
          <w:bCs/>
        </w:rPr>
        <w:lastRenderedPageBreak/>
        <w:t xml:space="preserve"> </w:t>
      </w:r>
      <w:bookmarkStart w:id="1" w:name="_Toc131763159"/>
      <w:r w:rsidRPr="00422636">
        <w:rPr>
          <w:b w:val="0"/>
          <w:bCs/>
        </w:rPr>
        <w:t>绪</w:t>
      </w:r>
      <w:r w:rsidRPr="00422636">
        <w:rPr>
          <w:b w:val="0"/>
          <w:bCs/>
        </w:rPr>
        <w:t xml:space="preserve"> </w:t>
      </w:r>
      <w:r w:rsidRPr="00422636">
        <w:rPr>
          <w:b w:val="0"/>
          <w:bCs/>
        </w:rPr>
        <w:t>论</w:t>
      </w:r>
      <w:bookmarkEnd w:id="1"/>
    </w:p>
    <w:p w:rsidR="00F26766" w:rsidRPr="00422636" w:rsidRDefault="00F26766" w:rsidP="00F26766">
      <w:pPr>
        <w:pStyle w:val="2"/>
        <w:rPr>
          <w:rFonts w:ascii="Times New Roman" w:hAnsi="Times New Roman"/>
        </w:rPr>
      </w:pPr>
      <w:bookmarkStart w:id="2" w:name="_Toc131763160"/>
      <w:r w:rsidRPr="00422636">
        <w:rPr>
          <w:rFonts w:ascii="Times New Roman" w:hAnsi="Times New Roman"/>
        </w:rPr>
        <w:t>1.1</w:t>
      </w:r>
      <w:r w:rsidRPr="00422636">
        <w:rPr>
          <w:rFonts w:ascii="Times New Roman" w:hAnsi="Times New Roman"/>
        </w:rPr>
        <w:t>系统开发背景</w:t>
      </w:r>
      <w:bookmarkEnd w:id="2"/>
    </w:p>
    <w:p w:rsidR="00F26766" w:rsidRPr="00422636" w:rsidRDefault="00F26766" w:rsidP="00F26766">
      <w:pPr>
        <w:spacing w:line="360" w:lineRule="auto"/>
        <w:ind w:firstLine="420"/>
        <w:rPr>
          <w:sz w:val="24"/>
          <w:szCs w:val="24"/>
        </w:rPr>
      </w:pPr>
      <w:r w:rsidRPr="00422636">
        <w:rPr>
          <w:sz w:val="24"/>
          <w:szCs w:val="24"/>
        </w:rPr>
        <w:t>随着网络技术的高速发展，使得信息资源实现了高度共享。依照传统的教学方式，黑板加多媒体的教学方式已经满足不了师生的需求，存在问题如下：</w:t>
      </w:r>
    </w:p>
    <w:p w:rsidR="00F26766" w:rsidRPr="00422636" w:rsidRDefault="00F26766" w:rsidP="00F26766">
      <w:pPr>
        <w:numPr>
          <w:ilvl w:val="0"/>
          <w:numId w:val="2"/>
        </w:numPr>
        <w:spacing w:line="360" w:lineRule="auto"/>
        <w:ind w:left="420" w:firstLine="0"/>
        <w:rPr>
          <w:sz w:val="24"/>
          <w:szCs w:val="24"/>
        </w:rPr>
      </w:pPr>
      <w:r w:rsidRPr="00422636">
        <w:rPr>
          <w:sz w:val="24"/>
          <w:szCs w:val="24"/>
        </w:rPr>
        <w:t>学生只有通过记笔记和使用</w:t>
      </w:r>
      <w:r w:rsidRPr="00422636">
        <w:rPr>
          <w:sz w:val="24"/>
          <w:szCs w:val="24"/>
        </w:rPr>
        <w:t>U</w:t>
      </w:r>
      <w:r w:rsidRPr="00422636">
        <w:rPr>
          <w:sz w:val="24"/>
          <w:szCs w:val="24"/>
        </w:rPr>
        <w:t>盘或其他移动设备来获取课堂上的学习资料，这样就存在着很多的不方便。</w:t>
      </w:r>
    </w:p>
    <w:p w:rsidR="00F26766" w:rsidRPr="00422636" w:rsidRDefault="00F26766" w:rsidP="00F26766">
      <w:pPr>
        <w:numPr>
          <w:ilvl w:val="0"/>
          <w:numId w:val="2"/>
        </w:numPr>
        <w:spacing w:line="360" w:lineRule="auto"/>
        <w:ind w:left="420" w:firstLine="0"/>
        <w:rPr>
          <w:sz w:val="24"/>
          <w:szCs w:val="24"/>
        </w:rPr>
      </w:pPr>
      <w:r w:rsidRPr="00422636">
        <w:rPr>
          <w:sz w:val="24"/>
          <w:szCs w:val="24"/>
        </w:rPr>
        <w:t>学生获取其他教学资料也是很不便，甚至要花费很长的时间及精力。</w:t>
      </w:r>
    </w:p>
    <w:p w:rsidR="00F26766" w:rsidRPr="00422636" w:rsidRDefault="00F26766" w:rsidP="00F26766">
      <w:pPr>
        <w:numPr>
          <w:ilvl w:val="0"/>
          <w:numId w:val="2"/>
        </w:numPr>
        <w:spacing w:line="360" w:lineRule="auto"/>
        <w:ind w:left="420" w:firstLine="0"/>
        <w:rPr>
          <w:sz w:val="24"/>
          <w:szCs w:val="24"/>
        </w:rPr>
      </w:pPr>
      <w:r w:rsidRPr="00422636">
        <w:rPr>
          <w:sz w:val="24"/>
          <w:szCs w:val="24"/>
        </w:rPr>
        <w:t>课堂时间有限，不管是老师教学，还是学生提出的问题，老师都没有足够的时间进行解答。</w:t>
      </w:r>
    </w:p>
    <w:p w:rsidR="00F26766" w:rsidRPr="00422636" w:rsidRDefault="00F26766" w:rsidP="00F26766">
      <w:pPr>
        <w:numPr>
          <w:ilvl w:val="0"/>
          <w:numId w:val="2"/>
        </w:numPr>
        <w:spacing w:line="360" w:lineRule="auto"/>
        <w:ind w:left="420" w:firstLine="0"/>
        <w:rPr>
          <w:sz w:val="24"/>
          <w:szCs w:val="24"/>
        </w:rPr>
      </w:pPr>
      <w:r w:rsidRPr="00422636">
        <w:rPr>
          <w:sz w:val="24"/>
          <w:szCs w:val="24"/>
        </w:rPr>
        <w:t>学生无法单独进行测试，无法很好的了解到自己的学习情况。</w:t>
      </w:r>
    </w:p>
    <w:p w:rsidR="00F26766" w:rsidRPr="00422636" w:rsidRDefault="00F26766" w:rsidP="00F26766">
      <w:pPr>
        <w:numPr>
          <w:ilvl w:val="0"/>
          <w:numId w:val="2"/>
        </w:numPr>
        <w:spacing w:line="360" w:lineRule="auto"/>
        <w:ind w:left="420" w:firstLine="0"/>
        <w:rPr>
          <w:sz w:val="24"/>
          <w:szCs w:val="24"/>
        </w:rPr>
      </w:pPr>
      <w:r w:rsidRPr="00422636">
        <w:rPr>
          <w:sz w:val="24"/>
          <w:szCs w:val="24"/>
        </w:rPr>
        <w:t>学生无法了解到其他专业或课程的知识。</w:t>
      </w:r>
    </w:p>
    <w:p w:rsidR="00F26766" w:rsidRPr="00422636" w:rsidRDefault="00F26766" w:rsidP="00F26766">
      <w:pPr>
        <w:spacing w:line="360" w:lineRule="auto"/>
        <w:ind w:firstLine="420"/>
        <w:rPr>
          <w:sz w:val="24"/>
          <w:szCs w:val="24"/>
        </w:rPr>
      </w:pPr>
      <w:r w:rsidRPr="00422636">
        <w:rPr>
          <w:sz w:val="24"/>
          <w:szCs w:val="24"/>
        </w:rPr>
        <w:t>教学资源共享系统就很好的解决了以上几种情况，学生可以通过本系统下载各种教学资源、学习资料，节省了大量的时间；教学动态的及时更新也能让学习们更多的了解教学进度。</w:t>
      </w:r>
    </w:p>
    <w:p w:rsidR="00F26766" w:rsidRPr="00422636" w:rsidRDefault="00F26766" w:rsidP="00F26766">
      <w:pPr>
        <w:spacing w:line="360" w:lineRule="auto"/>
        <w:ind w:firstLine="420"/>
        <w:rPr>
          <w:sz w:val="24"/>
          <w:szCs w:val="24"/>
        </w:rPr>
      </w:pPr>
      <w:r w:rsidRPr="00422636">
        <w:rPr>
          <w:sz w:val="24"/>
          <w:szCs w:val="24"/>
        </w:rPr>
        <w:t>基于此，根据本院的实际情况开发成职院教学资源共享系统，使其方便学生学习以及师生交流。</w:t>
      </w:r>
    </w:p>
    <w:p w:rsidR="00F26766" w:rsidRPr="00422636" w:rsidRDefault="00F26766" w:rsidP="00F26766">
      <w:pPr>
        <w:pStyle w:val="2"/>
        <w:rPr>
          <w:rFonts w:ascii="Times New Roman" w:hAnsi="Times New Roman"/>
        </w:rPr>
      </w:pPr>
      <w:bookmarkStart w:id="3" w:name="_Toc131763161"/>
      <w:r w:rsidRPr="00422636">
        <w:rPr>
          <w:rFonts w:ascii="Times New Roman" w:hAnsi="Times New Roman"/>
        </w:rPr>
        <w:t>1.2</w:t>
      </w:r>
      <w:r w:rsidRPr="00422636">
        <w:rPr>
          <w:rFonts w:ascii="Times New Roman" w:hAnsi="Times New Roman"/>
        </w:rPr>
        <w:t>系统开发目的</w:t>
      </w:r>
      <w:bookmarkEnd w:id="3"/>
    </w:p>
    <w:p w:rsidR="00F26766" w:rsidRPr="00422636" w:rsidRDefault="00F26766" w:rsidP="00F26766">
      <w:pPr>
        <w:spacing w:line="360" w:lineRule="auto"/>
        <w:ind w:firstLine="420"/>
        <w:rPr>
          <w:sz w:val="24"/>
          <w:szCs w:val="24"/>
        </w:rPr>
      </w:pPr>
      <w:r w:rsidRPr="00422636">
        <w:rPr>
          <w:sz w:val="24"/>
          <w:szCs w:val="24"/>
        </w:rPr>
        <w:t>本系统的设计目的是让。</w:t>
      </w:r>
    </w:p>
    <w:p w:rsidR="00F26766" w:rsidRPr="00422636" w:rsidRDefault="00F26766" w:rsidP="00F26766">
      <w:pPr>
        <w:spacing w:line="360" w:lineRule="auto"/>
        <w:ind w:firstLine="420"/>
        <w:rPr>
          <w:sz w:val="24"/>
          <w:szCs w:val="24"/>
        </w:rPr>
      </w:pPr>
      <w:r w:rsidRPr="00422636">
        <w:rPr>
          <w:sz w:val="24"/>
          <w:szCs w:val="24"/>
        </w:rPr>
        <w:t>系统用户分为</w:t>
      </w:r>
      <w:r w:rsidR="003500BC">
        <w:rPr>
          <w:rFonts w:hint="eastAsia"/>
          <w:sz w:val="24"/>
          <w:szCs w:val="24"/>
        </w:rPr>
        <w:t>客户、管理员</w:t>
      </w:r>
      <w:r w:rsidRPr="00422636">
        <w:rPr>
          <w:sz w:val="24"/>
          <w:szCs w:val="24"/>
        </w:rPr>
        <w:t>，</w:t>
      </w:r>
      <w:r w:rsidR="003500BC">
        <w:rPr>
          <w:rFonts w:hint="eastAsia"/>
          <w:sz w:val="24"/>
          <w:szCs w:val="24"/>
        </w:rPr>
        <w:t>每一种用户只能登录相应的部分</w:t>
      </w:r>
      <w:r w:rsidRPr="00422636">
        <w:rPr>
          <w:sz w:val="24"/>
          <w:szCs w:val="24"/>
        </w:rPr>
        <w:t>；管理员登录后可以对系统进行管理，主要维护</w:t>
      </w:r>
      <w:r w:rsidR="003500BC">
        <w:rPr>
          <w:rFonts w:hint="eastAsia"/>
          <w:sz w:val="24"/>
          <w:szCs w:val="24"/>
        </w:rPr>
        <w:t>系统中的商品、帖子、用户、交易等数据，有权对一些涉及违法、内容不适等情况之数据进行封禁，同时可以对后端进行简单监控</w:t>
      </w:r>
      <w:r w:rsidRPr="00422636">
        <w:rPr>
          <w:sz w:val="24"/>
          <w:szCs w:val="24"/>
        </w:rPr>
        <w:t>；</w:t>
      </w:r>
      <w:r w:rsidR="003500BC">
        <w:rPr>
          <w:rFonts w:hint="eastAsia"/>
          <w:sz w:val="24"/>
          <w:szCs w:val="24"/>
        </w:rPr>
        <w:t>客户</w:t>
      </w:r>
      <w:r w:rsidRPr="00422636">
        <w:rPr>
          <w:sz w:val="24"/>
          <w:szCs w:val="24"/>
        </w:rPr>
        <w:t>可以发布</w:t>
      </w:r>
      <w:r w:rsidR="003500BC">
        <w:rPr>
          <w:rFonts w:hint="eastAsia"/>
          <w:sz w:val="24"/>
          <w:szCs w:val="24"/>
        </w:rPr>
        <w:t>商品及帖子</w:t>
      </w:r>
      <w:r w:rsidRPr="00422636">
        <w:rPr>
          <w:sz w:val="24"/>
          <w:szCs w:val="24"/>
        </w:rPr>
        <w:t>，</w:t>
      </w:r>
      <w:r w:rsidR="003500BC">
        <w:rPr>
          <w:rFonts w:hint="eastAsia"/>
          <w:sz w:val="24"/>
          <w:szCs w:val="24"/>
        </w:rPr>
        <w:t>对商品发起交易</w:t>
      </w:r>
      <w:r w:rsidRPr="00422636">
        <w:rPr>
          <w:sz w:val="24"/>
          <w:szCs w:val="24"/>
        </w:rPr>
        <w:t>，</w:t>
      </w:r>
      <w:r w:rsidR="003500BC">
        <w:rPr>
          <w:rFonts w:hint="eastAsia"/>
          <w:sz w:val="24"/>
          <w:szCs w:val="24"/>
        </w:rPr>
        <w:t>在商品或帖子下进行评论</w:t>
      </w:r>
      <w:r w:rsidRPr="00422636">
        <w:rPr>
          <w:sz w:val="24"/>
          <w:szCs w:val="24"/>
        </w:rPr>
        <w:t>，</w:t>
      </w:r>
      <w:r w:rsidR="003500BC">
        <w:rPr>
          <w:rFonts w:hint="eastAsia"/>
          <w:sz w:val="24"/>
          <w:szCs w:val="24"/>
        </w:rPr>
        <w:t>对部分不适内容进行举报</w:t>
      </w:r>
      <w:r w:rsidRPr="00422636">
        <w:rPr>
          <w:sz w:val="24"/>
          <w:szCs w:val="24"/>
        </w:rPr>
        <w:t>；学生登录后可以下载各种教学资料，查看教学动态，在线测试，下载教学项目以便学习。</w:t>
      </w:r>
    </w:p>
    <w:p w:rsidR="00F26766" w:rsidRPr="00422636" w:rsidRDefault="00F26766" w:rsidP="00F26766">
      <w:pPr>
        <w:rPr>
          <w:bCs/>
        </w:rPr>
      </w:pPr>
    </w:p>
    <w:p w:rsidR="00F26766" w:rsidRPr="00422636" w:rsidRDefault="00F26766" w:rsidP="00F26766">
      <w:pPr>
        <w:pStyle w:val="a9"/>
        <w:sectPr w:rsidR="00F26766" w:rsidRPr="00422636" w:rsidSect="008F5DDC">
          <w:pgSz w:w="11906" w:h="16838"/>
          <w:pgMar w:top="1701" w:right="1588" w:bottom="1418" w:left="1588" w:header="1021" w:footer="1021" w:gutter="454"/>
          <w:cols w:space="720"/>
          <w:docGrid w:type="lines" w:linePitch="312"/>
        </w:sectPr>
      </w:pPr>
    </w:p>
    <w:p w:rsidR="00F26766" w:rsidRPr="00422636" w:rsidRDefault="00F26766" w:rsidP="00F26766">
      <w:pPr>
        <w:pStyle w:val="a9"/>
      </w:pPr>
      <w:bookmarkStart w:id="4" w:name="_Toc131763162"/>
      <w:r w:rsidRPr="00422636">
        <w:lastRenderedPageBreak/>
        <w:t>第二章</w:t>
      </w:r>
      <w:r w:rsidRPr="00422636">
        <w:t xml:space="preserve">  </w:t>
      </w:r>
      <w:r w:rsidRPr="00422636">
        <w:t>系统可行性分析</w:t>
      </w:r>
      <w:bookmarkEnd w:id="4"/>
    </w:p>
    <w:p w:rsidR="00F26766" w:rsidRPr="00422636" w:rsidRDefault="00F26766" w:rsidP="00F26766">
      <w:pPr>
        <w:rPr>
          <w:bCs/>
        </w:rPr>
      </w:pPr>
    </w:p>
    <w:p w:rsidR="00F26766" w:rsidRPr="00422636" w:rsidRDefault="00F26766" w:rsidP="00F26766">
      <w:pPr>
        <w:pStyle w:val="2"/>
        <w:rPr>
          <w:rFonts w:ascii="Times New Roman" w:hAnsi="Times New Roman"/>
        </w:rPr>
      </w:pPr>
      <w:bookmarkStart w:id="5" w:name="_Toc131763163"/>
      <w:r w:rsidRPr="00422636">
        <w:rPr>
          <w:rFonts w:ascii="Times New Roman" w:hAnsi="Times New Roman"/>
        </w:rPr>
        <w:t>2.1</w:t>
      </w:r>
      <w:r w:rsidRPr="00422636">
        <w:rPr>
          <w:rFonts w:ascii="Times New Roman" w:hAnsi="Times New Roman"/>
        </w:rPr>
        <w:t>技术可行性</w:t>
      </w:r>
      <w:bookmarkEnd w:id="5"/>
    </w:p>
    <w:p w:rsidR="00F26766" w:rsidRDefault="007B3274" w:rsidP="00F26766">
      <w:pPr>
        <w:spacing w:line="360" w:lineRule="auto"/>
        <w:ind w:firstLine="420"/>
        <w:rPr>
          <w:sz w:val="24"/>
          <w:szCs w:val="24"/>
        </w:rPr>
      </w:pPr>
      <w:r>
        <w:rPr>
          <w:rFonts w:hint="eastAsia"/>
          <w:sz w:val="24"/>
          <w:szCs w:val="24"/>
        </w:rPr>
        <w:t>客户端</w:t>
      </w:r>
      <w:r w:rsidR="00F26766" w:rsidRPr="00422636">
        <w:rPr>
          <w:sz w:val="24"/>
          <w:szCs w:val="24"/>
        </w:rPr>
        <w:t>：</w:t>
      </w:r>
      <w:r>
        <w:rPr>
          <w:sz w:val="24"/>
          <w:szCs w:val="24"/>
        </w:rPr>
        <w:t>Uni-App</w:t>
      </w:r>
      <w:r>
        <w:rPr>
          <w:rFonts w:hint="eastAsia"/>
          <w:sz w:val="24"/>
          <w:szCs w:val="24"/>
        </w:rPr>
        <w:t>小程序框架</w:t>
      </w:r>
      <w:r>
        <w:rPr>
          <w:rFonts w:hint="eastAsia"/>
          <w:sz w:val="24"/>
          <w:szCs w:val="24"/>
        </w:rPr>
        <w:t>+</w:t>
      </w:r>
      <w:r>
        <w:rPr>
          <w:sz w:val="24"/>
          <w:szCs w:val="24"/>
        </w:rPr>
        <w:t>Vue</w:t>
      </w:r>
      <w:r>
        <w:rPr>
          <w:rFonts w:hint="eastAsia"/>
          <w:sz w:val="24"/>
          <w:szCs w:val="24"/>
        </w:rPr>
        <w:t>前端框架</w:t>
      </w:r>
    </w:p>
    <w:p w:rsidR="007B3274" w:rsidRDefault="007B3274" w:rsidP="00F26766">
      <w:pPr>
        <w:spacing w:line="360" w:lineRule="auto"/>
        <w:ind w:firstLine="420"/>
        <w:rPr>
          <w:sz w:val="24"/>
          <w:szCs w:val="24"/>
        </w:rPr>
      </w:pPr>
      <w:r>
        <w:rPr>
          <w:rFonts w:hint="eastAsia"/>
          <w:sz w:val="24"/>
          <w:szCs w:val="24"/>
        </w:rPr>
        <w:t>管理端：</w:t>
      </w:r>
      <w:r>
        <w:rPr>
          <w:rFonts w:hint="eastAsia"/>
          <w:sz w:val="24"/>
          <w:szCs w:val="24"/>
        </w:rPr>
        <w:t>R</w:t>
      </w:r>
      <w:r>
        <w:rPr>
          <w:sz w:val="24"/>
          <w:szCs w:val="24"/>
        </w:rPr>
        <w:t>eact</w:t>
      </w:r>
      <w:r>
        <w:rPr>
          <w:rFonts w:hint="eastAsia"/>
          <w:sz w:val="24"/>
          <w:szCs w:val="24"/>
        </w:rPr>
        <w:t>前端框架</w:t>
      </w:r>
      <w:r>
        <w:rPr>
          <w:rFonts w:hint="eastAsia"/>
          <w:sz w:val="24"/>
          <w:szCs w:val="24"/>
        </w:rPr>
        <w:t>+</w:t>
      </w:r>
      <w:r>
        <w:rPr>
          <w:sz w:val="24"/>
          <w:szCs w:val="24"/>
        </w:rPr>
        <w:t>Tauri</w:t>
      </w:r>
      <w:r>
        <w:rPr>
          <w:rFonts w:hint="eastAsia"/>
          <w:sz w:val="24"/>
          <w:szCs w:val="24"/>
        </w:rPr>
        <w:t>应用程序框架</w:t>
      </w:r>
    </w:p>
    <w:p w:rsidR="007B3274" w:rsidRPr="00422636" w:rsidRDefault="007B3274" w:rsidP="00F26766">
      <w:pPr>
        <w:spacing w:line="360" w:lineRule="auto"/>
        <w:ind w:firstLine="420"/>
        <w:rPr>
          <w:rFonts w:hint="eastAsia"/>
          <w:sz w:val="24"/>
          <w:szCs w:val="24"/>
        </w:rPr>
      </w:pPr>
      <w:r>
        <w:rPr>
          <w:rFonts w:hint="eastAsia"/>
          <w:sz w:val="24"/>
          <w:szCs w:val="24"/>
        </w:rPr>
        <w:t>后端：</w:t>
      </w:r>
      <w:r w:rsidR="00D4755C">
        <w:rPr>
          <w:sz w:val="24"/>
          <w:szCs w:val="24"/>
        </w:rPr>
        <w:t>N</w:t>
      </w:r>
      <w:r>
        <w:rPr>
          <w:sz w:val="24"/>
          <w:szCs w:val="24"/>
        </w:rPr>
        <w:t>ode.js</w:t>
      </w:r>
      <w:r w:rsidR="009D3543">
        <w:rPr>
          <w:sz w:val="24"/>
          <w:szCs w:val="24"/>
        </w:rPr>
        <w:t xml:space="preserve"> </w:t>
      </w:r>
      <w:r>
        <w:rPr>
          <w:sz w:val="24"/>
          <w:szCs w:val="24"/>
        </w:rPr>
        <w:t>+</w:t>
      </w:r>
      <w:r w:rsidR="009D3543">
        <w:rPr>
          <w:sz w:val="24"/>
          <w:szCs w:val="24"/>
        </w:rPr>
        <w:t xml:space="preserve"> </w:t>
      </w:r>
      <w:r>
        <w:rPr>
          <w:sz w:val="24"/>
          <w:szCs w:val="24"/>
        </w:rPr>
        <w:t>Express</w:t>
      </w:r>
      <w:r>
        <w:rPr>
          <w:rFonts w:hint="eastAsia"/>
          <w:sz w:val="24"/>
          <w:szCs w:val="24"/>
        </w:rPr>
        <w:t>后端框架</w:t>
      </w:r>
      <w:r>
        <w:rPr>
          <w:rFonts w:hint="eastAsia"/>
          <w:sz w:val="24"/>
          <w:szCs w:val="24"/>
        </w:rPr>
        <w:t>+Mon</w:t>
      </w:r>
      <w:r>
        <w:rPr>
          <w:sz w:val="24"/>
          <w:szCs w:val="24"/>
        </w:rPr>
        <w:t>goDB</w:t>
      </w:r>
      <w:r>
        <w:rPr>
          <w:rFonts w:hint="eastAsia"/>
          <w:sz w:val="24"/>
          <w:szCs w:val="24"/>
        </w:rPr>
        <w:t>数据库套件（</w:t>
      </w:r>
      <w:r>
        <w:rPr>
          <w:rFonts w:hint="eastAsia"/>
          <w:sz w:val="24"/>
          <w:szCs w:val="24"/>
        </w:rPr>
        <w:t>M</w:t>
      </w:r>
      <w:r>
        <w:rPr>
          <w:sz w:val="24"/>
          <w:szCs w:val="24"/>
        </w:rPr>
        <w:t>ongoose ODM</w:t>
      </w:r>
      <w:r>
        <w:rPr>
          <w:rFonts w:hint="eastAsia"/>
          <w:sz w:val="24"/>
          <w:szCs w:val="24"/>
        </w:rPr>
        <w:t>库</w:t>
      </w:r>
      <w:r>
        <w:rPr>
          <w:rFonts w:hint="eastAsia"/>
          <w:sz w:val="24"/>
          <w:szCs w:val="24"/>
        </w:rPr>
        <w:t>+</w:t>
      </w:r>
      <w:r>
        <w:rPr>
          <w:sz w:val="24"/>
          <w:szCs w:val="24"/>
        </w:rPr>
        <w:t>MongoDB</w:t>
      </w:r>
      <w:r>
        <w:rPr>
          <w:rFonts w:hint="eastAsia"/>
          <w:sz w:val="24"/>
          <w:szCs w:val="24"/>
        </w:rPr>
        <w:t>数据库）</w:t>
      </w:r>
      <w:r>
        <w:rPr>
          <w:rFonts w:hint="eastAsia"/>
          <w:sz w:val="24"/>
          <w:szCs w:val="24"/>
        </w:rPr>
        <w:t>+</w:t>
      </w:r>
      <w:r w:rsidR="009D3543">
        <w:rPr>
          <w:sz w:val="24"/>
          <w:szCs w:val="24"/>
        </w:rPr>
        <w:t xml:space="preserve"> </w:t>
      </w:r>
      <w:r w:rsidR="00524557">
        <w:rPr>
          <w:sz w:val="24"/>
          <w:szCs w:val="24"/>
        </w:rPr>
        <w:t>R</w:t>
      </w:r>
      <w:r>
        <w:rPr>
          <w:sz w:val="24"/>
          <w:szCs w:val="24"/>
        </w:rPr>
        <w:t>edis</w:t>
      </w:r>
      <w:r>
        <w:rPr>
          <w:rFonts w:hint="eastAsia"/>
          <w:sz w:val="24"/>
          <w:szCs w:val="24"/>
        </w:rPr>
        <w:t>缓存数据库</w:t>
      </w:r>
    </w:p>
    <w:p w:rsidR="00F26766" w:rsidRPr="00422636" w:rsidRDefault="00F26766" w:rsidP="00F26766">
      <w:pPr>
        <w:spacing w:line="360" w:lineRule="auto"/>
        <w:ind w:firstLine="420"/>
        <w:rPr>
          <w:sz w:val="24"/>
          <w:szCs w:val="24"/>
        </w:rPr>
      </w:pPr>
      <w:r w:rsidRPr="00422636">
        <w:rPr>
          <w:sz w:val="24"/>
          <w:szCs w:val="24"/>
        </w:rPr>
        <w:t>数据库：</w:t>
      </w:r>
      <w:r w:rsidRPr="00422636">
        <w:rPr>
          <w:sz w:val="24"/>
          <w:szCs w:val="24"/>
        </w:rPr>
        <w:t>M</w:t>
      </w:r>
      <w:r w:rsidR="007B3274">
        <w:rPr>
          <w:sz w:val="24"/>
          <w:szCs w:val="24"/>
        </w:rPr>
        <w:t>ongoDB</w:t>
      </w:r>
    </w:p>
    <w:p w:rsidR="00F26766" w:rsidRPr="00422636" w:rsidRDefault="00F26766" w:rsidP="00F26766">
      <w:pPr>
        <w:spacing w:line="360" w:lineRule="auto"/>
        <w:ind w:firstLine="420"/>
        <w:rPr>
          <w:sz w:val="24"/>
          <w:szCs w:val="24"/>
        </w:rPr>
      </w:pPr>
      <w:r w:rsidRPr="00422636">
        <w:rPr>
          <w:sz w:val="24"/>
          <w:szCs w:val="24"/>
        </w:rPr>
        <w:t>操作系统：</w:t>
      </w:r>
      <w:r w:rsidRPr="00422636">
        <w:rPr>
          <w:sz w:val="24"/>
          <w:szCs w:val="24"/>
        </w:rPr>
        <w:t xml:space="preserve">Windows </w:t>
      </w:r>
      <w:r w:rsidR="007B3274">
        <w:rPr>
          <w:sz w:val="24"/>
          <w:szCs w:val="24"/>
        </w:rPr>
        <w:t>11</w:t>
      </w:r>
      <w:r w:rsidRPr="00422636">
        <w:rPr>
          <w:sz w:val="24"/>
          <w:szCs w:val="24"/>
        </w:rPr>
        <w:t xml:space="preserve"> </w:t>
      </w:r>
      <w:r w:rsidR="007B3274">
        <w:rPr>
          <w:sz w:val="24"/>
          <w:szCs w:val="24"/>
        </w:rPr>
        <w:t>64</w:t>
      </w:r>
      <w:r w:rsidRPr="00422636">
        <w:rPr>
          <w:sz w:val="24"/>
          <w:szCs w:val="24"/>
        </w:rPr>
        <w:t>位</w:t>
      </w:r>
      <w:r w:rsidR="007B3274">
        <w:rPr>
          <w:rFonts w:hint="eastAsia"/>
          <w:sz w:val="24"/>
          <w:szCs w:val="24"/>
        </w:rPr>
        <w:t xml:space="preserve"> </w:t>
      </w:r>
      <w:r w:rsidR="007B3274">
        <w:rPr>
          <w:sz w:val="24"/>
          <w:szCs w:val="24"/>
        </w:rPr>
        <w:t>+ Ubuntu</w:t>
      </w:r>
      <w:r w:rsidR="007B3274">
        <w:rPr>
          <w:rFonts w:hint="eastAsia"/>
          <w:sz w:val="24"/>
          <w:szCs w:val="24"/>
        </w:rPr>
        <w:t>（在</w:t>
      </w:r>
      <w:r w:rsidR="007B3274">
        <w:rPr>
          <w:sz w:val="24"/>
          <w:szCs w:val="24"/>
        </w:rPr>
        <w:t>Linux</w:t>
      </w:r>
      <w:r w:rsidR="007B3274">
        <w:rPr>
          <w:rFonts w:hint="eastAsia"/>
          <w:sz w:val="24"/>
          <w:szCs w:val="24"/>
        </w:rPr>
        <w:t>子系统环境下运行）</w:t>
      </w:r>
    </w:p>
    <w:p w:rsidR="00F26766" w:rsidRPr="00422636" w:rsidRDefault="00F26766" w:rsidP="00F26766">
      <w:pPr>
        <w:spacing w:line="360" w:lineRule="auto"/>
        <w:ind w:firstLine="420"/>
        <w:rPr>
          <w:sz w:val="24"/>
          <w:szCs w:val="24"/>
        </w:rPr>
      </w:pPr>
      <w:r w:rsidRPr="00422636">
        <w:rPr>
          <w:sz w:val="24"/>
          <w:szCs w:val="24"/>
        </w:rPr>
        <w:t>开发工具包：</w:t>
      </w:r>
      <w:r w:rsidRPr="00422636">
        <w:rPr>
          <w:sz w:val="24"/>
          <w:szCs w:val="24"/>
        </w:rPr>
        <w:t>JDK 1.7</w:t>
      </w:r>
    </w:p>
    <w:p w:rsidR="00F26766" w:rsidRPr="00422636" w:rsidRDefault="00F26766" w:rsidP="00F26766">
      <w:pPr>
        <w:spacing w:line="360" w:lineRule="auto"/>
        <w:ind w:firstLine="420"/>
        <w:rPr>
          <w:sz w:val="24"/>
          <w:szCs w:val="24"/>
        </w:rPr>
      </w:pPr>
      <w:r w:rsidRPr="00422636">
        <w:rPr>
          <w:sz w:val="24"/>
          <w:szCs w:val="24"/>
        </w:rPr>
        <w:t>Web</w:t>
      </w:r>
      <w:r w:rsidRPr="00422636">
        <w:rPr>
          <w:sz w:val="24"/>
          <w:szCs w:val="24"/>
        </w:rPr>
        <w:t>服务器：</w:t>
      </w:r>
      <w:r w:rsidRPr="00422636">
        <w:rPr>
          <w:sz w:val="24"/>
          <w:szCs w:val="24"/>
        </w:rPr>
        <w:t>Tomcat 7</w:t>
      </w:r>
    </w:p>
    <w:p w:rsidR="00F26766" w:rsidRPr="00422636" w:rsidRDefault="00F26766" w:rsidP="00F26766">
      <w:pPr>
        <w:spacing w:line="360" w:lineRule="auto"/>
        <w:ind w:firstLine="420"/>
      </w:pPr>
      <w:r w:rsidRPr="00422636">
        <w:rPr>
          <w:sz w:val="24"/>
          <w:szCs w:val="24"/>
        </w:rPr>
        <w:t>开发工具：</w:t>
      </w:r>
      <w:proofErr w:type="spellStart"/>
      <w:r w:rsidR="007B3274">
        <w:rPr>
          <w:rFonts w:hint="eastAsia"/>
          <w:sz w:val="24"/>
          <w:szCs w:val="24"/>
        </w:rPr>
        <w:t>Jet</w:t>
      </w:r>
      <w:r w:rsidR="007B3274">
        <w:rPr>
          <w:sz w:val="24"/>
          <w:szCs w:val="24"/>
        </w:rPr>
        <w:t>brains</w:t>
      </w:r>
      <w:proofErr w:type="spellEnd"/>
      <w:r w:rsidR="007B3274">
        <w:rPr>
          <w:sz w:val="24"/>
          <w:szCs w:val="24"/>
        </w:rPr>
        <w:t xml:space="preserve"> </w:t>
      </w:r>
      <w:proofErr w:type="spellStart"/>
      <w:r w:rsidR="007B3274">
        <w:rPr>
          <w:sz w:val="24"/>
          <w:szCs w:val="24"/>
        </w:rPr>
        <w:t>Webstorm</w:t>
      </w:r>
      <w:proofErr w:type="spellEnd"/>
      <w:r w:rsidR="007B3274">
        <w:rPr>
          <w:sz w:val="24"/>
          <w:szCs w:val="24"/>
        </w:rPr>
        <w:t xml:space="preserve"> + </w:t>
      </w:r>
      <w:proofErr w:type="spellStart"/>
      <w:r w:rsidR="007B3274">
        <w:rPr>
          <w:sz w:val="24"/>
          <w:szCs w:val="24"/>
        </w:rPr>
        <w:t>DCloud</w:t>
      </w:r>
      <w:proofErr w:type="spellEnd"/>
      <w:r w:rsidR="007B3274">
        <w:rPr>
          <w:sz w:val="24"/>
          <w:szCs w:val="24"/>
        </w:rPr>
        <w:t xml:space="preserve"> </w:t>
      </w:r>
      <w:proofErr w:type="spellStart"/>
      <w:r w:rsidR="007B3274">
        <w:rPr>
          <w:sz w:val="24"/>
          <w:szCs w:val="24"/>
        </w:rPr>
        <w:t>HBuilderX</w:t>
      </w:r>
      <w:proofErr w:type="spellEnd"/>
    </w:p>
    <w:p w:rsidR="00F26766" w:rsidRPr="00422636" w:rsidRDefault="00F26766" w:rsidP="00F26766">
      <w:pPr>
        <w:pStyle w:val="2"/>
        <w:rPr>
          <w:rFonts w:ascii="Times New Roman" w:hAnsi="Times New Roman"/>
        </w:rPr>
      </w:pPr>
      <w:bookmarkStart w:id="6" w:name="_Toc131763164"/>
      <w:r w:rsidRPr="00422636">
        <w:rPr>
          <w:rFonts w:ascii="Times New Roman" w:hAnsi="Times New Roman"/>
        </w:rPr>
        <w:t>2.2</w:t>
      </w:r>
      <w:r w:rsidRPr="00422636">
        <w:rPr>
          <w:rFonts w:ascii="Times New Roman" w:hAnsi="Times New Roman"/>
        </w:rPr>
        <w:t>经济可行性</w:t>
      </w:r>
      <w:bookmarkEnd w:id="6"/>
    </w:p>
    <w:p w:rsidR="00F26766" w:rsidRPr="00323EFC" w:rsidRDefault="00F26766" w:rsidP="00F26766">
      <w:pPr>
        <w:spacing w:line="360" w:lineRule="auto"/>
        <w:ind w:firstLine="420"/>
        <w:rPr>
          <w:sz w:val="24"/>
          <w:szCs w:val="24"/>
        </w:rPr>
      </w:pPr>
      <w:r w:rsidRPr="00323EFC">
        <w:rPr>
          <w:sz w:val="24"/>
          <w:szCs w:val="24"/>
        </w:rPr>
        <w:t>本系统主要由学院管理员和老师进行管理，系统成本较低，不需要太多的人力；而且本系统所带来的便利远远大于系统开发成本，方便快捷。</w:t>
      </w:r>
    </w:p>
    <w:p w:rsidR="00F26766" w:rsidRPr="00422636" w:rsidRDefault="00F26766" w:rsidP="00F26766"/>
    <w:p w:rsidR="00F26766" w:rsidRPr="00422636" w:rsidRDefault="00F26766" w:rsidP="00F26766">
      <w:pPr>
        <w:pStyle w:val="2"/>
        <w:rPr>
          <w:rFonts w:ascii="Times New Roman" w:hAnsi="Times New Roman"/>
        </w:rPr>
      </w:pPr>
      <w:bookmarkStart w:id="7" w:name="_Toc131763165"/>
      <w:r w:rsidRPr="00422636">
        <w:rPr>
          <w:rFonts w:ascii="Times New Roman" w:hAnsi="Times New Roman"/>
        </w:rPr>
        <w:t>2.3</w:t>
      </w:r>
      <w:r w:rsidRPr="00422636">
        <w:rPr>
          <w:rFonts w:ascii="Times New Roman" w:hAnsi="Times New Roman"/>
        </w:rPr>
        <w:t>操作可行性</w:t>
      </w:r>
      <w:bookmarkEnd w:id="7"/>
    </w:p>
    <w:p w:rsidR="00F26766" w:rsidRPr="00323EFC" w:rsidRDefault="00F26766" w:rsidP="00F26766">
      <w:pPr>
        <w:spacing w:line="360" w:lineRule="auto"/>
        <w:ind w:firstLine="420"/>
        <w:rPr>
          <w:sz w:val="24"/>
          <w:szCs w:val="24"/>
        </w:rPr>
      </w:pPr>
      <w:r w:rsidRPr="00323EFC">
        <w:rPr>
          <w:sz w:val="24"/>
          <w:szCs w:val="24"/>
        </w:rPr>
        <w:t>本系统经过仔细的分析与设计，都是根据人们使用习惯来设计系统界面及系统功能，操作简单。</w:t>
      </w:r>
    </w:p>
    <w:p w:rsidR="00F26766" w:rsidRPr="00323EFC" w:rsidRDefault="00F26766" w:rsidP="00F26766">
      <w:pPr>
        <w:spacing w:line="360" w:lineRule="auto"/>
        <w:ind w:firstLine="420"/>
        <w:rPr>
          <w:sz w:val="24"/>
          <w:szCs w:val="24"/>
        </w:rPr>
        <w:sectPr w:rsidR="00F26766" w:rsidRPr="00323EFC" w:rsidSect="008F5DDC">
          <w:pgSz w:w="11906" w:h="16838"/>
          <w:pgMar w:top="1701" w:right="1588" w:bottom="1418" w:left="1588" w:header="1021" w:footer="1021" w:gutter="454"/>
          <w:cols w:space="720"/>
          <w:docGrid w:type="lines" w:linePitch="312"/>
        </w:sectPr>
      </w:pPr>
    </w:p>
    <w:p w:rsidR="00F26766" w:rsidRPr="00422636" w:rsidRDefault="00F26766" w:rsidP="00F26766">
      <w:pPr>
        <w:pStyle w:val="a9"/>
      </w:pPr>
      <w:bookmarkStart w:id="8" w:name="_Toc131763166"/>
      <w:r w:rsidRPr="00422636">
        <w:lastRenderedPageBreak/>
        <w:t>第三章</w:t>
      </w:r>
      <w:r w:rsidRPr="00422636">
        <w:t xml:space="preserve">  </w:t>
      </w:r>
      <w:r w:rsidRPr="00422636">
        <w:t>系统分析</w:t>
      </w:r>
      <w:bookmarkEnd w:id="8"/>
    </w:p>
    <w:p w:rsidR="00F26766" w:rsidRPr="00422636" w:rsidRDefault="00F26766" w:rsidP="00F26766">
      <w:pPr>
        <w:pStyle w:val="2"/>
        <w:rPr>
          <w:rFonts w:ascii="Times New Roman" w:hAnsi="Times New Roman"/>
        </w:rPr>
      </w:pPr>
      <w:bookmarkStart w:id="9" w:name="_Toc131763167"/>
      <w:r w:rsidRPr="00422636">
        <w:rPr>
          <w:rFonts w:ascii="Times New Roman" w:hAnsi="Times New Roman"/>
        </w:rPr>
        <w:t>3.1</w:t>
      </w:r>
      <w:r w:rsidRPr="00422636">
        <w:rPr>
          <w:rFonts w:ascii="Times New Roman" w:hAnsi="Times New Roman"/>
        </w:rPr>
        <w:t>系统需求分析</w:t>
      </w:r>
      <w:bookmarkEnd w:id="9"/>
    </w:p>
    <w:p w:rsidR="00F26766" w:rsidRPr="00323EFC" w:rsidRDefault="00F26766" w:rsidP="00F26766">
      <w:pPr>
        <w:spacing w:line="360" w:lineRule="auto"/>
        <w:ind w:firstLine="420"/>
        <w:rPr>
          <w:sz w:val="24"/>
          <w:szCs w:val="24"/>
        </w:rPr>
      </w:pPr>
      <w:r w:rsidRPr="00323EFC">
        <w:rPr>
          <w:sz w:val="24"/>
          <w:szCs w:val="24"/>
        </w:rPr>
        <w:t>系统用户分为管理员、老师、学生，对于一个用户只允许以一种身份登录；管理员登录后可以对系统进行管理，主要维护学院新闻，学生，老师，专业，课程，班级的基本信息；老师登录后可以管理教学资源，教学动态，教学项目，审核学生作品，自测系统管理（试卷管理和题库管理）；学生登录后可以下载各种教学资料，查看教学动态，在线测试，下载教学项目，下载和上传学生作品。</w:t>
      </w:r>
    </w:p>
    <w:p w:rsidR="00F26766" w:rsidRPr="00422636" w:rsidRDefault="00F26766" w:rsidP="00F26766">
      <w:pPr>
        <w:pStyle w:val="2"/>
        <w:rPr>
          <w:rFonts w:ascii="Times New Roman" w:hAnsi="Times New Roman"/>
        </w:rPr>
      </w:pPr>
      <w:bookmarkStart w:id="10" w:name="_Toc131763168"/>
      <w:r w:rsidRPr="00422636">
        <w:rPr>
          <w:rFonts w:ascii="Times New Roman" w:hAnsi="Times New Roman"/>
        </w:rPr>
        <w:t>3.2</w:t>
      </w:r>
      <w:r w:rsidRPr="00422636">
        <w:rPr>
          <w:rFonts w:ascii="Times New Roman" w:hAnsi="Times New Roman"/>
        </w:rPr>
        <w:t>系统功能分析</w:t>
      </w:r>
      <w:bookmarkEnd w:id="10"/>
    </w:p>
    <w:p w:rsidR="00F26766" w:rsidRPr="00422636" w:rsidRDefault="00F26766" w:rsidP="00F26766">
      <w:pPr>
        <w:pStyle w:val="3"/>
      </w:pPr>
      <w:bookmarkStart w:id="11" w:name="_Toc131763169"/>
      <w:r w:rsidRPr="00422636">
        <w:t>3.2.1</w:t>
      </w:r>
      <w:r w:rsidRPr="00422636">
        <w:t>系统功能需求</w:t>
      </w:r>
      <w:bookmarkEnd w:id="11"/>
    </w:p>
    <w:p w:rsidR="00F26766" w:rsidRPr="00323EFC" w:rsidRDefault="00F26766" w:rsidP="00F26766">
      <w:pPr>
        <w:spacing w:line="360" w:lineRule="auto"/>
        <w:ind w:firstLine="420"/>
        <w:rPr>
          <w:sz w:val="24"/>
          <w:szCs w:val="24"/>
        </w:rPr>
      </w:pPr>
      <w:r w:rsidRPr="00323EFC">
        <w:rPr>
          <w:sz w:val="24"/>
          <w:szCs w:val="24"/>
        </w:rPr>
        <w:t>系统功能需求图如图</w:t>
      </w:r>
      <w:r w:rsidRPr="00323EFC">
        <w:rPr>
          <w:sz w:val="24"/>
          <w:szCs w:val="24"/>
        </w:rPr>
        <w:t>3.1</w:t>
      </w:r>
      <w:r w:rsidRPr="00323EFC">
        <w:rPr>
          <w:sz w:val="24"/>
          <w:szCs w:val="24"/>
        </w:rPr>
        <w:t>所示：</w:t>
      </w:r>
    </w:p>
    <w:p w:rsidR="00F26766" w:rsidRPr="00422636" w:rsidRDefault="00F26766" w:rsidP="00F26766">
      <w:pPr>
        <w:tabs>
          <w:tab w:val="left" w:pos="5880"/>
        </w:tabs>
      </w:pPr>
      <w:r w:rsidRPr="00422636">
        <w:rPr>
          <w:noProof/>
        </w:rPr>
        <mc:AlternateContent>
          <mc:Choice Requires="wps">
            <w:drawing>
              <wp:anchor distT="0" distB="0" distL="114300" distR="114300" simplePos="0" relativeHeight="251660288" behindDoc="0" locked="0" layoutInCell="1" allowOverlap="1">
                <wp:simplePos x="0" y="0"/>
                <wp:positionH relativeFrom="column">
                  <wp:posOffset>2073910</wp:posOffset>
                </wp:positionH>
                <wp:positionV relativeFrom="paragraph">
                  <wp:posOffset>136525</wp:posOffset>
                </wp:positionV>
                <wp:extent cx="1743075" cy="323850"/>
                <wp:effectExtent l="8255" t="11430" r="10795" b="7620"/>
                <wp:wrapNone/>
                <wp:docPr id="64" name="矩形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32385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D25AF" id="矩形 64" o:spid="_x0000_s1026" style="position:absolute;left:0;text-align:left;margin-left:163.3pt;margin-top:10.75pt;width:137.2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" filled="f" fillcolor="black" strokeweight=".5pt"/>
            </w:pict>
          </mc:Fallback>
        </mc:AlternateContent>
      </w:r>
    </w:p>
    <w:p w:rsidR="00F26766" w:rsidRPr="00422636" w:rsidRDefault="00F26766" w:rsidP="00F26766">
      <w:pPr>
        <w:tabs>
          <w:tab w:val="left" w:pos="2410"/>
        </w:tabs>
        <w:jc w:val="center"/>
      </w:pPr>
      <w:r w:rsidRPr="00422636">
        <w:t xml:space="preserve">        </w:t>
      </w:r>
      <w:r w:rsidRPr="00422636">
        <w:t>成职院教学资源共享系统</w:t>
      </w:r>
    </w:p>
    <w:p w:rsidR="00F26766" w:rsidRPr="00422636" w:rsidRDefault="00F26766" w:rsidP="00F26766">
      <w:pPr>
        <w:ind w:firstLine="420"/>
      </w:pPr>
      <w:r w:rsidRPr="00422636">
        <w:rPr>
          <w:noProof/>
        </w:rPr>
        <mc:AlternateContent>
          <mc:Choice Requires="wps">
            <w:drawing>
              <wp:anchor distT="0" distB="0" distL="114300" distR="114300" simplePos="0" relativeHeight="251664384" behindDoc="0" locked="0" layoutInCell="1" allowOverlap="1">
                <wp:simplePos x="0" y="0"/>
                <wp:positionH relativeFrom="column">
                  <wp:posOffset>1459865</wp:posOffset>
                </wp:positionH>
                <wp:positionV relativeFrom="paragraph">
                  <wp:posOffset>-737235</wp:posOffset>
                </wp:positionV>
                <wp:extent cx="681990" cy="2290445"/>
                <wp:effectExtent l="56515" t="5080" r="5715" b="17780"/>
                <wp:wrapNone/>
                <wp:docPr id="63" name="连接符: 肘形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81990" cy="2290445"/>
                        </a:xfrm>
                        <a:prstGeom prst="bentConnector3">
                          <a:avLst>
                            <a:gd name="adj1" fmla="val 50000"/>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76D716"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63" o:spid="_x0000_s1026" type="#_x0000_t34" style="position:absolute;left:0;text-align:left;margin-left:114.95pt;margin-top:-58.05pt;width:53.7pt;height:180.3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" strokeweight=".5pt">
                <v:stroke endarrow="block"/>
              </v:shape>
            </w:pict>
          </mc:Fallback>
        </mc:AlternateContent>
      </w:r>
    </w:p>
    <w:p w:rsidR="00F26766" w:rsidRPr="00422636" w:rsidRDefault="00F26766" w:rsidP="00F26766">
      <w:pPr>
        <w:tabs>
          <w:tab w:val="left" w:pos="1090"/>
        </w:tabs>
        <w:jc w:val="left"/>
      </w:pPr>
    </w:p>
    <w:p w:rsidR="00F26766" w:rsidRPr="00422636" w:rsidRDefault="00F26766" w:rsidP="00F26766">
      <w:pPr>
        <w:tabs>
          <w:tab w:val="left" w:pos="1090"/>
        </w:tabs>
        <w:jc w:val="left"/>
      </w:pPr>
      <w:r w:rsidRPr="00422636">
        <w:rPr>
          <w:noProof/>
        </w:rPr>
        <mc:AlternateContent>
          <mc:Choice Requires="wps">
            <w:drawing>
              <wp:anchor distT="0" distB="0" distL="114300" distR="114300" simplePos="0" relativeHeight="251665408" behindDoc="0" locked="0" layoutInCell="1" allowOverlap="1">
                <wp:simplePos x="0" y="0"/>
                <wp:positionH relativeFrom="column">
                  <wp:posOffset>2949575</wp:posOffset>
                </wp:positionH>
                <wp:positionV relativeFrom="paragraph">
                  <wp:posOffset>17145</wp:posOffset>
                </wp:positionV>
                <wp:extent cx="2477770" cy="321310"/>
                <wp:effectExtent l="7620" t="8255" r="57785" b="22860"/>
                <wp:wrapNone/>
                <wp:docPr id="62" name="连接符: 肘形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7770" cy="321310"/>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731005" id="_x0000_t33" coordsize="21600,21600" o:spt="33" o:oned="t" path="m,l21600,r,21600e" filled="f">
                <v:stroke joinstyle="miter"/>
                <v:path arrowok="t" fillok="f" o:connecttype="none"/>
                <o:lock v:ext="edit" shapetype="t"/>
              </v:shapetype>
              <v:shape id="连接符: 肘形 62" o:spid="_x0000_s1026" type="#_x0000_t33" style="position:absolute;left:0;text-align:left;margin-left:232.25pt;margin-top:1.35pt;width:195.1pt;height:2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" strokeweight=".5pt">
                <v:stroke endarrow="block"/>
              </v:shape>
            </w:pict>
          </mc:Fallback>
        </mc:AlternateContent>
      </w:r>
      <w:r w:rsidRPr="00422636">
        <w:rPr>
          <w:noProof/>
        </w:rPr>
        <mc:AlternateContent>
          <mc:Choice Requires="wps">
            <w:drawing>
              <wp:anchor distT="0" distB="0" distL="114300" distR="114300" simplePos="0" relativeHeight="251666432" behindDoc="0" locked="0" layoutInCell="1" allowOverlap="1">
                <wp:simplePos x="0" y="0"/>
                <wp:positionH relativeFrom="column">
                  <wp:posOffset>2950210</wp:posOffset>
                </wp:positionH>
                <wp:positionV relativeFrom="paragraph">
                  <wp:posOffset>3810</wp:posOffset>
                </wp:positionV>
                <wp:extent cx="635" cy="352425"/>
                <wp:effectExtent l="55880" t="13970" r="57785" b="14605"/>
                <wp:wrapNone/>
                <wp:docPr id="61" name="直接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2425"/>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AE725" id="直接连接符 61"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3pt,.3pt" to="232.3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" strokeweight=".5pt">
                <v:stroke endarrow="block"/>
              </v:line>
            </w:pict>
          </mc:Fallback>
        </mc:AlternateContent>
      </w:r>
    </w:p>
    <w:p w:rsidR="00F26766" w:rsidRPr="00422636" w:rsidRDefault="00F26766" w:rsidP="00F26766">
      <w:pPr>
        <w:ind w:firstLine="420"/>
      </w:pPr>
      <w:r w:rsidRPr="00422636">
        <w:rPr>
          <w:noProof/>
        </w:rPr>
        <mc:AlternateContent>
          <mc:Choice Requires="wps">
            <w:drawing>
              <wp:anchor distT="0" distB="0" distL="114300" distR="114300" simplePos="0" relativeHeight="251663360" behindDoc="0" locked="0" layoutInCell="1" allowOverlap="1">
                <wp:simplePos x="0" y="0"/>
                <wp:positionH relativeFrom="column">
                  <wp:posOffset>4932045</wp:posOffset>
                </wp:positionH>
                <wp:positionV relativeFrom="paragraph">
                  <wp:posOffset>140335</wp:posOffset>
                </wp:positionV>
                <wp:extent cx="989965" cy="323850"/>
                <wp:effectExtent l="8890" t="5715" r="10795" b="13335"/>
                <wp:wrapNone/>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32385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2F73ED" id="矩形 60" o:spid="_x0000_s1026" style="position:absolute;left:0;text-align:left;margin-left:388.35pt;margin-top:11.05pt;width:77.95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" filled="f" fillcolor="black" strokeweight=".5pt"/>
            </w:pict>
          </mc:Fallback>
        </mc:AlternateContent>
      </w:r>
      <w:r w:rsidRPr="00422636">
        <w:rPr>
          <w:noProof/>
        </w:rPr>
        <mc:AlternateContent>
          <mc:Choice Requires="wps">
            <w:drawing>
              <wp:anchor distT="0" distB="0" distL="114300" distR="114300" simplePos="0" relativeHeight="251662336" behindDoc="0" locked="0" layoutInCell="1" allowOverlap="1">
                <wp:simplePos x="0" y="0"/>
                <wp:positionH relativeFrom="column">
                  <wp:posOffset>2446020</wp:posOffset>
                </wp:positionH>
                <wp:positionV relativeFrom="paragraph">
                  <wp:posOffset>149860</wp:posOffset>
                </wp:positionV>
                <wp:extent cx="989965" cy="323850"/>
                <wp:effectExtent l="8890" t="5715" r="10795" b="13335"/>
                <wp:wrapNone/>
                <wp:docPr id="59" name="矩形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32385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80B01E" id="矩形 59" o:spid="_x0000_s1026" style="position:absolute;left:0;text-align:left;margin-left:192.6pt;margin-top:11.8pt;width:77.9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" filled="f" fillcolor="black" strokeweight=".5pt"/>
            </w:pict>
          </mc:Fallback>
        </mc:AlternateContent>
      </w:r>
      <w:r w:rsidRPr="00422636">
        <w:rPr>
          <w:noProof/>
        </w:rPr>
        <mc:AlternateContent>
          <mc:Choice Requires="wps">
            <w:drawing>
              <wp:anchor distT="0" distB="0" distL="114300" distR="114300" simplePos="0" relativeHeight="251661312" behindDoc="0" locked="0" layoutInCell="1" allowOverlap="1">
                <wp:simplePos x="0" y="0"/>
                <wp:positionH relativeFrom="column">
                  <wp:posOffset>160020</wp:posOffset>
                </wp:positionH>
                <wp:positionV relativeFrom="paragraph">
                  <wp:posOffset>151765</wp:posOffset>
                </wp:positionV>
                <wp:extent cx="989965" cy="323850"/>
                <wp:effectExtent l="8890" t="7620" r="10795" b="11430"/>
                <wp:wrapNone/>
                <wp:docPr id="58" name="矩形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32385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1B51EF" id="矩形 58" o:spid="_x0000_s1026" style="position:absolute;left:0;text-align:left;margin-left:12.6pt;margin-top:11.95pt;width:77.9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" filled="f" fillcolor="black" strokeweight=".5pt"/>
            </w:pict>
          </mc:Fallback>
        </mc:AlternateContent>
      </w:r>
    </w:p>
    <w:p w:rsidR="00F26766" w:rsidRPr="00422636" w:rsidRDefault="00F26766" w:rsidP="00F26766">
      <w:pPr>
        <w:tabs>
          <w:tab w:val="center" w:pos="4677"/>
          <w:tab w:val="right" w:pos="8934"/>
        </w:tabs>
        <w:ind w:firstLine="420"/>
      </w:pPr>
      <w:r w:rsidRPr="00422636">
        <w:rPr>
          <w:noProof/>
        </w:rPr>
        <mc:AlternateContent>
          <mc:Choice Requires="wps">
            <w:drawing>
              <wp:anchor distT="0" distB="0" distL="114300" distR="114300" simplePos="0" relativeHeight="251694080" behindDoc="0" locked="0" layoutInCell="1" allowOverlap="1">
                <wp:simplePos x="0" y="0"/>
                <wp:positionH relativeFrom="column">
                  <wp:posOffset>4692650</wp:posOffset>
                </wp:positionH>
                <wp:positionV relativeFrom="paragraph">
                  <wp:posOffset>15240</wp:posOffset>
                </wp:positionV>
                <wp:extent cx="483870" cy="985520"/>
                <wp:effectExtent l="61595" t="5715" r="10160" b="15240"/>
                <wp:wrapNone/>
                <wp:docPr id="57" name="连接符: 肘形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83870" cy="985520"/>
                        </a:xfrm>
                        <a:prstGeom prst="bentConnector3">
                          <a:avLst>
                            <a:gd name="adj1" fmla="val 50000"/>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FAE73A" id="连接符: 肘形 57" o:spid="_x0000_s1026" type="#_x0000_t34" style="position:absolute;left:0;text-align:left;margin-left:369.5pt;margin-top:1.2pt;width:38.1pt;height:77.6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" strokeweight=".5pt">
                <v:stroke endarrow="block"/>
              </v:shape>
            </w:pict>
          </mc:Fallback>
        </mc:AlternateContent>
      </w:r>
      <w:r w:rsidRPr="00422636">
        <w:rPr>
          <w:noProof/>
        </w:rPr>
        <mc:AlternateContent>
          <mc:Choice Requires="wps">
            <w:drawing>
              <wp:anchor distT="0" distB="0" distL="114300" distR="114300" simplePos="0" relativeHeight="251689984" behindDoc="0" locked="0" layoutInCell="1" allowOverlap="1">
                <wp:simplePos x="0" y="0"/>
                <wp:positionH relativeFrom="column">
                  <wp:posOffset>-53975</wp:posOffset>
                </wp:positionH>
                <wp:positionV relativeFrom="paragraph">
                  <wp:posOffset>67310</wp:posOffset>
                </wp:positionV>
                <wp:extent cx="499110" cy="919480"/>
                <wp:effectExtent l="60960" t="7620" r="10160" b="17145"/>
                <wp:wrapNone/>
                <wp:docPr id="56" name="连接符: 肘形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99110" cy="919480"/>
                        </a:xfrm>
                        <a:prstGeom prst="bentConnector3">
                          <a:avLst>
                            <a:gd name="adj1" fmla="val 50000"/>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61D5AB" id="连接符: 肘形 56" o:spid="_x0000_s1026" type="#_x0000_t34" style="position:absolute;left:0;text-align:left;margin-left:-4.25pt;margin-top:5.3pt;width:39.3pt;height:72.4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" strokeweight=".5pt">
                <v:stroke endarrow="block"/>
              </v:shape>
            </w:pict>
          </mc:Fallback>
        </mc:AlternateContent>
      </w:r>
      <w:r w:rsidRPr="00422636">
        <w:t xml:space="preserve"> </w:t>
      </w:r>
      <w:r w:rsidRPr="00422636">
        <w:t>管理员模块</w:t>
      </w:r>
      <w:r w:rsidRPr="00422636">
        <w:tab/>
      </w:r>
      <w:r w:rsidRPr="00422636">
        <w:t>教师模块</w:t>
      </w:r>
      <w:r w:rsidRPr="00422636">
        <w:tab/>
        <w:t xml:space="preserve">     </w:t>
      </w:r>
      <w:r w:rsidRPr="00422636">
        <w:t>学生模块</w:t>
      </w:r>
    </w:p>
    <w:p w:rsidR="00F26766" w:rsidRPr="00422636" w:rsidRDefault="00F26766" w:rsidP="00F26766">
      <w:pPr>
        <w:ind w:firstLine="420"/>
      </w:pPr>
      <w:r w:rsidRPr="00422636">
        <w:rPr>
          <w:noProof/>
        </w:rPr>
        <mc:AlternateContent>
          <mc:Choice Requires="wps">
            <w:drawing>
              <wp:anchor distT="0" distB="0" distL="114300" distR="114300" simplePos="0" relativeHeight="251692032" behindDoc="0" locked="0" layoutInCell="1" allowOverlap="1">
                <wp:simplePos x="0" y="0"/>
                <wp:positionH relativeFrom="column">
                  <wp:posOffset>2393315</wp:posOffset>
                </wp:positionH>
                <wp:positionV relativeFrom="paragraph">
                  <wp:posOffset>20955</wp:posOffset>
                </wp:positionV>
                <wp:extent cx="491490" cy="604520"/>
                <wp:effectExtent l="61595" t="5715" r="10160" b="17145"/>
                <wp:wrapNone/>
                <wp:docPr id="55" name="连接符: 肘形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91490" cy="604520"/>
                        </a:xfrm>
                        <a:prstGeom prst="bentConnector3">
                          <a:avLst>
                            <a:gd name="adj1" fmla="val 50000"/>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929A64" id="连接符: 肘形 55" o:spid="_x0000_s1026" type="#_x0000_t34" style="position:absolute;left:0;text-align:left;margin-left:188.45pt;margin-top:1.65pt;width:38.7pt;height:47.6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" strokeweight=".5pt">
                <v:stroke endarrow="block"/>
              </v:shape>
            </w:pict>
          </mc:Fallback>
        </mc:AlternateContent>
      </w:r>
    </w:p>
    <w:p w:rsidR="00F26766" w:rsidRPr="00422636" w:rsidRDefault="00F26766" w:rsidP="00F26766">
      <w:pPr>
        <w:ind w:firstLine="420"/>
      </w:pPr>
      <w:r w:rsidRPr="00422636">
        <w:rPr>
          <w:noProof/>
        </w:rPr>
        <mc:AlternateContent>
          <mc:Choice Requires="wps">
            <w:drawing>
              <wp:anchor distT="0" distB="0" distL="114300" distR="114300" simplePos="0" relativeHeight="251693056" behindDoc="0" locked="0" layoutInCell="1" allowOverlap="1">
                <wp:simplePos x="0" y="0"/>
                <wp:positionH relativeFrom="column">
                  <wp:posOffset>2835275</wp:posOffset>
                </wp:positionH>
                <wp:positionV relativeFrom="paragraph">
                  <wp:posOffset>128905</wp:posOffset>
                </wp:positionV>
                <wp:extent cx="1054100" cy="243840"/>
                <wp:effectExtent l="7620" t="7620" r="52705" b="15240"/>
                <wp:wrapNone/>
                <wp:docPr id="54" name="连接符: 肘形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4100" cy="243840"/>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D11849" id="连接符: 肘形 54" o:spid="_x0000_s1026" type="#_x0000_t33" style="position:absolute;left:0;text-align:left;margin-left:223.25pt;margin-top:10.15pt;width:83pt;height:19.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" strokeweight=".5pt">
                <v:stroke endarrow="block"/>
              </v:shape>
            </w:pict>
          </mc:Fallback>
        </mc:AlternateContent>
      </w:r>
      <w:r w:rsidRPr="00422636">
        <w:rPr>
          <w:noProof/>
        </w:rPr>
        <mc:AlternateContent>
          <mc:Choice Requires="wps">
            <w:drawing>
              <wp:anchor distT="0" distB="0" distL="114300" distR="114300" simplePos="0" relativeHeight="251695104" behindDoc="0" locked="0" layoutInCell="1" allowOverlap="1">
                <wp:simplePos x="0" y="0"/>
                <wp:positionH relativeFrom="column">
                  <wp:posOffset>5235575</wp:posOffset>
                </wp:positionH>
                <wp:positionV relativeFrom="paragraph">
                  <wp:posOffset>119380</wp:posOffset>
                </wp:positionV>
                <wp:extent cx="798195" cy="245110"/>
                <wp:effectExtent l="7620" t="7620" r="60960" b="23495"/>
                <wp:wrapNone/>
                <wp:docPr id="53" name="连接符: 肘形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8195" cy="245110"/>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B7DC79" id="连接符: 肘形 53" o:spid="_x0000_s1026" type="#_x0000_t33" style="position:absolute;left:0;text-align:left;margin-left:412.25pt;margin-top:9.4pt;width:62.85pt;height:19.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" strokeweight=".5pt">
                <v:stroke endarrow="block"/>
              </v:shape>
            </w:pict>
          </mc:Fallback>
        </mc:AlternateContent>
      </w:r>
      <w:r w:rsidRPr="00422636">
        <w:rPr>
          <w:noProof/>
        </w:rPr>
        <mc:AlternateContent>
          <mc:Choice Requires="wps">
            <w:drawing>
              <wp:anchor distT="0" distB="0" distL="114300" distR="114300" simplePos="0" relativeHeight="251709440" behindDoc="0" locked="0" layoutInCell="1" allowOverlap="1">
                <wp:simplePos x="0" y="0"/>
                <wp:positionH relativeFrom="column">
                  <wp:posOffset>5064125</wp:posOffset>
                </wp:positionH>
                <wp:positionV relativeFrom="paragraph">
                  <wp:posOffset>107950</wp:posOffset>
                </wp:positionV>
                <wp:extent cx="635" cy="228600"/>
                <wp:effectExtent l="55245" t="5715" r="58420" b="22860"/>
                <wp:wrapNone/>
                <wp:docPr id="52" name="直接连接符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860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4CAA3" id="直接连接符 52" o:spid="_x0000_s1026" style="position:absolute;left:0;text-align:lef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75pt,8.5pt" to="398.8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" strokeweight=".5pt">
                <v:stroke endarrow="block"/>
              </v:line>
            </w:pict>
          </mc:Fallback>
        </mc:AlternateContent>
      </w:r>
      <w:r w:rsidRPr="00422636">
        <w:rPr>
          <w:noProof/>
        </w:rPr>
        <mc:AlternateContent>
          <mc:Choice Requires="wps">
            <w:drawing>
              <wp:anchor distT="0" distB="0" distL="114300" distR="114300" simplePos="0" relativeHeight="251706368" behindDoc="0" locked="0" layoutInCell="1" allowOverlap="1">
                <wp:simplePos x="0" y="0"/>
                <wp:positionH relativeFrom="column">
                  <wp:posOffset>4749800</wp:posOffset>
                </wp:positionH>
                <wp:positionV relativeFrom="paragraph">
                  <wp:posOffset>107950</wp:posOffset>
                </wp:positionV>
                <wp:extent cx="635" cy="228600"/>
                <wp:effectExtent l="55245" t="5715" r="58420" b="22860"/>
                <wp:wrapNone/>
                <wp:docPr id="51" name="直接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860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B29106" id="直接连接符 51" o:spid="_x0000_s1026" style="position:absolute;left:0;text-align:lef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8.5pt" to="374.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" strokeweight=".5pt">
                <v:stroke endarrow="block"/>
              </v:line>
            </w:pict>
          </mc:Fallback>
        </mc:AlternateContent>
      </w:r>
      <w:r w:rsidRPr="00422636">
        <w:rPr>
          <w:noProof/>
        </w:rPr>
        <mc:AlternateContent>
          <mc:Choice Requires="wps">
            <w:drawing>
              <wp:anchor distT="0" distB="0" distL="114300" distR="114300" simplePos="0" relativeHeight="251707392" behindDoc="0" locked="0" layoutInCell="1" allowOverlap="1">
                <wp:simplePos x="0" y="0"/>
                <wp:positionH relativeFrom="column">
                  <wp:posOffset>5387975</wp:posOffset>
                </wp:positionH>
                <wp:positionV relativeFrom="paragraph">
                  <wp:posOffset>107950</wp:posOffset>
                </wp:positionV>
                <wp:extent cx="635" cy="228600"/>
                <wp:effectExtent l="55245" t="5715" r="58420" b="2286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860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11AED" id="直接连接符 50" o:spid="_x0000_s1026" style="position:absolute;left:0;text-align:lef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25pt,8.5pt" to="424.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" strokeweight=".5pt">
                <v:stroke endarrow="block"/>
              </v:line>
            </w:pict>
          </mc:Fallback>
        </mc:AlternateContent>
      </w:r>
      <w:r w:rsidRPr="00422636">
        <w:rPr>
          <w:noProof/>
        </w:rPr>
        <mc:AlternateContent>
          <mc:Choice Requires="wps">
            <w:drawing>
              <wp:anchor distT="0" distB="0" distL="114300" distR="114300" simplePos="0" relativeHeight="251708416" behindDoc="0" locked="0" layoutInCell="1" allowOverlap="1">
                <wp:simplePos x="0" y="0"/>
                <wp:positionH relativeFrom="column">
                  <wp:posOffset>5702300</wp:posOffset>
                </wp:positionH>
                <wp:positionV relativeFrom="paragraph">
                  <wp:posOffset>107950</wp:posOffset>
                </wp:positionV>
                <wp:extent cx="635" cy="228600"/>
                <wp:effectExtent l="55245" t="5715" r="58420" b="2286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860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B7F60" id="直接连接符 49" o:spid="_x0000_s1026" style="position:absolute;left:0;text-align:lef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8.5pt" to="449.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" strokeweight=".5pt">
                <v:stroke endarrow="block"/>
              </v:line>
            </w:pict>
          </mc:Fallback>
        </mc:AlternateContent>
      </w:r>
      <w:r w:rsidRPr="00422636">
        <w:rPr>
          <w:noProof/>
        </w:rPr>
        <mc:AlternateContent>
          <mc:Choice Requires="wps">
            <w:drawing>
              <wp:anchor distT="0" distB="0" distL="114300" distR="114300" simplePos="0" relativeHeight="251702272" behindDoc="0" locked="0" layoutInCell="1" allowOverlap="1">
                <wp:simplePos x="0" y="0"/>
                <wp:positionH relativeFrom="column">
                  <wp:posOffset>2625725</wp:posOffset>
                </wp:positionH>
                <wp:positionV relativeFrom="paragraph">
                  <wp:posOffset>127000</wp:posOffset>
                </wp:positionV>
                <wp:extent cx="635" cy="228600"/>
                <wp:effectExtent l="55245" t="5715" r="58420" b="2286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860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F4CC3" id="直接连接符 48" o:spid="_x0000_s1026" style="position:absolute;left:0;text-align:lef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75pt,10pt" to="206.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" strokeweight=".5pt">
                <v:stroke endarrow="block"/>
              </v:line>
            </w:pict>
          </mc:Fallback>
        </mc:AlternateContent>
      </w:r>
      <w:r w:rsidRPr="00422636">
        <w:rPr>
          <w:noProof/>
        </w:rPr>
        <mc:AlternateContent>
          <mc:Choice Requires="wps">
            <w:drawing>
              <wp:anchor distT="0" distB="0" distL="114300" distR="114300" simplePos="0" relativeHeight="251704320" behindDoc="0" locked="0" layoutInCell="1" allowOverlap="1">
                <wp:simplePos x="0" y="0"/>
                <wp:positionH relativeFrom="column">
                  <wp:posOffset>2940050</wp:posOffset>
                </wp:positionH>
                <wp:positionV relativeFrom="paragraph">
                  <wp:posOffset>127000</wp:posOffset>
                </wp:positionV>
                <wp:extent cx="635" cy="228600"/>
                <wp:effectExtent l="55245" t="5715" r="58420" b="22860"/>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860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40021" id="直接连接符 47"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5pt,10pt" to="231.5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" strokeweight=".5pt">
                <v:stroke endarrow="block"/>
              </v:line>
            </w:pict>
          </mc:Fallback>
        </mc:AlternateContent>
      </w:r>
      <w:r w:rsidRPr="00422636">
        <w:rPr>
          <w:noProof/>
        </w:rPr>
        <mc:AlternateContent>
          <mc:Choice Requires="wps">
            <w:drawing>
              <wp:anchor distT="0" distB="0" distL="114300" distR="114300" simplePos="0" relativeHeight="251703296" behindDoc="0" locked="0" layoutInCell="1" allowOverlap="1">
                <wp:simplePos x="0" y="0"/>
                <wp:positionH relativeFrom="column">
                  <wp:posOffset>3244850</wp:posOffset>
                </wp:positionH>
                <wp:positionV relativeFrom="paragraph">
                  <wp:posOffset>127000</wp:posOffset>
                </wp:positionV>
                <wp:extent cx="635" cy="228600"/>
                <wp:effectExtent l="55245" t="5715" r="58420" b="22860"/>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860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7F760B" id="直接连接符 46" o:spid="_x0000_s1026" style="position:absolute;left:0;text-align:lef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5pt,10pt" to="255.5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" strokeweight=".5pt">
                <v:stroke endarrow="block"/>
              </v:line>
            </w:pict>
          </mc:Fallback>
        </mc:AlternateContent>
      </w:r>
      <w:r w:rsidRPr="00422636">
        <w:rPr>
          <w:noProof/>
        </w:rPr>
        <mc:AlternateContent>
          <mc:Choice Requires="wps">
            <w:drawing>
              <wp:anchor distT="0" distB="0" distL="114300" distR="114300" simplePos="0" relativeHeight="251705344" behindDoc="0" locked="0" layoutInCell="1" allowOverlap="1">
                <wp:simplePos x="0" y="0"/>
                <wp:positionH relativeFrom="column">
                  <wp:posOffset>3559175</wp:posOffset>
                </wp:positionH>
                <wp:positionV relativeFrom="paragraph">
                  <wp:posOffset>127000</wp:posOffset>
                </wp:positionV>
                <wp:extent cx="635" cy="228600"/>
                <wp:effectExtent l="55245" t="5715" r="58420" b="22860"/>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860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305410" id="直接连接符 45" o:spid="_x0000_s1026" style="position:absolute;left:0;text-align:lef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25pt,10pt" to="280.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" strokeweight=".5pt">
                <v:stroke endarrow="block"/>
              </v:line>
            </w:pict>
          </mc:Fallback>
        </mc:AlternateContent>
      </w:r>
      <w:r w:rsidRPr="00422636">
        <w:rPr>
          <w:noProof/>
        </w:rPr>
        <mc:AlternateContent>
          <mc:Choice Requires="wps">
            <w:drawing>
              <wp:anchor distT="0" distB="0" distL="114300" distR="114300" simplePos="0" relativeHeight="251701248" behindDoc="0" locked="0" layoutInCell="1" allowOverlap="1">
                <wp:simplePos x="0" y="0"/>
                <wp:positionH relativeFrom="column">
                  <wp:posOffset>1568450</wp:posOffset>
                </wp:positionH>
                <wp:positionV relativeFrom="paragraph">
                  <wp:posOffset>128905</wp:posOffset>
                </wp:positionV>
                <wp:extent cx="635" cy="228600"/>
                <wp:effectExtent l="55245" t="7620" r="58420" b="20955"/>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860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65FE9" id="直接连接符 44"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5pt,10.15pt" to="123.5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" strokeweight=".5pt">
                <v:stroke endarrow="block"/>
              </v:line>
            </w:pict>
          </mc:Fallback>
        </mc:AlternateContent>
      </w:r>
      <w:r w:rsidRPr="00422636">
        <w:rPr>
          <w:noProof/>
        </w:rPr>
        <mc:AlternateContent>
          <mc:Choice Requires="wps">
            <w:drawing>
              <wp:anchor distT="0" distB="0" distL="114300" distR="114300" simplePos="0" relativeHeight="251700224" behindDoc="0" locked="0" layoutInCell="1" allowOverlap="1">
                <wp:simplePos x="0" y="0"/>
                <wp:positionH relativeFrom="column">
                  <wp:posOffset>1254125</wp:posOffset>
                </wp:positionH>
                <wp:positionV relativeFrom="paragraph">
                  <wp:posOffset>138430</wp:posOffset>
                </wp:positionV>
                <wp:extent cx="635" cy="228600"/>
                <wp:effectExtent l="55245" t="7620" r="58420" b="20955"/>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860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5871C7" id="直接连接符 43" o:spid="_x0000_s1026" style="position:absolute;left:0;text-align:lef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75pt,10.9pt" to="98.8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" strokeweight=".5pt">
                <v:stroke endarrow="block"/>
              </v:line>
            </w:pict>
          </mc:Fallback>
        </mc:AlternateContent>
      </w:r>
      <w:r w:rsidRPr="00422636">
        <w:rPr>
          <w:noProof/>
        </w:rPr>
        <mc:AlternateContent>
          <mc:Choice Requires="wps">
            <w:drawing>
              <wp:anchor distT="0" distB="0" distL="114300" distR="114300" simplePos="0" relativeHeight="251699200" behindDoc="0" locked="0" layoutInCell="1" allowOverlap="1">
                <wp:simplePos x="0" y="0"/>
                <wp:positionH relativeFrom="column">
                  <wp:posOffset>949325</wp:posOffset>
                </wp:positionH>
                <wp:positionV relativeFrom="paragraph">
                  <wp:posOffset>138430</wp:posOffset>
                </wp:positionV>
                <wp:extent cx="635" cy="228600"/>
                <wp:effectExtent l="55245" t="7620" r="58420" b="20955"/>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860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52796" id="直接连接符 42"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75pt,10.9pt" to="74.8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" strokeweight=".5pt">
                <v:stroke endarrow="block"/>
              </v:line>
            </w:pict>
          </mc:Fallback>
        </mc:AlternateContent>
      </w:r>
      <w:r w:rsidRPr="00422636">
        <w:rPr>
          <w:noProof/>
        </w:rPr>
        <mc:AlternateContent>
          <mc:Choice Requires="wps">
            <w:drawing>
              <wp:anchor distT="0" distB="0" distL="114300" distR="114300" simplePos="0" relativeHeight="251698176" behindDoc="0" locked="0" layoutInCell="1" allowOverlap="1">
                <wp:simplePos x="0" y="0"/>
                <wp:positionH relativeFrom="column">
                  <wp:posOffset>654050</wp:posOffset>
                </wp:positionH>
                <wp:positionV relativeFrom="paragraph">
                  <wp:posOffset>138430</wp:posOffset>
                </wp:positionV>
                <wp:extent cx="635" cy="228600"/>
                <wp:effectExtent l="55245" t="7620" r="58420" b="20955"/>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860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AC8E4" id="直接连接符 41" o:spid="_x0000_s1026" style="position:absolute;left:0;text-align:lef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10.9pt" to="51.5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" strokeweight=".5pt">
                <v:stroke endarrow="block"/>
              </v:line>
            </w:pict>
          </mc:Fallback>
        </mc:AlternateContent>
      </w:r>
      <w:r w:rsidRPr="00422636">
        <w:rPr>
          <w:noProof/>
        </w:rPr>
        <mc:AlternateContent>
          <mc:Choice Requires="wps">
            <w:drawing>
              <wp:anchor distT="0" distB="0" distL="114300" distR="114300" simplePos="0" relativeHeight="251697152" behindDoc="0" locked="0" layoutInCell="1" allowOverlap="1">
                <wp:simplePos x="0" y="0"/>
                <wp:positionH relativeFrom="column">
                  <wp:posOffset>358775</wp:posOffset>
                </wp:positionH>
                <wp:positionV relativeFrom="paragraph">
                  <wp:posOffset>138430</wp:posOffset>
                </wp:positionV>
                <wp:extent cx="635" cy="228600"/>
                <wp:effectExtent l="55245" t="7620" r="58420" b="20955"/>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860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79F7C" id="直接连接符 40" o:spid="_x0000_s1026" style="position:absolute;left:0;text-align:lef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10.9pt" to="28.3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" strokeweight=".5pt">
                <v:stroke endarrow="block"/>
              </v:line>
            </w:pict>
          </mc:Fallback>
        </mc:AlternateContent>
      </w:r>
      <w:r w:rsidRPr="00422636">
        <w:rPr>
          <w:noProof/>
        </w:rPr>
        <mc:AlternateContent>
          <mc:Choice Requires="wps">
            <w:drawing>
              <wp:anchor distT="0" distB="0" distL="114300" distR="114300" simplePos="0" relativeHeight="251696128" behindDoc="0" locked="0" layoutInCell="1" allowOverlap="1">
                <wp:simplePos x="0" y="0"/>
                <wp:positionH relativeFrom="column">
                  <wp:posOffset>53975</wp:posOffset>
                </wp:positionH>
                <wp:positionV relativeFrom="paragraph">
                  <wp:posOffset>138430</wp:posOffset>
                </wp:positionV>
                <wp:extent cx="635" cy="228600"/>
                <wp:effectExtent l="55245" t="7620" r="58420" b="20955"/>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860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5D85A" id="直接连接符 39"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pt,10.9pt" to="4.3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" strokeweight=".5pt">
                <v:stroke endarrow="block"/>
              </v:line>
            </w:pict>
          </mc:Fallback>
        </mc:AlternateContent>
      </w:r>
      <w:r w:rsidRPr="00422636">
        <w:rPr>
          <w:noProof/>
        </w:rPr>
        <mc:AlternateContent>
          <mc:Choice Requires="wps">
            <w:drawing>
              <wp:anchor distT="0" distB="0" distL="114300" distR="114300" simplePos="0" relativeHeight="251691008" behindDoc="0" locked="0" layoutInCell="1" allowOverlap="1">
                <wp:simplePos x="0" y="0"/>
                <wp:positionH relativeFrom="column">
                  <wp:posOffset>654050</wp:posOffset>
                </wp:positionH>
                <wp:positionV relativeFrom="paragraph">
                  <wp:posOffset>128905</wp:posOffset>
                </wp:positionV>
                <wp:extent cx="1224915" cy="243840"/>
                <wp:effectExtent l="7620" t="7620" r="53340" b="15240"/>
                <wp:wrapNone/>
                <wp:docPr id="38" name="连接符: 肘形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4915" cy="243840"/>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846C77" id="连接符: 肘形 38" o:spid="_x0000_s1026" type="#_x0000_t33" style="position:absolute;left:0;text-align:left;margin-left:51.5pt;margin-top:10.15pt;width:96.45pt;height:19.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" strokeweight=".5pt">
                <v:stroke endarrow="block"/>
              </v:shape>
            </w:pict>
          </mc:Fallback>
        </mc:AlternateContent>
      </w:r>
    </w:p>
    <w:p w:rsidR="00F26766" w:rsidRPr="00422636" w:rsidRDefault="00F26766" w:rsidP="00F26766">
      <w:r w:rsidRPr="00422636">
        <w:rPr>
          <w:noProof/>
        </w:rPr>
        <mc:AlternateContent>
          <mc:Choice Requires="wps">
            <w:drawing>
              <wp:anchor distT="0" distB="0" distL="114300" distR="114300" simplePos="0" relativeHeight="251688960" behindDoc="0" locked="0" layoutInCell="1" allowOverlap="1">
                <wp:simplePos x="0" y="0"/>
                <wp:positionH relativeFrom="column">
                  <wp:posOffset>5885815</wp:posOffset>
                </wp:positionH>
                <wp:positionV relativeFrom="paragraph">
                  <wp:posOffset>147320</wp:posOffset>
                </wp:positionV>
                <wp:extent cx="276225" cy="1546225"/>
                <wp:effectExtent l="10160" t="5080" r="8890" b="10795"/>
                <wp:wrapNone/>
                <wp:docPr id="37" name="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54622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下载与上传作品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7" o:spid="_x0000_s1026" style="position:absolute;left:0;text-align:left;margin-left:463.45pt;margin-top:11.6pt;width:21.75pt;height:1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" filled="f" fillcolor="black" strokeweight=".5pt">
                <v:textbox>
                  <w:txbxContent>
                    <w:p w:rsidR="00F26766" w:rsidRDefault="00F26766" w:rsidP="00F26766">
                      <w:pPr>
                        <w:rPr>
                          <w:rFonts w:hint="eastAsia"/>
                        </w:rPr>
                      </w:pPr>
                      <w:r>
                        <w:rPr>
                          <w:rFonts w:hint="eastAsia"/>
                        </w:rPr>
                        <w:t>下载与上传作品</w:t>
                      </w:r>
                    </w:p>
                  </w:txbxContent>
                </v:textbox>
              </v:rect>
            </w:pict>
          </mc:Fallback>
        </mc:AlternateContent>
      </w:r>
      <w:r w:rsidRPr="00422636">
        <w:rPr>
          <w:noProof/>
        </w:rPr>
        <mc:AlternateContent>
          <mc:Choice Requires="wps">
            <w:drawing>
              <wp:anchor distT="0" distB="0" distL="114300" distR="114300" simplePos="0" relativeHeight="251687936" behindDoc="0" locked="0" layoutInCell="1" allowOverlap="1">
                <wp:simplePos x="0" y="0"/>
                <wp:positionH relativeFrom="column">
                  <wp:posOffset>5570220</wp:posOffset>
                </wp:positionH>
                <wp:positionV relativeFrom="paragraph">
                  <wp:posOffset>142240</wp:posOffset>
                </wp:positionV>
                <wp:extent cx="276225" cy="1261110"/>
                <wp:effectExtent l="8890" t="9525" r="10160" b="5715"/>
                <wp:wrapNone/>
                <wp:docPr id="3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2611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下载教学项目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6" o:spid="_x0000_s1027" style="position:absolute;left:0;text-align:left;margin-left:438.6pt;margin-top:11.2pt;width:21.75pt;height:99.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" filled="f" fillcolor="black" strokeweight=".5pt">
                <v:textbox>
                  <w:txbxContent>
                    <w:p w:rsidR="00F26766" w:rsidRDefault="00F26766" w:rsidP="00F26766">
                      <w:pPr>
                        <w:rPr>
                          <w:rFonts w:hint="eastAsia"/>
                        </w:rPr>
                      </w:pPr>
                      <w:r>
                        <w:rPr>
                          <w:rFonts w:hint="eastAsia"/>
                        </w:rPr>
                        <w:t>下载教学项目</w:t>
                      </w:r>
                    </w:p>
                  </w:txbxContent>
                </v:textbox>
              </v:rect>
            </w:pict>
          </mc:Fallback>
        </mc:AlternateContent>
      </w:r>
      <w:r w:rsidRPr="00422636">
        <w:rPr>
          <w:noProof/>
        </w:rPr>
        <mc:AlternateContent>
          <mc:Choice Requires="wps">
            <w:drawing>
              <wp:anchor distT="0" distB="0" distL="114300" distR="114300" simplePos="0" relativeHeight="251684864" behindDoc="0" locked="0" layoutInCell="1" allowOverlap="1">
                <wp:simplePos x="0" y="0"/>
                <wp:positionH relativeFrom="column">
                  <wp:posOffset>4608195</wp:posOffset>
                </wp:positionH>
                <wp:positionV relativeFrom="paragraph">
                  <wp:posOffset>146050</wp:posOffset>
                </wp:positionV>
                <wp:extent cx="276225" cy="1261110"/>
                <wp:effectExtent l="8890" t="13335" r="10160" b="11430"/>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2611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评论教学资料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5" o:spid="_x0000_s1028" style="position:absolute;left:0;text-align:left;margin-left:362.85pt;margin-top:11.5pt;width:21.75pt;height:99.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" filled="f" fillcolor="black" strokeweight=".5pt">
                <v:textbox>
                  <w:txbxContent>
                    <w:p w:rsidR="00F26766" w:rsidRDefault="00F26766" w:rsidP="00F26766">
                      <w:pPr>
                        <w:rPr>
                          <w:rFonts w:hint="eastAsia"/>
                        </w:rPr>
                      </w:pPr>
                      <w:r>
                        <w:rPr>
                          <w:rFonts w:hint="eastAsia"/>
                        </w:rPr>
                        <w:t>评论教学资料</w:t>
                      </w:r>
                    </w:p>
                  </w:txbxContent>
                </v:textbox>
              </v:rect>
            </w:pict>
          </mc:Fallback>
        </mc:AlternateContent>
      </w:r>
      <w:r w:rsidRPr="00422636">
        <w:rPr>
          <w:noProof/>
        </w:rPr>
        <mc:AlternateContent>
          <mc:Choice Requires="wps">
            <w:drawing>
              <wp:anchor distT="0" distB="0" distL="114300" distR="114300" simplePos="0" relativeHeight="251685888" behindDoc="0" locked="0" layoutInCell="1" allowOverlap="1">
                <wp:simplePos x="0" y="0"/>
                <wp:positionH relativeFrom="column">
                  <wp:posOffset>4932045</wp:posOffset>
                </wp:positionH>
                <wp:positionV relativeFrom="paragraph">
                  <wp:posOffset>147955</wp:posOffset>
                </wp:positionV>
                <wp:extent cx="276225" cy="1261110"/>
                <wp:effectExtent l="8890" t="5715" r="10160"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2611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查看教学动态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4" o:spid="_x0000_s1029" style="position:absolute;left:0;text-align:left;margin-left:388.35pt;margin-top:11.65pt;width:21.75pt;height:99.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" filled="f" fillcolor="black" strokeweight=".5pt">
                <v:textbox>
                  <w:txbxContent>
                    <w:p w:rsidR="00F26766" w:rsidRDefault="00F26766" w:rsidP="00F26766">
                      <w:pPr>
                        <w:rPr>
                          <w:rFonts w:hint="eastAsia"/>
                        </w:rPr>
                      </w:pPr>
                      <w:r>
                        <w:rPr>
                          <w:rFonts w:hint="eastAsia"/>
                        </w:rPr>
                        <w:t>查看教学动态</w:t>
                      </w:r>
                    </w:p>
                  </w:txbxContent>
                </v:textbox>
              </v:rect>
            </w:pict>
          </mc:Fallback>
        </mc:AlternateContent>
      </w:r>
      <w:r w:rsidRPr="00422636">
        <w:rPr>
          <w:noProof/>
        </w:rPr>
        <mc:AlternateContent>
          <mc:Choice Requires="wps">
            <w:drawing>
              <wp:anchor distT="0" distB="0" distL="114300" distR="114300" simplePos="0" relativeHeight="251686912" behindDoc="0" locked="0" layoutInCell="1" allowOverlap="1">
                <wp:simplePos x="0" y="0"/>
                <wp:positionH relativeFrom="column">
                  <wp:posOffset>5255895</wp:posOffset>
                </wp:positionH>
                <wp:positionV relativeFrom="paragraph">
                  <wp:posOffset>147955</wp:posOffset>
                </wp:positionV>
                <wp:extent cx="276225" cy="1261110"/>
                <wp:effectExtent l="8890" t="5715" r="10160" b="9525"/>
                <wp:wrapNone/>
                <wp:docPr id="33" name="矩形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2611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在线测试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3" o:spid="_x0000_s1030" style="position:absolute;left:0;text-align:left;margin-left:413.85pt;margin-top:11.65pt;width:21.75pt;height:99.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" filled="f" fillcolor="black" strokeweight=".5pt">
                <v:textbox>
                  <w:txbxContent>
                    <w:p w:rsidR="00F26766" w:rsidRDefault="00F26766" w:rsidP="00F26766">
                      <w:pPr>
                        <w:rPr>
                          <w:rFonts w:hint="eastAsia"/>
                        </w:rPr>
                      </w:pPr>
                      <w:r>
                        <w:rPr>
                          <w:rFonts w:hint="eastAsia"/>
                        </w:rPr>
                        <w:t>在线测试</w:t>
                      </w:r>
                    </w:p>
                  </w:txbxContent>
                </v:textbox>
              </v:rect>
            </w:pict>
          </mc:Fallback>
        </mc:AlternateContent>
      </w:r>
      <w:r w:rsidRPr="00422636">
        <w:rPr>
          <w:noProof/>
        </w:rPr>
        <mc:AlternateContent>
          <mc:Choice Requires="wps">
            <w:drawing>
              <wp:anchor distT="0" distB="0" distL="114300" distR="114300" simplePos="0" relativeHeight="251683840" behindDoc="0" locked="0" layoutInCell="1" allowOverlap="1">
                <wp:simplePos x="0" y="0"/>
                <wp:positionH relativeFrom="column">
                  <wp:posOffset>4303395</wp:posOffset>
                </wp:positionH>
                <wp:positionV relativeFrom="paragraph">
                  <wp:posOffset>155575</wp:posOffset>
                </wp:positionV>
                <wp:extent cx="276225" cy="1261110"/>
                <wp:effectExtent l="8890" t="13335" r="10160" b="11430"/>
                <wp:wrapNone/>
                <wp:docPr id="32"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2611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下载教学资料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2" o:spid="_x0000_s1031" style="position:absolute;left:0;text-align:left;margin-left:338.85pt;margin-top:12.25pt;width:21.75pt;height:99.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" filled="f" fillcolor="black" strokeweight=".5pt">
                <v:textbox>
                  <w:txbxContent>
                    <w:p w:rsidR="00F26766" w:rsidRDefault="00F26766" w:rsidP="00F26766">
                      <w:pPr>
                        <w:rPr>
                          <w:rFonts w:hint="eastAsia"/>
                        </w:rPr>
                      </w:pPr>
                      <w:r>
                        <w:rPr>
                          <w:rFonts w:hint="eastAsia"/>
                        </w:rPr>
                        <w:t>下载教学资料</w:t>
                      </w:r>
                    </w:p>
                  </w:txbxContent>
                </v:textbox>
              </v:rect>
            </w:pict>
          </mc:Fallback>
        </mc:AlternateContent>
      </w:r>
      <w:r w:rsidRPr="00422636">
        <w:rPr>
          <w:noProof/>
        </w:rPr>
        <mc:AlternateContent>
          <mc:Choice Requires="wps">
            <w:drawing>
              <wp:anchor distT="0" distB="0" distL="114300" distR="114300" simplePos="0" relativeHeight="251680768" behindDoc="0" locked="0" layoutInCell="1" allowOverlap="1">
                <wp:simplePos x="0" y="0"/>
                <wp:positionH relativeFrom="column">
                  <wp:posOffset>3731895</wp:posOffset>
                </wp:positionH>
                <wp:positionV relativeFrom="paragraph">
                  <wp:posOffset>165100</wp:posOffset>
                </wp:positionV>
                <wp:extent cx="276225" cy="1272540"/>
                <wp:effectExtent l="8890" t="13335" r="10160" b="9525"/>
                <wp:wrapNone/>
                <wp:docPr id="31" name="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2725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自测系统管理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1" o:spid="_x0000_s1032" style="position:absolute;left:0;text-align:left;margin-left:293.85pt;margin-top:13pt;width:21.75pt;height:10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" filled="f" fillcolor="black" strokeweight=".5pt">
                <v:textbox>
                  <w:txbxContent>
                    <w:p w:rsidR="00F26766" w:rsidRDefault="00F26766" w:rsidP="00F26766">
                      <w:pPr>
                        <w:rPr>
                          <w:rFonts w:hint="eastAsia"/>
                        </w:rPr>
                      </w:pPr>
                      <w:r>
                        <w:rPr>
                          <w:rFonts w:hint="eastAsia"/>
                        </w:rPr>
                        <w:t>自测系统管理</w:t>
                      </w:r>
                    </w:p>
                  </w:txbxContent>
                </v:textbox>
              </v:rect>
            </w:pict>
          </mc:Fallback>
        </mc:AlternateContent>
      </w:r>
      <w:r w:rsidRPr="00422636">
        <w:rPr>
          <w:noProof/>
        </w:rPr>
        <mc:AlternateContent>
          <mc:Choice Requires="wps">
            <w:drawing>
              <wp:anchor distT="0" distB="0" distL="114300" distR="114300" simplePos="0" relativeHeight="251679744" behindDoc="0" locked="0" layoutInCell="1" allowOverlap="1">
                <wp:simplePos x="0" y="0"/>
                <wp:positionH relativeFrom="column">
                  <wp:posOffset>3427095</wp:posOffset>
                </wp:positionH>
                <wp:positionV relativeFrom="paragraph">
                  <wp:posOffset>167005</wp:posOffset>
                </wp:positionV>
                <wp:extent cx="276225" cy="1272540"/>
                <wp:effectExtent l="8890" t="5715" r="10160" b="7620"/>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2725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学生成绩管理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0" o:spid="_x0000_s1033" style="position:absolute;left:0;text-align:left;margin-left:269.85pt;margin-top:13.15pt;width:21.75pt;height:10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" filled="f" fillcolor="black" strokeweight=".5pt">
                <v:textbox>
                  <w:txbxContent>
                    <w:p w:rsidR="00F26766" w:rsidRDefault="00F26766" w:rsidP="00F26766">
                      <w:pPr>
                        <w:rPr>
                          <w:rFonts w:hint="eastAsia"/>
                        </w:rPr>
                      </w:pPr>
                      <w:r>
                        <w:rPr>
                          <w:rFonts w:hint="eastAsia"/>
                        </w:rPr>
                        <w:t>学生成绩管理</w:t>
                      </w:r>
                    </w:p>
                  </w:txbxContent>
                </v:textbox>
              </v:rect>
            </w:pict>
          </mc:Fallback>
        </mc:AlternateContent>
      </w:r>
      <w:r w:rsidRPr="00422636">
        <w:rPr>
          <w:noProof/>
        </w:rPr>
        <mc:AlternateContent>
          <mc:Choice Requires="wps">
            <w:drawing>
              <wp:anchor distT="0" distB="0" distL="114300" distR="114300" simplePos="0" relativeHeight="251678720" behindDoc="0" locked="0" layoutInCell="1" allowOverlap="1">
                <wp:simplePos x="0" y="0"/>
                <wp:positionH relativeFrom="column">
                  <wp:posOffset>3112770</wp:posOffset>
                </wp:positionH>
                <wp:positionV relativeFrom="paragraph">
                  <wp:posOffset>165100</wp:posOffset>
                </wp:positionV>
                <wp:extent cx="276225" cy="1272540"/>
                <wp:effectExtent l="8890" t="13335" r="10160" b="9525"/>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2725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学生作品管理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9" o:spid="_x0000_s1034" style="position:absolute;left:0;text-align:left;margin-left:245.1pt;margin-top:13pt;width:21.75pt;height:100.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" filled="f" fillcolor="black" strokeweight=".5pt">
                <v:textbox>
                  <w:txbxContent>
                    <w:p w:rsidR="00F26766" w:rsidRDefault="00F26766" w:rsidP="00F26766">
                      <w:pPr>
                        <w:rPr>
                          <w:rFonts w:hint="eastAsia"/>
                        </w:rPr>
                      </w:pPr>
                      <w:r>
                        <w:rPr>
                          <w:rFonts w:hint="eastAsia"/>
                        </w:rPr>
                        <w:t>学生作品管理</w:t>
                      </w:r>
                    </w:p>
                  </w:txbxContent>
                </v:textbox>
              </v:rect>
            </w:pict>
          </mc:Fallback>
        </mc:AlternateContent>
      </w:r>
      <w:r w:rsidRPr="00422636">
        <w:rPr>
          <w:noProof/>
        </w:rPr>
        <mc:AlternateContent>
          <mc:Choice Requires="wps">
            <w:drawing>
              <wp:anchor distT="0" distB="0" distL="114300" distR="114300" simplePos="0" relativeHeight="251677696" behindDoc="0" locked="0" layoutInCell="1" allowOverlap="1">
                <wp:simplePos x="0" y="0"/>
                <wp:positionH relativeFrom="column">
                  <wp:posOffset>2807970</wp:posOffset>
                </wp:positionH>
                <wp:positionV relativeFrom="paragraph">
                  <wp:posOffset>167005</wp:posOffset>
                </wp:positionV>
                <wp:extent cx="276225" cy="1272540"/>
                <wp:effectExtent l="8890" t="5715" r="10160" b="7620"/>
                <wp:wrapNone/>
                <wp:docPr id="28"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2725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教学项目管理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8" o:spid="_x0000_s1035" style="position:absolute;left:0;text-align:left;margin-left:221.1pt;margin-top:13.15pt;width:21.75pt;height:10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" filled="f" fillcolor="black" strokeweight=".5pt">
                <v:textbox>
                  <w:txbxContent>
                    <w:p w:rsidR="00F26766" w:rsidRDefault="00F26766" w:rsidP="00F26766">
                      <w:pPr>
                        <w:rPr>
                          <w:rFonts w:hint="eastAsia"/>
                        </w:rPr>
                      </w:pPr>
                      <w:r>
                        <w:rPr>
                          <w:rFonts w:hint="eastAsia"/>
                        </w:rPr>
                        <w:t>教学项目管理</w:t>
                      </w:r>
                    </w:p>
                  </w:txbxContent>
                </v:textbox>
              </v:rect>
            </w:pict>
          </mc:Fallback>
        </mc:AlternateContent>
      </w:r>
      <w:r w:rsidRPr="00422636">
        <w:rPr>
          <w:noProof/>
        </w:rPr>
        <mc:AlternateContent>
          <mc:Choice Requires="wps">
            <w:drawing>
              <wp:anchor distT="0" distB="0" distL="114300" distR="114300" simplePos="0" relativeHeight="251676672" behindDoc="0" locked="0" layoutInCell="1" allowOverlap="1">
                <wp:simplePos x="0" y="0"/>
                <wp:positionH relativeFrom="column">
                  <wp:posOffset>2493645</wp:posOffset>
                </wp:positionH>
                <wp:positionV relativeFrom="paragraph">
                  <wp:posOffset>167005</wp:posOffset>
                </wp:positionV>
                <wp:extent cx="276225" cy="1272540"/>
                <wp:effectExtent l="8890" t="5715" r="10160" b="7620"/>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2725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教学动态管理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7" o:spid="_x0000_s1036" style="position:absolute;left:0;text-align:left;margin-left:196.35pt;margin-top:13.15pt;width:21.75pt;height:100.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" filled="f" fillcolor="black" strokeweight=".5pt">
                <v:textbox>
                  <w:txbxContent>
                    <w:p w:rsidR="00F26766" w:rsidRDefault="00F26766" w:rsidP="00F26766">
                      <w:pPr>
                        <w:rPr>
                          <w:rFonts w:hint="eastAsia"/>
                        </w:rPr>
                      </w:pPr>
                      <w:r>
                        <w:rPr>
                          <w:rFonts w:hint="eastAsia"/>
                        </w:rPr>
                        <w:t>教学动态管理</w:t>
                      </w:r>
                    </w:p>
                  </w:txbxContent>
                </v:textbox>
              </v:rect>
            </w:pict>
          </mc:Fallback>
        </mc:AlternateContent>
      </w:r>
      <w:r w:rsidRPr="00422636">
        <w:rPr>
          <w:noProof/>
        </w:rPr>
        <mc:AlternateContent>
          <mc:Choice Requires="wps">
            <w:drawing>
              <wp:anchor distT="0" distB="0" distL="114300" distR="114300" simplePos="0" relativeHeight="251675648" behindDoc="0" locked="0" layoutInCell="1" allowOverlap="1">
                <wp:simplePos x="0" y="0"/>
                <wp:positionH relativeFrom="column">
                  <wp:posOffset>2198370</wp:posOffset>
                </wp:positionH>
                <wp:positionV relativeFrom="paragraph">
                  <wp:posOffset>172720</wp:posOffset>
                </wp:positionV>
                <wp:extent cx="276225" cy="1272540"/>
                <wp:effectExtent l="8890" t="11430" r="10160" b="11430"/>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2725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教学资源管理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6" o:spid="_x0000_s1037" style="position:absolute;left:0;text-align:left;margin-left:173.1pt;margin-top:13.6pt;width:21.75pt;height:10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" filled="f" fillcolor="black" strokeweight=".5pt">
                <v:textbox>
                  <w:txbxContent>
                    <w:p w:rsidR="00F26766" w:rsidRDefault="00F26766" w:rsidP="00F26766">
                      <w:pPr>
                        <w:rPr>
                          <w:rFonts w:hint="eastAsia"/>
                        </w:rPr>
                      </w:pPr>
                      <w:r>
                        <w:rPr>
                          <w:rFonts w:hint="eastAsia"/>
                        </w:rPr>
                        <w:t>教学资源管理</w:t>
                      </w:r>
                    </w:p>
                  </w:txbxContent>
                </v:textbox>
              </v:rect>
            </w:pict>
          </mc:Fallback>
        </mc:AlternateContent>
      </w:r>
      <w:r w:rsidRPr="00422636">
        <w:rPr>
          <w:noProof/>
        </w:rPr>
        <mc:AlternateContent>
          <mc:Choice Requires="wps">
            <w:drawing>
              <wp:anchor distT="0" distB="0" distL="114300" distR="114300" simplePos="0" relativeHeight="251673600" behindDoc="0" locked="0" layoutInCell="1" allowOverlap="1">
                <wp:simplePos x="0" y="0"/>
                <wp:positionH relativeFrom="column">
                  <wp:posOffset>1426210</wp:posOffset>
                </wp:positionH>
                <wp:positionV relativeFrom="paragraph">
                  <wp:posOffset>174625</wp:posOffset>
                </wp:positionV>
                <wp:extent cx="276225" cy="1082675"/>
                <wp:effectExtent l="8255" t="13335" r="10795" b="8890"/>
                <wp:wrapNone/>
                <wp:docPr id="25"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8267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学生管理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5" o:spid="_x0000_s1038" style="position:absolute;left:0;text-align:left;margin-left:112.3pt;margin-top:13.75pt;width:21.75pt;height:8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" filled="f" fillcolor="black" strokeweight=".5pt">
                <v:textbox>
                  <w:txbxContent>
                    <w:p w:rsidR="00F26766" w:rsidRDefault="00F26766" w:rsidP="00F26766">
                      <w:pPr>
                        <w:rPr>
                          <w:rFonts w:hint="eastAsia"/>
                        </w:rPr>
                      </w:pPr>
                      <w:r>
                        <w:rPr>
                          <w:rFonts w:hint="eastAsia"/>
                        </w:rPr>
                        <w:t>学生管理</w:t>
                      </w:r>
                    </w:p>
                  </w:txbxContent>
                </v:textbox>
              </v:rect>
            </w:pict>
          </mc:Fallback>
        </mc:AlternateContent>
      </w:r>
      <w:r w:rsidRPr="00422636">
        <w:rPr>
          <w:noProof/>
        </w:rPr>
        <mc:AlternateContent>
          <mc:Choice Requires="wps">
            <w:drawing>
              <wp:anchor distT="0" distB="0" distL="114300" distR="114300" simplePos="0" relativeHeight="251674624" behindDoc="0" locked="0" layoutInCell="1" allowOverlap="1">
                <wp:simplePos x="0" y="0"/>
                <wp:positionH relativeFrom="column">
                  <wp:posOffset>1740535</wp:posOffset>
                </wp:positionH>
                <wp:positionV relativeFrom="paragraph">
                  <wp:posOffset>174625</wp:posOffset>
                </wp:positionV>
                <wp:extent cx="276225" cy="1082675"/>
                <wp:effectExtent l="8255" t="13335" r="10795" b="8890"/>
                <wp:wrapNone/>
                <wp:docPr id="24" name="矩形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8267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统计分析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4" o:spid="_x0000_s1039" style="position:absolute;left:0;text-align:left;margin-left:137.05pt;margin-top:13.75pt;width:21.75pt;height:8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" filled="f" fillcolor="black" strokeweight=".5pt">
                <v:textbox>
                  <w:txbxContent>
                    <w:p w:rsidR="00F26766" w:rsidRDefault="00F26766" w:rsidP="00F26766">
                      <w:pPr>
                        <w:rPr>
                          <w:rFonts w:hint="eastAsia"/>
                        </w:rPr>
                      </w:pPr>
                      <w:r>
                        <w:rPr>
                          <w:rFonts w:hint="eastAsia"/>
                        </w:rPr>
                        <w:t>统计分析</w:t>
                      </w:r>
                    </w:p>
                  </w:txbxContent>
                </v:textbox>
              </v:rect>
            </w:pict>
          </mc:Fallback>
        </mc:AlternateContent>
      </w:r>
      <w:r w:rsidRPr="00422636">
        <w:rPr>
          <w:noProof/>
        </w:rPr>
        <mc:AlternateContent>
          <mc:Choice Requires="wps">
            <w:drawing>
              <wp:anchor distT="0" distB="0" distL="114300" distR="114300" simplePos="0" relativeHeight="251672576" behindDoc="0" locked="0" layoutInCell="1" allowOverlap="1">
                <wp:simplePos x="0" y="0"/>
                <wp:positionH relativeFrom="column">
                  <wp:posOffset>1121410</wp:posOffset>
                </wp:positionH>
                <wp:positionV relativeFrom="paragraph">
                  <wp:posOffset>176530</wp:posOffset>
                </wp:positionV>
                <wp:extent cx="276225" cy="1082675"/>
                <wp:effectExtent l="8255" t="5715" r="10795" b="6985"/>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8267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教学管理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3" o:spid="_x0000_s1040" style="position:absolute;left:0;text-align:left;margin-left:88.3pt;margin-top:13.9pt;width:21.75pt;height:8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" filled="f" fillcolor="black" strokeweight=".5pt">
                <v:textbox>
                  <w:txbxContent>
                    <w:p w:rsidR="00F26766" w:rsidRDefault="00F26766" w:rsidP="00F26766">
                      <w:pPr>
                        <w:rPr>
                          <w:rFonts w:hint="eastAsia"/>
                        </w:rPr>
                      </w:pPr>
                      <w:r>
                        <w:rPr>
                          <w:rFonts w:hint="eastAsia"/>
                        </w:rPr>
                        <w:t>教学管理</w:t>
                      </w:r>
                    </w:p>
                  </w:txbxContent>
                </v:textbox>
              </v:rect>
            </w:pict>
          </mc:Fallback>
        </mc:AlternateContent>
      </w:r>
      <w:r w:rsidRPr="00422636">
        <w:rPr>
          <w:noProof/>
        </w:rPr>
        <mc:AlternateContent>
          <mc:Choice Requires="wps">
            <w:drawing>
              <wp:anchor distT="0" distB="0" distL="114300" distR="114300" simplePos="0" relativeHeight="251671552" behindDoc="0" locked="0" layoutInCell="1" allowOverlap="1">
                <wp:simplePos x="0" y="0"/>
                <wp:positionH relativeFrom="column">
                  <wp:posOffset>816610</wp:posOffset>
                </wp:positionH>
                <wp:positionV relativeFrom="paragraph">
                  <wp:posOffset>182245</wp:posOffset>
                </wp:positionV>
                <wp:extent cx="276225" cy="1082675"/>
                <wp:effectExtent l="8255" t="11430" r="10795" b="10795"/>
                <wp:wrapNone/>
                <wp:docPr id="22" name="矩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8267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班级管理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2" o:spid="_x0000_s1041" style="position:absolute;left:0;text-align:left;margin-left:64.3pt;margin-top:14.35pt;width:21.75pt;height:8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" filled="f" fillcolor="black" strokeweight=".5pt">
                <v:textbox>
                  <w:txbxContent>
                    <w:p w:rsidR="00F26766" w:rsidRDefault="00F26766" w:rsidP="00F26766">
                      <w:pPr>
                        <w:rPr>
                          <w:rFonts w:hint="eastAsia"/>
                        </w:rPr>
                      </w:pPr>
                      <w:r>
                        <w:rPr>
                          <w:rFonts w:hint="eastAsia"/>
                        </w:rPr>
                        <w:t>班级管理</w:t>
                      </w:r>
                    </w:p>
                  </w:txbxContent>
                </v:textbox>
              </v:rect>
            </w:pict>
          </mc:Fallback>
        </mc:AlternateContent>
      </w:r>
      <w:r w:rsidRPr="00422636">
        <w:rPr>
          <w:noProof/>
        </w:rPr>
        <mc:AlternateContent>
          <mc:Choice Requires="wps">
            <w:drawing>
              <wp:anchor distT="0" distB="0" distL="114300" distR="114300" simplePos="0" relativeHeight="251670528" behindDoc="0" locked="0" layoutInCell="1" allowOverlap="1">
                <wp:simplePos x="0" y="0"/>
                <wp:positionH relativeFrom="column">
                  <wp:posOffset>511810</wp:posOffset>
                </wp:positionH>
                <wp:positionV relativeFrom="paragraph">
                  <wp:posOffset>176530</wp:posOffset>
                </wp:positionV>
                <wp:extent cx="276225" cy="1082675"/>
                <wp:effectExtent l="8255" t="5715" r="10795" b="6985"/>
                <wp:wrapNone/>
                <wp:docPr id="21"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8267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课程管理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1" o:spid="_x0000_s1042" style="position:absolute;left:0;text-align:left;margin-left:40.3pt;margin-top:13.9pt;width:21.75pt;height:8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" filled="f" fillcolor="black" strokeweight=".5pt">
                <v:textbox>
                  <w:txbxContent>
                    <w:p w:rsidR="00F26766" w:rsidRDefault="00F26766" w:rsidP="00F26766">
                      <w:pPr>
                        <w:rPr>
                          <w:rFonts w:hint="eastAsia"/>
                        </w:rPr>
                      </w:pPr>
                      <w:r>
                        <w:rPr>
                          <w:rFonts w:hint="eastAsia"/>
                        </w:rPr>
                        <w:t>课程管理</w:t>
                      </w:r>
                    </w:p>
                  </w:txbxContent>
                </v:textbox>
              </v:rect>
            </w:pict>
          </mc:Fallback>
        </mc:AlternateContent>
      </w:r>
      <w:r w:rsidRPr="00422636">
        <w:rPr>
          <w:noProof/>
        </w:rPr>
        <mc:AlternateContent>
          <mc:Choice Requires="wps">
            <w:drawing>
              <wp:anchor distT="0" distB="0" distL="114300" distR="114300" simplePos="0" relativeHeight="251669504" behindDoc="0" locked="0" layoutInCell="1" allowOverlap="1">
                <wp:simplePos x="0" y="0"/>
                <wp:positionH relativeFrom="column">
                  <wp:posOffset>207010</wp:posOffset>
                </wp:positionH>
                <wp:positionV relativeFrom="paragraph">
                  <wp:posOffset>174625</wp:posOffset>
                </wp:positionV>
                <wp:extent cx="276225" cy="1082675"/>
                <wp:effectExtent l="8255" t="13335" r="10795" b="8890"/>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8267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专业管理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0" o:spid="_x0000_s1043" style="position:absolute;left:0;text-align:left;margin-left:16.3pt;margin-top:13.75pt;width:21.75pt;height:8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" filled="f" fillcolor="black" strokeweight=".5pt">
                <v:textbox>
                  <w:txbxContent>
                    <w:p w:rsidR="00F26766" w:rsidRDefault="00F26766" w:rsidP="00F26766">
                      <w:pPr>
                        <w:rPr>
                          <w:rFonts w:hint="eastAsia"/>
                        </w:rPr>
                      </w:pPr>
                      <w:r>
                        <w:rPr>
                          <w:rFonts w:hint="eastAsia"/>
                        </w:rPr>
                        <w:t>专业管理</w:t>
                      </w:r>
                    </w:p>
                  </w:txbxContent>
                </v:textbox>
              </v:rect>
            </w:pict>
          </mc:Fallback>
        </mc:AlternateContent>
      </w:r>
      <w:r w:rsidRPr="00422636">
        <w:rPr>
          <w:noProof/>
        </w:rPr>
        <mc:AlternateContent>
          <mc:Choice Requires="wps">
            <w:drawing>
              <wp:anchor distT="0" distB="0" distL="114300" distR="114300" simplePos="0" relativeHeight="251668480" behindDoc="0" locked="0" layoutInCell="1" allowOverlap="1">
                <wp:simplePos x="0" y="0"/>
                <wp:positionH relativeFrom="column">
                  <wp:posOffset>-97790</wp:posOffset>
                </wp:positionH>
                <wp:positionV relativeFrom="paragraph">
                  <wp:posOffset>182245</wp:posOffset>
                </wp:positionV>
                <wp:extent cx="276225" cy="1082675"/>
                <wp:effectExtent l="8255" t="11430" r="10795" b="10795"/>
                <wp:wrapNone/>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8267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新闻管理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9" o:spid="_x0000_s1044" style="position:absolute;left:0;text-align:left;margin-left:-7.7pt;margin-top:14.35pt;width:21.75pt;height:8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" filled="f" fillcolor="black" strokeweight=".5pt">
                <v:textbox>
                  <w:txbxContent>
                    <w:p w:rsidR="00F26766" w:rsidRDefault="00F26766" w:rsidP="00F26766">
                      <w:pPr>
                        <w:rPr>
                          <w:rFonts w:hint="eastAsia"/>
                        </w:rPr>
                      </w:pPr>
                      <w:r>
                        <w:rPr>
                          <w:rFonts w:hint="eastAsia"/>
                        </w:rPr>
                        <w:t>新闻管理</w:t>
                      </w:r>
                    </w:p>
                  </w:txbxContent>
                </v:textbox>
              </v:rect>
            </w:pict>
          </mc:Fallback>
        </mc:AlternateContent>
      </w:r>
      <w:r w:rsidRPr="00422636">
        <w:rPr>
          <w:noProof/>
        </w:rPr>
        <mc:AlternateContent>
          <mc:Choice Requires="wps">
            <w:drawing>
              <wp:anchor distT="0" distB="0" distL="114300" distR="114300" simplePos="0" relativeHeight="251667456" behindDoc="0" locked="0" layoutInCell="1" allowOverlap="1">
                <wp:simplePos x="0" y="0"/>
                <wp:positionH relativeFrom="column">
                  <wp:posOffset>-402590</wp:posOffset>
                </wp:positionH>
                <wp:positionV relativeFrom="paragraph">
                  <wp:posOffset>182245</wp:posOffset>
                </wp:positionV>
                <wp:extent cx="276225" cy="1082675"/>
                <wp:effectExtent l="8255" t="11430" r="10795" b="10795"/>
                <wp:wrapNone/>
                <wp:docPr id="18" name="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8267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系统管理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8" o:spid="_x0000_s1045" style="position:absolute;left:0;text-align:left;margin-left:-31.7pt;margin-top:14.35pt;width:21.75pt;height:8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" filled="f" fillcolor="black" strokeweight=".5pt">
                <v:textbox>
                  <w:txbxContent>
                    <w:p w:rsidR="00F26766" w:rsidRDefault="00F26766" w:rsidP="00F26766">
                      <w:pPr>
                        <w:rPr>
                          <w:rFonts w:hint="eastAsia"/>
                        </w:rPr>
                      </w:pPr>
                      <w:r>
                        <w:rPr>
                          <w:rFonts w:hint="eastAsia"/>
                        </w:rPr>
                        <w:t>系统管理</w:t>
                      </w:r>
                    </w:p>
                  </w:txbxContent>
                </v:textbox>
              </v:rect>
            </w:pict>
          </mc:Fallback>
        </mc:AlternateContent>
      </w:r>
    </w:p>
    <w:p w:rsidR="00F26766" w:rsidRPr="00422636" w:rsidRDefault="00F26766" w:rsidP="00F26766"/>
    <w:p w:rsidR="00F26766" w:rsidRPr="00422636" w:rsidRDefault="00F26766" w:rsidP="00F26766"/>
    <w:p w:rsidR="00F26766" w:rsidRPr="00422636" w:rsidRDefault="00F26766" w:rsidP="00F26766"/>
    <w:p w:rsidR="00F26766" w:rsidRPr="00422636" w:rsidRDefault="00F26766" w:rsidP="00F26766"/>
    <w:p w:rsidR="00F26766" w:rsidRPr="00422636" w:rsidRDefault="00F26766" w:rsidP="00F26766"/>
    <w:p w:rsidR="00F26766" w:rsidRPr="00422636" w:rsidRDefault="00F26766" w:rsidP="00F26766"/>
    <w:p w:rsidR="00F26766" w:rsidRPr="00422636" w:rsidRDefault="00F26766" w:rsidP="00F26766">
      <w:r w:rsidRPr="00422636">
        <w:rPr>
          <w:noProof/>
        </w:rPr>
        <mc:AlternateContent>
          <mc:Choice Requires="wps">
            <w:drawing>
              <wp:anchor distT="0" distB="0" distL="114300" distR="114300" simplePos="0" relativeHeight="251711488" behindDoc="0" locked="0" layoutInCell="1" allowOverlap="1">
                <wp:simplePos x="0" y="0"/>
                <wp:positionH relativeFrom="column">
                  <wp:posOffset>3873500</wp:posOffset>
                </wp:positionH>
                <wp:positionV relativeFrom="paragraph">
                  <wp:posOffset>153670</wp:posOffset>
                </wp:positionV>
                <wp:extent cx="177165" cy="120015"/>
                <wp:effectExtent l="7620" t="7620" r="53340" b="15240"/>
                <wp:wrapNone/>
                <wp:docPr id="17" name="连接符: 肘形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 cy="120015"/>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CAE8B7" id="连接符: 肘形 17" o:spid="_x0000_s1026" type="#_x0000_t33" style="position:absolute;left:0;text-align:left;margin-left:305pt;margin-top:12.1pt;width:13.95pt;height:9.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" strokeweight=".5pt">
                <v:stroke endarrow="block"/>
              </v:shape>
            </w:pict>
          </mc:Fallback>
        </mc:AlternateContent>
      </w:r>
      <w:r w:rsidRPr="00422636">
        <w:rPr>
          <w:noProof/>
        </w:rPr>
        <mc:AlternateContent>
          <mc:Choice Requires="wps">
            <w:drawing>
              <wp:anchor distT="0" distB="0" distL="114300" distR="114300" simplePos="0" relativeHeight="251710464" behindDoc="0" locked="0" layoutInCell="1" allowOverlap="1">
                <wp:simplePos x="0" y="0"/>
                <wp:positionH relativeFrom="column">
                  <wp:posOffset>3714115</wp:posOffset>
                </wp:positionH>
                <wp:positionV relativeFrom="paragraph">
                  <wp:posOffset>110490</wp:posOffset>
                </wp:positionV>
                <wp:extent cx="217170" cy="95885"/>
                <wp:effectExtent l="60960" t="8890" r="5080" b="21590"/>
                <wp:wrapNone/>
                <wp:docPr id="16" name="连接符: 肘形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17170" cy="95885"/>
                        </a:xfrm>
                        <a:prstGeom prst="bentConnector3">
                          <a:avLst>
                            <a:gd name="adj1" fmla="val 50000"/>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E7696D" id="连接符: 肘形 16" o:spid="_x0000_s1026" type="#_x0000_t34" style="position:absolute;left:0;text-align:left;margin-left:292.45pt;margin-top:8.7pt;width:17.1pt;height:7.55pt;rotation:9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" strokeweight=".5pt">
                <v:stroke endarrow="block"/>
              </v:shape>
            </w:pict>
          </mc:Fallback>
        </mc:AlternateContent>
      </w:r>
    </w:p>
    <w:p w:rsidR="00F26766" w:rsidRPr="00422636" w:rsidRDefault="00F26766" w:rsidP="00F26766">
      <w:r w:rsidRPr="00422636">
        <w:rPr>
          <w:noProof/>
        </w:rPr>
        <mc:AlternateContent>
          <mc:Choice Requires="wps">
            <w:drawing>
              <wp:anchor distT="0" distB="0" distL="114300" distR="114300" simplePos="0" relativeHeight="251682816" behindDoc="0" locked="0" layoutInCell="1" allowOverlap="1">
                <wp:simplePos x="0" y="0"/>
                <wp:positionH relativeFrom="column">
                  <wp:posOffset>3931285</wp:posOffset>
                </wp:positionH>
                <wp:positionV relativeFrom="paragraph">
                  <wp:posOffset>66040</wp:posOffset>
                </wp:positionV>
                <wp:extent cx="276225" cy="1082675"/>
                <wp:effectExtent l="8255" t="13335" r="10795" b="8890"/>
                <wp:wrapNone/>
                <wp:docPr id="15" name="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8267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题库管理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5" o:spid="_x0000_s1046" style="position:absolute;left:0;text-align:left;margin-left:309.55pt;margin-top:5.2pt;width:21.75pt;height:8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" filled="f" fillcolor="black" strokeweight=".5pt">
                <v:textbox>
                  <w:txbxContent>
                    <w:p w:rsidR="00F26766" w:rsidRDefault="00F26766" w:rsidP="00F26766">
                      <w:pPr>
                        <w:rPr>
                          <w:rFonts w:hint="eastAsia"/>
                        </w:rPr>
                      </w:pPr>
                      <w:r>
                        <w:rPr>
                          <w:rFonts w:hint="eastAsia"/>
                        </w:rPr>
                        <w:t>题库管理</w:t>
                      </w:r>
                    </w:p>
                  </w:txbxContent>
                </v:textbox>
              </v:rect>
            </w:pict>
          </mc:Fallback>
        </mc:AlternateContent>
      </w:r>
      <w:r w:rsidRPr="00422636">
        <w:rPr>
          <w:noProof/>
        </w:rPr>
        <mc:AlternateContent>
          <mc:Choice Requires="wps">
            <w:drawing>
              <wp:anchor distT="0" distB="0" distL="114300" distR="114300" simplePos="0" relativeHeight="251681792" behindDoc="0" locked="0" layoutInCell="1" allowOverlap="1">
                <wp:simplePos x="0" y="0"/>
                <wp:positionH relativeFrom="column">
                  <wp:posOffset>3636010</wp:posOffset>
                </wp:positionH>
                <wp:positionV relativeFrom="paragraph">
                  <wp:posOffset>69850</wp:posOffset>
                </wp:positionV>
                <wp:extent cx="276225" cy="1082675"/>
                <wp:effectExtent l="8255" t="7620" r="10795" b="5080"/>
                <wp:wrapNone/>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8267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000000"/>
                              </a:solidFill>
                            </a14:hiddenFill>
                          </a:ext>
                        </a:extLst>
                      </wps:spPr>
                      <wps:txbx>
                        <w:txbxContent>
                          <w:p w:rsidR="00F26766" w:rsidRDefault="00F26766" w:rsidP="00F26766">
                            <w:pPr>
                              <w:rPr>
                                <w:rFonts w:hint="eastAsia"/>
                              </w:rPr>
                            </w:pPr>
                            <w:r>
                              <w:rPr>
                                <w:rFonts w:hint="eastAsia"/>
                              </w:rPr>
                              <w:t>试卷管理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 o:spid="_x0000_s1047" style="position:absolute;left:0;text-align:left;margin-left:286.3pt;margin-top:5.5pt;width:21.75pt;height:8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" filled="f" fillcolor="black" strokeweight=".5pt">
                <v:textbox>
                  <w:txbxContent>
                    <w:p w:rsidR="00F26766" w:rsidRDefault="00F26766" w:rsidP="00F26766">
                      <w:pPr>
                        <w:rPr>
                          <w:rFonts w:hint="eastAsia"/>
                        </w:rPr>
                      </w:pPr>
                      <w:r>
                        <w:rPr>
                          <w:rFonts w:hint="eastAsia"/>
                        </w:rPr>
                        <w:t>试卷管理</w:t>
                      </w:r>
                    </w:p>
                  </w:txbxContent>
                </v:textbox>
              </v:rect>
            </w:pict>
          </mc:Fallback>
        </mc:AlternateContent>
      </w: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pStyle w:val="af1"/>
        <w:ind w:firstLine="420"/>
        <w:jc w:val="center"/>
        <w:rPr>
          <w:rFonts w:ascii="Times New Roman" w:hAnsi="Times New Roman"/>
          <w:szCs w:val="21"/>
        </w:rPr>
      </w:pPr>
      <w:r w:rsidRPr="00422636">
        <w:rPr>
          <w:rFonts w:ascii="Times New Roman" w:hAnsi="Times New Roman"/>
          <w:szCs w:val="21"/>
        </w:rPr>
        <w:t>图</w:t>
      </w:r>
      <w:r w:rsidRPr="00422636">
        <w:rPr>
          <w:rFonts w:ascii="Times New Roman" w:hAnsi="Times New Roman"/>
          <w:szCs w:val="21"/>
        </w:rPr>
        <w:t xml:space="preserve">3.1 </w:t>
      </w:r>
      <w:r w:rsidRPr="00422636">
        <w:rPr>
          <w:rFonts w:ascii="Times New Roman" w:hAnsi="Times New Roman"/>
          <w:szCs w:val="21"/>
        </w:rPr>
        <w:t>系统功能需求图</w:t>
      </w:r>
    </w:p>
    <w:p w:rsidR="00F26766" w:rsidRPr="00422636" w:rsidRDefault="00F26766" w:rsidP="00F26766">
      <w:pPr>
        <w:rPr>
          <w:szCs w:val="21"/>
        </w:rPr>
      </w:pPr>
    </w:p>
    <w:p w:rsidR="00F26766" w:rsidRPr="00323EFC" w:rsidRDefault="00F26766" w:rsidP="00F26766">
      <w:pPr>
        <w:numPr>
          <w:ilvl w:val="0"/>
          <w:numId w:val="3"/>
        </w:numPr>
        <w:spacing w:line="360" w:lineRule="auto"/>
        <w:rPr>
          <w:sz w:val="24"/>
          <w:szCs w:val="24"/>
        </w:rPr>
      </w:pPr>
      <w:r w:rsidRPr="00323EFC">
        <w:rPr>
          <w:sz w:val="24"/>
          <w:szCs w:val="24"/>
        </w:rPr>
        <w:t>管理员：</w:t>
      </w:r>
    </w:p>
    <w:p w:rsidR="00F26766" w:rsidRPr="00323EFC" w:rsidRDefault="00F26766" w:rsidP="00F26766">
      <w:pPr>
        <w:numPr>
          <w:ilvl w:val="1"/>
          <w:numId w:val="3"/>
        </w:numPr>
        <w:spacing w:line="360" w:lineRule="auto"/>
        <w:rPr>
          <w:sz w:val="24"/>
          <w:szCs w:val="24"/>
        </w:rPr>
      </w:pPr>
      <w:r w:rsidRPr="00323EFC">
        <w:rPr>
          <w:sz w:val="24"/>
          <w:szCs w:val="24"/>
        </w:rPr>
        <w:t>系统管理</w:t>
      </w:r>
    </w:p>
    <w:p w:rsidR="00F26766" w:rsidRPr="00323EFC" w:rsidRDefault="00F26766" w:rsidP="00F26766">
      <w:pPr>
        <w:numPr>
          <w:ilvl w:val="0"/>
          <w:numId w:val="4"/>
        </w:numPr>
        <w:spacing w:line="360" w:lineRule="auto"/>
        <w:rPr>
          <w:sz w:val="24"/>
          <w:szCs w:val="24"/>
        </w:rPr>
      </w:pPr>
      <w:r w:rsidRPr="00323EFC">
        <w:rPr>
          <w:sz w:val="24"/>
          <w:szCs w:val="24"/>
        </w:rPr>
        <w:t>系统日志管理</w:t>
      </w:r>
    </w:p>
    <w:p w:rsidR="00F26766" w:rsidRPr="00323EFC" w:rsidRDefault="00F26766" w:rsidP="00F26766">
      <w:pPr>
        <w:numPr>
          <w:ilvl w:val="0"/>
          <w:numId w:val="4"/>
        </w:numPr>
        <w:spacing w:line="360" w:lineRule="auto"/>
        <w:rPr>
          <w:sz w:val="24"/>
          <w:szCs w:val="24"/>
        </w:rPr>
      </w:pPr>
      <w:r w:rsidRPr="00323EFC">
        <w:rPr>
          <w:sz w:val="24"/>
          <w:szCs w:val="24"/>
        </w:rPr>
        <w:t>自测系统日志管理</w:t>
      </w:r>
    </w:p>
    <w:p w:rsidR="00F26766" w:rsidRPr="00323EFC" w:rsidRDefault="00F26766" w:rsidP="00F26766">
      <w:pPr>
        <w:numPr>
          <w:ilvl w:val="0"/>
          <w:numId w:val="4"/>
        </w:numPr>
        <w:spacing w:line="360" w:lineRule="auto"/>
        <w:rPr>
          <w:sz w:val="24"/>
          <w:szCs w:val="24"/>
        </w:rPr>
      </w:pPr>
      <w:r w:rsidRPr="00323EFC">
        <w:rPr>
          <w:sz w:val="24"/>
          <w:szCs w:val="24"/>
        </w:rPr>
        <w:t>系统管理员管理</w:t>
      </w:r>
    </w:p>
    <w:p w:rsidR="00F26766" w:rsidRPr="00323EFC" w:rsidRDefault="00F26766" w:rsidP="00F26766">
      <w:pPr>
        <w:numPr>
          <w:ilvl w:val="1"/>
          <w:numId w:val="3"/>
        </w:numPr>
        <w:spacing w:line="360" w:lineRule="auto"/>
        <w:rPr>
          <w:sz w:val="24"/>
          <w:szCs w:val="24"/>
        </w:rPr>
      </w:pPr>
      <w:r w:rsidRPr="00323EFC">
        <w:rPr>
          <w:sz w:val="24"/>
          <w:szCs w:val="24"/>
        </w:rPr>
        <w:t>学院新闻管理</w:t>
      </w:r>
    </w:p>
    <w:p w:rsidR="00F26766" w:rsidRPr="00323EFC" w:rsidRDefault="00F26766" w:rsidP="00F26766">
      <w:pPr>
        <w:numPr>
          <w:ilvl w:val="0"/>
          <w:numId w:val="4"/>
        </w:numPr>
        <w:spacing w:line="360" w:lineRule="auto"/>
        <w:rPr>
          <w:sz w:val="24"/>
          <w:szCs w:val="24"/>
        </w:rPr>
      </w:pPr>
      <w:r w:rsidRPr="00323EFC">
        <w:rPr>
          <w:sz w:val="24"/>
          <w:szCs w:val="24"/>
        </w:rPr>
        <w:t>管理员可以添加和管理新闻。</w:t>
      </w:r>
    </w:p>
    <w:p w:rsidR="00F26766" w:rsidRPr="00323EFC" w:rsidRDefault="00F26766" w:rsidP="00F26766">
      <w:pPr>
        <w:numPr>
          <w:ilvl w:val="1"/>
          <w:numId w:val="3"/>
        </w:numPr>
        <w:spacing w:line="360" w:lineRule="auto"/>
        <w:rPr>
          <w:sz w:val="24"/>
          <w:szCs w:val="24"/>
        </w:rPr>
      </w:pPr>
      <w:r w:rsidRPr="00323EFC">
        <w:rPr>
          <w:sz w:val="24"/>
          <w:szCs w:val="24"/>
        </w:rPr>
        <w:t>专业管理</w:t>
      </w:r>
    </w:p>
    <w:p w:rsidR="00F26766" w:rsidRPr="00323EFC" w:rsidRDefault="00F26766" w:rsidP="00F26766">
      <w:pPr>
        <w:numPr>
          <w:ilvl w:val="2"/>
          <w:numId w:val="3"/>
        </w:numPr>
        <w:spacing w:line="360" w:lineRule="auto"/>
        <w:rPr>
          <w:sz w:val="24"/>
          <w:szCs w:val="24"/>
        </w:rPr>
      </w:pPr>
      <w:r w:rsidRPr="00323EFC">
        <w:rPr>
          <w:sz w:val="24"/>
          <w:szCs w:val="24"/>
        </w:rPr>
        <w:t>管理员可以添加和管理学院专业。</w:t>
      </w:r>
    </w:p>
    <w:p w:rsidR="00F26766" w:rsidRPr="00323EFC" w:rsidRDefault="00F26766" w:rsidP="00F26766">
      <w:pPr>
        <w:numPr>
          <w:ilvl w:val="1"/>
          <w:numId w:val="3"/>
        </w:numPr>
        <w:spacing w:line="360" w:lineRule="auto"/>
        <w:rPr>
          <w:sz w:val="24"/>
          <w:szCs w:val="24"/>
        </w:rPr>
      </w:pPr>
      <w:r w:rsidRPr="00323EFC">
        <w:rPr>
          <w:sz w:val="24"/>
          <w:szCs w:val="24"/>
        </w:rPr>
        <w:t>课程管理</w:t>
      </w:r>
    </w:p>
    <w:p w:rsidR="00F26766" w:rsidRPr="00323EFC" w:rsidRDefault="00F26766" w:rsidP="00F26766">
      <w:pPr>
        <w:numPr>
          <w:ilvl w:val="2"/>
          <w:numId w:val="3"/>
        </w:numPr>
        <w:spacing w:line="360" w:lineRule="auto"/>
        <w:rPr>
          <w:sz w:val="24"/>
          <w:szCs w:val="24"/>
        </w:rPr>
      </w:pPr>
      <w:r w:rsidRPr="00323EFC">
        <w:rPr>
          <w:sz w:val="24"/>
          <w:szCs w:val="24"/>
        </w:rPr>
        <w:t>管理员可以添加和管理学院专业课程。</w:t>
      </w:r>
    </w:p>
    <w:p w:rsidR="00F26766" w:rsidRPr="00323EFC" w:rsidRDefault="00F26766" w:rsidP="00F26766">
      <w:pPr>
        <w:numPr>
          <w:ilvl w:val="1"/>
          <w:numId w:val="3"/>
        </w:numPr>
        <w:spacing w:line="360" w:lineRule="auto"/>
        <w:rPr>
          <w:sz w:val="24"/>
          <w:szCs w:val="24"/>
        </w:rPr>
      </w:pPr>
      <w:r w:rsidRPr="00323EFC">
        <w:rPr>
          <w:sz w:val="24"/>
          <w:szCs w:val="24"/>
        </w:rPr>
        <w:t>班级管理</w:t>
      </w:r>
    </w:p>
    <w:p w:rsidR="00F26766" w:rsidRPr="00323EFC" w:rsidRDefault="00F26766" w:rsidP="00F26766">
      <w:pPr>
        <w:numPr>
          <w:ilvl w:val="2"/>
          <w:numId w:val="3"/>
        </w:numPr>
        <w:spacing w:line="360" w:lineRule="auto"/>
        <w:rPr>
          <w:sz w:val="24"/>
          <w:szCs w:val="24"/>
        </w:rPr>
      </w:pPr>
      <w:r w:rsidRPr="00323EFC">
        <w:rPr>
          <w:sz w:val="24"/>
          <w:szCs w:val="24"/>
        </w:rPr>
        <w:t>管理员可以添加和管理学院班级。</w:t>
      </w:r>
    </w:p>
    <w:p w:rsidR="00F26766" w:rsidRPr="00323EFC" w:rsidRDefault="00F26766" w:rsidP="00F26766">
      <w:pPr>
        <w:numPr>
          <w:ilvl w:val="1"/>
          <w:numId w:val="3"/>
        </w:numPr>
        <w:spacing w:line="360" w:lineRule="auto"/>
        <w:rPr>
          <w:sz w:val="24"/>
          <w:szCs w:val="24"/>
        </w:rPr>
      </w:pPr>
      <w:r w:rsidRPr="00323EFC">
        <w:rPr>
          <w:sz w:val="24"/>
          <w:szCs w:val="24"/>
        </w:rPr>
        <w:t>教师管理</w:t>
      </w:r>
    </w:p>
    <w:p w:rsidR="00F26766" w:rsidRPr="00323EFC" w:rsidRDefault="00F26766" w:rsidP="00F26766">
      <w:pPr>
        <w:numPr>
          <w:ilvl w:val="2"/>
          <w:numId w:val="3"/>
        </w:numPr>
        <w:spacing w:line="360" w:lineRule="auto"/>
        <w:rPr>
          <w:sz w:val="24"/>
          <w:szCs w:val="24"/>
        </w:rPr>
      </w:pPr>
      <w:r w:rsidRPr="00323EFC">
        <w:rPr>
          <w:sz w:val="24"/>
          <w:szCs w:val="24"/>
        </w:rPr>
        <w:t>管理员可以添加和管理学院教师。</w:t>
      </w:r>
    </w:p>
    <w:p w:rsidR="00F26766" w:rsidRPr="00323EFC" w:rsidRDefault="00F26766" w:rsidP="00F26766">
      <w:pPr>
        <w:numPr>
          <w:ilvl w:val="1"/>
          <w:numId w:val="3"/>
        </w:numPr>
        <w:spacing w:line="360" w:lineRule="auto"/>
        <w:rPr>
          <w:sz w:val="24"/>
          <w:szCs w:val="24"/>
        </w:rPr>
      </w:pPr>
      <w:r w:rsidRPr="00323EFC">
        <w:rPr>
          <w:sz w:val="24"/>
          <w:szCs w:val="24"/>
        </w:rPr>
        <w:t>学生管理</w:t>
      </w:r>
    </w:p>
    <w:p w:rsidR="00F26766" w:rsidRPr="00323EFC" w:rsidRDefault="00F26766" w:rsidP="00F26766">
      <w:pPr>
        <w:numPr>
          <w:ilvl w:val="2"/>
          <w:numId w:val="3"/>
        </w:numPr>
        <w:spacing w:line="360" w:lineRule="auto"/>
        <w:rPr>
          <w:sz w:val="24"/>
          <w:szCs w:val="24"/>
        </w:rPr>
      </w:pPr>
      <w:r w:rsidRPr="00323EFC">
        <w:rPr>
          <w:sz w:val="24"/>
          <w:szCs w:val="24"/>
        </w:rPr>
        <w:t>管理员可以添加和管理学院学生。</w:t>
      </w:r>
    </w:p>
    <w:p w:rsidR="00F26766" w:rsidRPr="00323EFC" w:rsidRDefault="00F26766" w:rsidP="00F26766">
      <w:pPr>
        <w:numPr>
          <w:ilvl w:val="1"/>
          <w:numId w:val="3"/>
        </w:numPr>
        <w:spacing w:line="360" w:lineRule="auto"/>
        <w:rPr>
          <w:sz w:val="24"/>
          <w:szCs w:val="24"/>
        </w:rPr>
      </w:pPr>
      <w:r w:rsidRPr="00323EFC">
        <w:rPr>
          <w:sz w:val="24"/>
          <w:szCs w:val="24"/>
        </w:rPr>
        <w:t>统计分析</w:t>
      </w:r>
    </w:p>
    <w:p w:rsidR="00F26766" w:rsidRPr="00323EFC" w:rsidRDefault="00F26766" w:rsidP="00F26766">
      <w:pPr>
        <w:numPr>
          <w:ilvl w:val="2"/>
          <w:numId w:val="3"/>
        </w:numPr>
        <w:spacing w:line="360" w:lineRule="auto"/>
        <w:rPr>
          <w:sz w:val="24"/>
          <w:szCs w:val="24"/>
        </w:rPr>
      </w:pPr>
      <w:r w:rsidRPr="00323EFC">
        <w:rPr>
          <w:sz w:val="24"/>
          <w:szCs w:val="24"/>
        </w:rPr>
        <w:t>管理员可以对某个时间段资源上传统计。</w:t>
      </w:r>
    </w:p>
    <w:p w:rsidR="00F26766" w:rsidRPr="00323EFC" w:rsidRDefault="00F26766" w:rsidP="00F26766">
      <w:pPr>
        <w:numPr>
          <w:ilvl w:val="2"/>
          <w:numId w:val="3"/>
        </w:numPr>
        <w:spacing w:line="360" w:lineRule="auto"/>
        <w:rPr>
          <w:sz w:val="24"/>
          <w:szCs w:val="24"/>
        </w:rPr>
      </w:pPr>
      <w:r w:rsidRPr="00323EFC">
        <w:rPr>
          <w:sz w:val="24"/>
          <w:szCs w:val="24"/>
        </w:rPr>
        <w:t>管理员可以对某个时间段资源下载统计。</w:t>
      </w:r>
    </w:p>
    <w:p w:rsidR="00F26766" w:rsidRPr="00323EFC" w:rsidRDefault="00F26766" w:rsidP="00F26766">
      <w:pPr>
        <w:numPr>
          <w:ilvl w:val="2"/>
          <w:numId w:val="3"/>
        </w:numPr>
        <w:spacing w:line="360" w:lineRule="auto"/>
        <w:rPr>
          <w:sz w:val="24"/>
          <w:szCs w:val="24"/>
        </w:rPr>
      </w:pPr>
      <w:r w:rsidRPr="00323EFC">
        <w:rPr>
          <w:sz w:val="24"/>
          <w:szCs w:val="24"/>
        </w:rPr>
        <w:t>管理员可以对莫个时间段自测系统考试统计。</w:t>
      </w:r>
    </w:p>
    <w:p w:rsidR="00F26766" w:rsidRPr="00323EFC" w:rsidRDefault="00F26766" w:rsidP="00F26766">
      <w:pPr>
        <w:spacing w:line="360" w:lineRule="auto"/>
        <w:ind w:left="1260"/>
        <w:rPr>
          <w:sz w:val="24"/>
          <w:szCs w:val="24"/>
        </w:rPr>
      </w:pPr>
    </w:p>
    <w:p w:rsidR="00F26766" w:rsidRPr="00323EFC" w:rsidRDefault="00F26766" w:rsidP="00F26766">
      <w:pPr>
        <w:spacing w:line="360" w:lineRule="auto"/>
        <w:ind w:left="1260"/>
        <w:rPr>
          <w:sz w:val="24"/>
          <w:szCs w:val="24"/>
        </w:rPr>
      </w:pPr>
    </w:p>
    <w:p w:rsidR="00F26766" w:rsidRPr="00323EFC" w:rsidRDefault="00F26766" w:rsidP="00F26766">
      <w:pPr>
        <w:numPr>
          <w:ilvl w:val="0"/>
          <w:numId w:val="3"/>
        </w:numPr>
        <w:spacing w:line="360" w:lineRule="auto"/>
        <w:rPr>
          <w:sz w:val="24"/>
          <w:szCs w:val="24"/>
        </w:rPr>
      </w:pPr>
      <w:r w:rsidRPr="00323EFC">
        <w:rPr>
          <w:sz w:val="24"/>
          <w:szCs w:val="24"/>
        </w:rPr>
        <w:t>教师：</w:t>
      </w:r>
    </w:p>
    <w:p w:rsidR="00F26766" w:rsidRPr="00323EFC" w:rsidRDefault="00F26766" w:rsidP="00F26766">
      <w:pPr>
        <w:numPr>
          <w:ilvl w:val="1"/>
          <w:numId w:val="3"/>
        </w:numPr>
        <w:spacing w:line="360" w:lineRule="auto"/>
        <w:rPr>
          <w:sz w:val="24"/>
          <w:szCs w:val="24"/>
        </w:rPr>
      </w:pPr>
      <w:r w:rsidRPr="00323EFC">
        <w:rPr>
          <w:sz w:val="24"/>
          <w:szCs w:val="24"/>
        </w:rPr>
        <w:t>教学资源管理</w:t>
      </w:r>
    </w:p>
    <w:p w:rsidR="00F26766" w:rsidRPr="00323EFC" w:rsidRDefault="00F26766" w:rsidP="00F26766">
      <w:pPr>
        <w:numPr>
          <w:ilvl w:val="0"/>
          <w:numId w:val="4"/>
        </w:numPr>
        <w:spacing w:line="360" w:lineRule="auto"/>
        <w:rPr>
          <w:sz w:val="24"/>
          <w:szCs w:val="24"/>
        </w:rPr>
      </w:pPr>
      <w:r w:rsidRPr="00323EFC">
        <w:rPr>
          <w:sz w:val="24"/>
          <w:szCs w:val="24"/>
        </w:rPr>
        <w:t>用于教师上传教学资源，教学课件，可供学生免费下载，可让学生在下课期间也能通过这些资料来学习和复习。</w:t>
      </w:r>
    </w:p>
    <w:p w:rsidR="00F26766" w:rsidRPr="00323EFC" w:rsidRDefault="00F26766" w:rsidP="00F26766">
      <w:pPr>
        <w:numPr>
          <w:ilvl w:val="1"/>
          <w:numId w:val="3"/>
        </w:numPr>
        <w:spacing w:line="360" w:lineRule="auto"/>
        <w:rPr>
          <w:sz w:val="24"/>
          <w:szCs w:val="24"/>
        </w:rPr>
      </w:pPr>
      <w:r w:rsidRPr="00323EFC">
        <w:rPr>
          <w:sz w:val="24"/>
          <w:szCs w:val="24"/>
        </w:rPr>
        <w:t>教学动态管理</w:t>
      </w:r>
    </w:p>
    <w:p w:rsidR="00F26766" w:rsidRPr="00323EFC" w:rsidRDefault="00F26766" w:rsidP="00F26766">
      <w:pPr>
        <w:numPr>
          <w:ilvl w:val="2"/>
          <w:numId w:val="3"/>
        </w:numPr>
        <w:spacing w:line="360" w:lineRule="auto"/>
        <w:rPr>
          <w:sz w:val="24"/>
          <w:szCs w:val="24"/>
        </w:rPr>
      </w:pPr>
      <w:r w:rsidRPr="00323EFC">
        <w:rPr>
          <w:sz w:val="24"/>
          <w:szCs w:val="24"/>
        </w:rPr>
        <w:lastRenderedPageBreak/>
        <w:t>用于教师发布最新教学动态，以便学生能提前预习，能跟上老师的教学进度，方便学生能主动学习。</w:t>
      </w:r>
    </w:p>
    <w:p w:rsidR="00F26766" w:rsidRPr="00323EFC" w:rsidRDefault="00F26766" w:rsidP="00F26766">
      <w:pPr>
        <w:numPr>
          <w:ilvl w:val="1"/>
          <w:numId w:val="3"/>
        </w:numPr>
        <w:spacing w:line="360" w:lineRule="auto"/>
        <w:rPr>
          <w:sz w:val="24"/>
          <w:szCs w:val="24"/>
        </w:rPr>
      </w:pPr>
      <w:r w:rsidRPr="00323EFC">
        <w:rPr>
          <w:sz w:val="24"/>
          <w:szCs w:val="24"/>
        </w:rPr>
        <w:t>教学项目管理</w:t>
      </w:r>
    </w:p>
    <w:p w:rsidR="00F26766" w:rsidRPr="00323EFC" w:rsidRDefault="00F26766" w:rsidP="00F26766">
      <w:pPr>
        <w:numPr>
          <w:ilvl w:val="2"/>
          <w:numId w:val="3"/>
        </w:numPr>
        <w:spacing w:line="360" w:lineRule="auto"/>
        <w:rPr>
          <w:sz w:val="24"/>
          <w:szCs w:val="24"/>
        </w:rPr>
      </w:pPr>
      <w:r w:rsidRPr="00323EFC">
        <w:rPr>
          <w:sz w:val="24"/>
          <w:szCs w:val="24"/>
        </w:rPr>
        <w:t>用于老师来上传一些上课期间讲到的一些项目供同学们来学习。</w:t>
      </w:r>
    </w:p>
    <w:p w:rsidR="00F26766" w:rsidRPr="00323EFC" w:rsidRDefault="00F26766" w:rsidP="00F26766">
      <w:pPr>
        <w:numPr>
          <w:ilvl w:val="1"/>
          <w:numId w:val="3"/>
        </w:numPr>
        <w:spacing w:line="360" w:lineRule="auto"/>
        <w:rPr>
          <w:sz w:val="24"/>
          <w:szCs w:val="24"/>
        </w:rPr>
      </w:pPr>
      <w:r w:rsidRPr="00323EFC">
        <w:rPr>
          <w:sz w:val="24"/>
          <w:szCs w:val="24"/>
        </w:rPr>
        <w:t>学生作品管理</w:t>
      </w:r>
    </w:p>
    <w:p w:rsidR="00F26766" w:rsidRPr="00323EFC" w:rsidRDefault="00F26766" w:rsidP="00F26766">
      <w:pPr>
        <w:numPr>
          <w:ilvl w:val="2"/>
          <w:numId w:val="3"/>
        </w:numPr>
        <w:spacing w:line="360" w:lineRule="auto"/>
        <w:rPr>
          <w:sz w:val="24"/>
          <w:szCs w:val="24"/>
        </w:rPr>
      </w:pPr>
      <w:r w:rsidRPr="00323EFC">
        <w:rPr>
          <w:sz w:val="24"/>
          <w:szCs w:val="24"/>
        </w:rPr>
        <w:t>老师可以管理学生上传的作品。</w:t>
      </w:r>
    </w:p>
    <w:p w:rsidR="00F26766" w:rsidRPr="00323EFC" w:rsidRDefault="00F26766" w:rsidP="00F26766">
      <w:pPr>
        <w:numPr>
          <w:ilvl w:val="1"/>
          <w:numId w:val="3"/>
        </w:numPr>
        <w:spacing w:line="360" w:lineRule="auto"/>
        <w:rPr>
          <w:sz w:val="24"/>
          <w:szCs w:val="24"/>
        </w:rPr>
      </w:pPr>
      <w:r w:rsidRPr="00323EFC">
        <w:rPr>
          <w:sz w:val="24"/>
          <w:szCs w:val="24"/>
        </w:rPr>
        <w:t>学生自测成绩管理</w:t>
      </w:r>
    </w:p>
    <w:p w:rsidR="00F26766" w:rsidRPr="00323EFC" w:rsidRDefault="00F26766" w:rsidP="00F26766">
      <w:pPr>
        <w:numPr>
          <w:ilvl w:val="2"/>
          <w:numId w:val="3"/>
        </w:numPr>
        <w:spacing w:line="360" w:lineRule="auto"/>
        <w:rPr>
          <w:sz w:val="24"/>
          <w:szCs w:val="24"/>
        </w:rPr>
      </w:pPr>
      <w:r w:rsidRPr="00323EFC">
        <w:rPr>
          <w:sz w:val="24"/>
          <w:szCs w:val="24"/>
        </w:rPr>
        <w:t>老师可以查看学生自测成绩情况。</w:t>
      </w:r>
    </w:p>
    <w:p w:rsidR="00F26766" w:rsidRPr="00323EFC" w:rsidRDefault="00F26766" w:rsidP="00F26766">
      <w:pPr>
        <w:numPr>
          <w:ilvl w:val="1"/>
          <w:numId w:val="3"/>
        </w:numPr>
        <w:spacing w:line="360" w:lineRule="auto"/>
        <w:rPr>
          <w:sz w:val="24"/>
          <w:szCs w:val="24"/>
        </w:rPr>
      </w:pPr>
      <w:r w:rsidRPr="00323EFC">
        <w:rPr>
          <w:sz w:val="24"/>
          <w:szCs w:val="24"/>
        </w:rPr>
        <w:t>自测系统管理</w:t>
      </w:r>
    </w:p>
    <w:p w:rsidR="00F26766" w:rsidRPr="00323EFC" w:rsidRDefault="00F26766" w:rsidP="00F26766">
      <w:pPr>
        <w:numPr>
          <w:ilvl w:val="2"/>
          <w:numId w:val="3"/>
        </w:numPr>
        <w:spacing w:line="360" w:lineRule="auto"/>
        <w:rPr>
          <w:sz w:val="24"/>
          <w:szCs w:val="24"/>
        </w:rPr>
      </w:pPr>
      <w:r w:rsidRPr="00323EFC">
        <w:rPr>
          <w:sz w:val="24"/>
          <w:szCs w:val="24"/>
        </w:rPr>
        <w:t>自测系统课程试卷管理。</w:t>
      </w:r>
    </w:p>
    <w:p w:rsidR="00F26766" w:rsidRPr="00323EFC" w:rsidRDefault="00F26766" w:rsidP="00F26766">
      <w:pPr>
        <w:numPr>
          <w:ilvl w:val="2"/>
          <w:numId w:val="3"/>
        </w:numPr>
        <w:spacing w:line="360" w:lineRule="auto"/>
        <w:rPr>
          <w:sz w:val="24"/>
          <w:szCs w:val="24"/>
        </w:rPr>
      </w:pPr>
      <w:r w:rsidRPr="00323EFC">
        <w:rPr>
          <w:sz w:val="24"/>
          <w:szCs w:val="24"/>
        </w:rPr>
        <w:t>自测系统题库管理。</w:t>
      </w:r>
    </w:p>
    <w:p w:rsidR="00F26766" w:rsidRPr="00323EFC" w:rsidRDefault="00F26766" w:rsidP="00F26766">
      <w:pPr>
        <w:ind w:left="1260"/>
        <w:rPr>
          <w:sz w:val="24"/>
          <w:szCs w:val="24"/>
        </w:rPr>
      </w:pPr>
    </w:p>
    <w:p w:rsidR="00F26766" w:rsidRPr="00323EFC" w:rsidRDefault="00F26766" w:rsidP="00F26766">
      <w:pPr>
        <w:numPr>
          <w:ilvl w:val="0"/>
          <w:numId w:val="3"/>
        </w:numPr>
        <w:spacing w:line="360" w:lineRule="auto"/>
        <w:rPr>
          <w:sz w:val="24"/>
          <w:szCs w:val="24"/>
        </w:rPr>
      </w:pPr>
      <w:r w:rsidRPr="00323EFC">
        <w:rPr>
          <w:sz w:val="24"/>
          <w:szCs w:val="24"/>
        </w:rPr>
        <w:t>学生：</w:t>
      </w:r>
    </w:p>
    <w:p w:rsidR="00F26766" w:rsidRPr="00323EFC" w:rsidRDefault="00F26766" w:rsidP="00F26766">
      <w:pPr>
        <w:numPr>
          <w:ilvl w:val="1"/>
          <w:numId w:val="3"/>
        </w:numPr>
        <w:spacing w:line="360" w:lineRule="auto"/>
        <w:rPr>
          <w:sz w:val="24"/>
          <w:szCs w:val="24"/>
        </w:rPr>
      </w:pPr>
      <w:r w:rsidRPr="00323EFC">
        <w:rPr>
          <w:sz w:val="24"/>
          <w:szCs w:val="24"/>
        </w:rPr>
        <w:t>查看教学动态</w:t>
      </w:r>
    </w:p>
    <w:p w:rsidR="00F26766" w:rsidRPr="00323EFC" w:rsidRDefault="00F26766" w:rsidP="00F26766">
      <w:pPr>
        <w:numPr>
          <w:ilvl w:val="2"/>
          <w:numId w:val="3"/>
        </w:numPr>
        <w:spacing w:line="360" w:lineRule="auto"/>
        <w:rPr>
          <w:sz w:val="24"/>
          <w:szCs w:val="24"/>
        </w:rPr>
      </w:pPr>
      <w:r w:rsidRPr="00323EFC">
        <w:rPr>
          <w:sz w:val="24"/>
          <w:szCs w:val="24"/>
        </w:rPr>
        <w:t>查看老师发布的一些关于教学方面的动态。</w:t>
      </w:r>
    </w:p>
    <w:p w:rsidR="00F26766" w:rsidRPr="00323EFC" w:rsidRDefault="00F26766" w:rsidP="00F26766">
      <w:pPr>
        <w:numPr>
          <w:ilvl w:val="1"/>
          <w:numId w:val="3"/>
        </w:numPr>
        <w:spacing w:line="360" w:lineRule="auto"/>
        <w:rPr>
          <w:sz w:val="24"/>
          <w:szCs w:val="24"/>
        </w:rPr>
      </w:pPr>
      <w:r w:rsidRPr="00323EFC">
        <w:rPr>
          <w:sz w:val="24"/>
          <w:szCs w:val="24"/>
        </w:rPr>
        <w:t>下载教学课件及相关材料</w:t>
      </w:r>
    </w:p>
    <w:p w:rsidR="00F26766" w:rsidRPr="00323EFC" w:rsidRDefault="00F26766" w:rsidP="00F26766">
      <w:pPr>
        <w:numPr>
          <w:ilvl w:val="2"/>
          <w:numId w:val="3"/>
        </w:numPr>
        <w:spacing w:line="360" w:lineRule="auto"/>
        <w:rPr>
          <w:sz w:val="24"/>
          <w:szCs w:val="24"/>
        </w:rPr>
      </w:pPr>
      <w:r w:rsidRPr="00323EFC">
        <w:rPr>
          <w:sz w:val="24"/>
          <w:szCs w:val="24"/>
        </w:rPr>
        <w:t>可免费下载老师上传的各种资源。</w:t>
      </w:r>
    </w:p>
    <w:p w:rsidR="00F26766" w:rsidRPr="00323EFC" w:rsidRDefault="00F26766" w:rsidP="00F26766">
      <w:pPr>
        <w:numPr>
          <w:ilvl w:val="1"/>
          <w:numId w:val="3"/>
        </w:numPr>
        <w:spacing w:line="360" w:lineRule="auto"/>
        <w:rPr>
          <w:sz w:val="24"/>
          <w:szCs w:val="24"/>
        </w:rPr>
      </w:pPr>
      <w:r w:rsidRPr="00323EFC">
        <w:rPr>
          <w:sz w:val="24"/>
          <w:szCs w:val="24"/>
        </w:rPr>
        <w:t>进行自测</w:t>
      </w:r>
    </w:p>
    <w:p w:rsidR="00F26766" w:rsidRPr="00323EFC" w:rsidRDefault="00F26766" w:rsidP="00F26766">
      <w:pPr>
        <w:numPr>
          <w:ilvl w:val="2"/>
          <w:numId w:val="3"/>
        </w:numPr>
        <w:spacing w:line="360" w:lineRule="auto"/>
        <w:rPr>
          <w:sz w:val="24"/>
          <w:szCs w:val="24"/>
        </w:rPr>
      </w:pPr>
      <w:r w:rsidRPr="00323EFC">
        <w:rPr>
          <w:sz w:val="24"/>
          <w:szCs w:val="24"/>
        </w:rPr>
        <w:t>可进行对莫学科进行模拟测试。</w:t>
      </w:r>
    </w:p>
    <w:p w:rsidR="00F26766" w:rsidRPr="00323EFC" w:rsidRDefault="00F26766" w:rsidP="00F26766">
      <w:pPr>
        <w:numPr>
          <w:ilvl w:val="1"/>
          <w:numId w:val="3"/>
        </w:numPr>
        <w:spacing w:line="360" w:lineRule="auto"/>
        <w:rPr>
          <w:sz w:val="24"/>
          <w:szCs w:val="24"/>
        </w:rPr>
      </w:pPr>
      <w:r w:rsidRPr="00323EFC">
        <w:rPr>
          <w:sz w:val="24"/>
          <w:szCs w:val="24"/>
        </w:rPr>
        <w:t>上传学习作品</w:t>
      </w:r>
    </w:p>
    <w:p w:rsidR="00F26766" w:rsidRPr="00323EFC" w:rsidRDefault="00F26766" w:rsidP="00F26766">
      <w:pPr>
        <w:numPr>
          <w:ilvl w:val="2"/>
          <w:numId w:val="3"/>
        </w:numPr>
        <w:spacing w:line="360" w:lineRule="auto"/>
        <w:rPr>
          <w:sz w:val="24"/>
          <w:szCs w:val="24"/>
        </w:rPr>
      </w:pPr>
      <w:r w:rsidRPr="00323EFC">
        <w:rPr>
          <w:sz w:val="24"/>
          <w:szCs w:val="24"/>
        </w:rPr>
        <w:t>学生可以上传一些在学习过程中所做的一下作品供其他学生参考。</w:t>
      </w:r>
    </w:p>
    <w:p w:rsidR="00F26766" w:rsidRPr="00422636" w:rsidRDefault="00F26766" w:rsidP="00F26766"/>
    <w:p w:rsidR="00F26766" w:rsidRPr="00422636" w:rsidRDefault="00F26766" w:rsidP="00F26766"/>
    <w:p w:rsidR="00F26766" w:rsidRPr="00422636" w:rsidRDefault="00F26766" w:rsidP="00F26766">
      <w:pPr>
        <w:pStyle w:val="2"/>
        <w:rPr>
          <w:rFonts w:ascii="Times New Roman" w:hAnsi="Times New Roman"/>
        </w:rPr>
      </w:pPr>
      <w:bookmarkStart w:id="12" w:name="_Toc131763170"/>
      <w:r w:rsidRPr="00422636">
        <w:rPr>
          <w:rStyle w:val="2Char"/>
          <w:rFonts w:ascii="Times New Roman" w:hAnsi="Times New Roman"/>
        </w:rPr>
        <w:t>3.3</w:t>
      </w:r>
      <w:r w:rsidRPr="00422636">
        <w:rPr>
          <w:rStyle w:val="2Char"/>
          <w:rFonts w:ascii="Times New Roman" w:hAnsi="Times New Roman"/>
        </w:rPr>
        <w:t>系统用例图</w:t>
      </w:r>
      <w:bookmarkEnd w:id="12"/>
      <w:r w:rsidRPr="00422636">
        <w:rPr>
          <w:rStyle w:val="2Char"/>
          <w:rFonts w:ascii="Times New Roman" w:hAnsi="Times New Roman"/>
        </w:rPr>
        <w:tab/>
      </w:r>
    </w:p>
    <w:p w:rsidR="00F26766" w:rsidRPr="00323EFC" w:rsidRDefault="00F26766" w:rsidP="00F26766">
      <w:pPr>
        <w:spacing w:line="360" w:lineRule="auto"/>
        <w:ind w:firstLine="420"/>
        <w:rPr>
          <w:sz w:val="24"/>
          <w:szCs w:val="24"/>
        </w:rPr>
      </w:pPr>
      <w:r w:rsidRPr="00323EFC">
        <w:rPr>
          <w:sz w:val="24"/>
          <w:szCs w:val="24"/>
        </w:rPr>
        <w:t>用例图是指作为用户所能观察到的系统功能模型图。用例是对系统的用户需求的描述，用例表达了系统的功能和所提供的服务。</w:t>
      </w:r>
    </w:p>
    <w:p w:rsidR="00F26766" w:rsidRPr="00323EFC" w:rsidRDefault="00F26766" w:rsidP="00F26766">
      <w:pPr>
        <w:rPr>
          <w:sz w:val="24"/>
          <w:szCs w:val="24"/>
        </w:rPr>
      </w:pPr>
    </w:p>
    <w:p w:rsidR="00F26766" w:rsidRPr="00323EFC" w:rsidRDefault="00F26766" w:rsidP="00F26766">
      <w:pPr>
        <w:rPr>
          <w:sz w:val="24"/>
          <w:szCs w:val="24"/>
        </w:rPr>
      </w:pPr>
      <w:r w:rsidRPr="00323EFC">
        <w:rPr>
          <w:sz w:val="24"/>
          <w:szCs w:val="24"/>
        </w:rPr>
        <w:t>管理员用例图如图</w:t>
      </w:r>
      <w:r w:rsidRPr="00323EFC">
        <w:rPr>
          <w:sz w:val="24"/>
          <w:szCs w:val="24"/>
        </w:rPr>
        <w:t>3.2</w:t>
      </w:r>
      <w:r w:rsidRPr="00323EFC">
        <w:rPr>
          <w:sz w:val="24"/>
          <w:szCs w:val="24"/>
        </w:rPr>
        <w:t>所示：</w:t>
      </w:r>
    </w:p>
    <w:p w:rsidR="00F26766" w:rsidRPr="00422636" w:rsidRDefault="00F26766" w:rsidP="00F26766">
      <w:pPr>
        <w:ind w:firstLine="420"/>
        <w:jc w:val="center"/>
      </w:pPr>
      <w:r w:rsidRPr="00422636">
        <w:rPr>
          <w:noProof/>
        </w:rPr>
        <w:lastRenderedPageBreak/>
        <w:drawing>
          <wp:inline distT="0" distB="0" distL="0" distR="0">
            <wp:extent cx="5255260" cy="38677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5260" cy="3867785"/>
                    </a:xfrm>
                    <a:prstGeom prst="rect">
                      <a:avLst/>
                    </a:prstGeom>
                    <a:noFill/>
                    <a:ln>
                      <a:noFill/>
                    </a:ln>
                  </pic:spPr>
                </pic:pic>
              </a:graphicData>
            </a:graphic>
          </wp:inline>
        </w:drawing>
      </w:r>
    </w:p>
    <w:p w:rsidR="00F26766" w:rsidRPr="00422636" w:rsidRDefault="00F26766" w:rsidP="00F26766">
      <w:pPr>
        <w:pStyle w:val="af1"/>
        <w:ind w:firstLine="420"/>
        <w:jc w:val="center"/>
        <w:rPr>
          <w:rFonts w:ascii="Times New Roman" w:hAnsi="Times New Roman"/>
          <w:szCs w:val="21"/>
        </w:rPr>
      </w:pPr>
      <w:r w:rsidRPr="00422636">
        <w:rPr>
          <w:rFonts w:ascii="Times New Roman" w:hAnsi="Times New Roman"/>
          <w:szCs w:val="21"/>
        </w:rPr>
        <w:t>图</w:t>
      </w:r>
      <w:r w:rsidRPr="00422636">
        <w:rPr>
          <w:rFonts w:ascii="Times New Roman" w:hAnsi="Times New Roman"/>
          <w:szCs w:val="21"/>
        </w:rPr>
        <w:t xml:space="preserve">3.2 </w:t>
      </w:r>
      <w:r w:rsidRPr="00422636">
        <w:rPr>
          <w:rFonts w:ascii="Times New Roman" w:hAnsi="Times New Roman"/>
          <w:szCs w:val="21"/>
        </w:rPr>
        <w:t>管理员用例图</w:t>
      </w:r>
    </w:p>
    <w:p w:rsidR="00F26766" w:rsidRPr="00323EFC" w:rsidRDefault="00F26766" w:rsidP="00F26766">
      <w:pPr>
        <w:spacing w:line="360" w:lineRule="auto"/>
        <w:ind w:firstLineChars="200" w:firstLine="480"/>
        <w:rPr>
          <w:sz w:val="24"/>
          <w:szCs w:val="24"/>
        </w:rPr>
      </w:pPr>
      <w:r w:rsidRPr="00323EFC">
        <w:rPr>
          <w:sz w:val="24"/>
          <w:szCs w:val="24"/>
        </w:rPr>
        <w:t>教师用例图如图</w:t>
      </w:r>
      <w:r w:rsidRPr="00323EFC">
        <w:rPr>
          <w:sz w:val="24"/>
          <w:szCs w:val="24"/>
        </w:rPr>
        <w:t>3.3</w:t>
      </w:r>
      <w:r w:rsidRPr="00323EFC">
        <w:rPr>
          <w:sz w:val="24"/>
          <w:szCs w:val="24"/>
        </w:rPr>
        <w:t>所示：</w:t>
      </w:r>
    </w:p>
    <w:p w:rsidR="00F26766" w:rsidRPr="00422636" w:rsidRDefault="00F26766" w:rsidP="00F26766">
      <w:pPr>
        <w:rPr>
          <w:sz w:val="24"/>
          <w:szCs w:val="24"/>
        </w:rPr>
      </w:pPr>
    </w:p>
    <w:p w:rsidR="00F26766" w:rsidRPr="00422636" w:rsidRDefault="00F26766" w:rsidP="00F26766"/>
    <w:p w:rsidR="00F26766" w:rsidRPr="00422636" w:rsidRDefault="00F26766" w:rsidP="00F26766"/>
    <w:p w:rsidR="00F26766" w:rsidRPr="00422636" w:rsidRDefault="00F26766" w:rsidP="00F26766"/>
    <w:p w:rsidR="00F26766" w:rsidRPr="00422636" w:rsidRDefault="00F26766" w:rsidP="00F26766">
      <w:pPr>
        <w:tabs>
          <w:tab w:val="left" w:pos="1630"/>
        </w:tabs>
        <w:jc w:val="left"/>
      </w:pPr>
      <w:r w:rsidRPr="00422636">
        <w:tab/>
      </w:r>
    </w:p>
    <w:p w:rsidR="00F26766" w:rsidRPr="00422636" w:rsidRDefault="00F26766" w:rsidP="00F26766">
      <w:pPr>
        <w:jc w:val="center"/>
      </w:pPr>
      <w:r w:rsidRPr="00422636">
        <w:rPr>
          <w:noProof/>
        </w:rPr>
        <w:lastRenderedPageBreak/>
        <w:drawing>
          <wp:inline distT="0" distB="0" distL="0" distR="0">
            <wp:extent cx="4543425" cy="3362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3425" cy="3362325"/>
                    </a:xfrm>
                    <a:prstGeom prst="rect">
                      <a:avLst/>
                    </a:prstGeom>
                    <a:noFill/>
                    <a:ln>
                      <a:noFill/>
                    </a:ln>
                  </pic:spPr>
                </pic:pic>
              </a:graphicData>
            </a:graphic>
          </wp:inline>
        </w:drawing>
      </w:r>
    </w:p>
    <w:p w:rsidR="00F26766" w:rsidRPr="00422636" w:rsidRDefault="00F26766" w:rsidP="00F26766">
      <w:pPr>
        <w:pStyle w:val="af1"/>
        <w:jc w:val="center"/>
        <w:rPr>
          <w:rFonts w:ascii="Times New Roman" w:hAnsi="Times New Roman"/>
          <w:szCs w:val="21"/>
        </w:rPr>
      </w:pPr>
      <w:r w:rsidRPr="00422636">
        <w:rPr>
          <w:rFonts w:ascii="Times New Roman" w:hAnsi="Times New Roman"/>
          <w:szCs w:val="21"/>
        </w:rPr>
        <w:t>图</w:t>
      </w:r>
      <w:r w:rsidRPr="00422636">
        <w:rPr>
          <w:rFonts w:ascii="Times New Roman" w:hAnsi="Times New Roman"/>
          <w:szCs w:val="21"/>
        </w:rPr>
        <w:t xml:space="preserve">3.3 </w:t>
      </w:r>
      <w:r w:rsidRPr="00422636">
        <w:rPr>
          <w:rFonts w:ascii="Times New Roman" w:hAnsi="Times New Roman"/>
          <w:szCs w:val="21"/>
        </w:rPr>
        <w:t>教师用例图</w:t>
      </w:r>
    </w:p>
    <w:p w:rsidR="00F26766" w:rsidRPr="00422636" w:rsidRDefault="00F26766" w:rsidP="00F26766"/>
    <w:p w:rsidR="00F26766" w:rsidRPr="00422636" w:rsidRDefault="00F26766" w:rsidP="00F26766"/>
    <w:p w:rsidR="00F26766" w:rsidRPr="00323EFC" w:rsidRDefault="00F26766" w:rsidP="00F26766">
      <w:pPr>
        <w:spacing w:line="360" w:lineRule="auto"/>
        <w:ind w:firstLineChars="200" w:firstLine="480"/>
        <w:rPr>
          <w:sz w:val="24"/>
          <w:szCs w:val="24"/>
        </w:rPr>
      </w:pPr>
      <w:r w:rsidRPr="00323EFC">
        <w:rPr>
          <w:sz w:val="24"/>
          <w:szCs w:val="24"/>
        </w:rPr>
        <w:t>学生用例图如图</w:t>
      </w:r>
      <w:r w:rsidRPr="00323EFC">
        <w:rPr>
          <w:sz w:val="24"/>
          <w:szCs w:val="24"/>
        </w:rPr>
        <w:t>3.4</w:t>
      </w:r>
      <w:r w:rsidRPr="00323EFC">
        <w:rPr>
          <w:sz w:val="24"/>
          <w:szCs w:val="24"/>
        </w:rPr>
        <w:t>所示：</w:t>
      </w:r>
    </w:p>
    <w:p w:rsidR="00F26766" w:rsidRPr="00422636" w:rsidRDefault="00F26766" w:rsidP="00F26766"/>
    <w:p w:rsidR="00F26766" w:rsidRPr="00422636" w:rsidRDefault="00F26766" w:rsidP="00F26766"/>
    <w:p w:rsidR="00F26766" w:rsidRPr="00422636" w:rsidRDefault="00F26766" w:rsidP="00F26766">
      <w:pPr>
        <w:jc w:val="center"/>
      </w:pPr>
      <w:r w:rsidRPr="00422636">
        <w:rPr>
          <w:noProof/>
        </w:rPr>
        <w:drawing>
          <wp:inline distT="0" distB="0" distL="0" distR="0">
            <wp:extent cx="4495800" cy="33432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3343275"/>
                    </a:xfrm>
                    <a:prstGeom prst="rect">
                      <a:avLst/>
                    </a:prstGeom>
                    <a:noFill/>
                    <a:ln>
                      <a:noFill/>
                    </a:ln>
                  </pic:spPr>
                </pic:pic>
              </a:graphicData>
            </a:graphic>
          </wp:inline>
        </w:drawing>
      </w:r>
    </w:p>
    <w:p w:rsidR="00F26766" w:rsidRPr="00422636" w:rsidRDefault="00F26766" w:rsidP="00F26766">
      <w:pPr>
        <w:pStyle w:val="af1"/>
        <w:jc w:val="center"/>
        <w:rPr>
          <w:rFonts w:ascii="Times New Roman" w:hAnsi="Times New Roman"/>
        </w:rPr>
      </w:pPr>
      <w:r w:rsidRPr="00422636">
        <w:rPr>
          <w:rFonts w:ascii="Times New Roman" w:hAnsi="Times New Roman"/>
        </w:rPr>
        <w:t>图</w:t>
      </w:r>
      <w:r w:rsidRPr="00422636">
        <w:rPr>
          <w:rFonts w:ascii="Times New Roman" w:hAnsi="Times New Roman"/>
        </w:rPr>
        <w:t xml:space="preserve">3.4 </w:t>
      </w:r>
      <w:r w:rsidRPr="00422636">
        <w:rPr>
          <w:rFonts w:ascii="Times New Roman" w:hAnsi="Times New Roman"/>
        </w:rPr>
        <w:t>学生用例图</w:t>
      </w:r>
    </w:p>
    <w:p w:rsidR="00F26766" w:rsidRPr="00422636" w:rsidRDefault="00F26766" w:rsidP="00F26766"/>
    <w:p w:rsidR="00F26766" w:rsidRPr="00422636" w:rsidRDefault="00F26766" w:rsidP="00F26766">
      <w:pPr>
        <w:rPr>
          <w:bCs/>
        </w:rPr>
      </w:pPr>
    </w:p>
    <w:p w:rsidR="00F26766" w:rsidRPr="00422636" w:rsidRDefault="00F26766" w:rsidP="00F26766">
      <w:pPr>
        <w:pStyle w:val="a9"/>
        <w:sectPr w:rsidR="00F26766" w:rsidRPr="00422636" w:rsidSect="008F5DDC">
          <w:pgSz w:w="11906" w:h="16838"/>
          <w:pgMar w:top="1701" w:right="1588" w:bottom="1418" w:left="1588" w:header="1021" w:footer="1021" w:gutter="454"/>
          <w:cols w:space="720"/>
          <w:docGrid w:type="lines" w:linePitch="312"/>
        </w:sectPr>
      </w:pPr>
    </w:p>
    <w:p w:rsidR="00F26766" w:rsidRPr="00422636" w:rsidRDefault="00F26766" w:rsidP="00F26766">
      <w:pPr>
        <w:pStyle w:val="a9"/>
      </w:pPr>
      <w:bookmarkStart w:id="13" w:name="_Toc131763171"/>
      <w:r w:rsidRPr="00422636">
        <w:lastRenderedPageBreak/>
        <w:t>第四章</w:t>
      </w:r>
      <w:r w:rsidRPr="00422636">
        <w:t xml:space="preserve">  </w:t>
      </w:r>
      <w:r w:rsidRPr="00422636">
        <w:t>系统设计</w:t>
      </w:r>
      <w:bookmarkEnd w:id="13"/>
    </w:p>
    <w:p w:rsidR="00F26766" w:rsidRPr="00422636" w:rsidRDefault="00F26766" w:rsidP="00F26766">
      <w:pPr>
        <w:pStyle w:val="2"/>
        <w:rPr>
          <w:rFonts w:ascii="Times New Roman" w:hAnsi="Times New Roman"/>
        </w:rPr>
      </w:pPr>
      <w:bookmarkStart w:id="14" w:name="_Toc131763172"/>
      <w:r w:rsidRPr="00422636">
        <w:rPr>
          <w:rFonts w:ascii="Times New Roman" w:hAnsi="Times New Roman"/>
        </w:rPr>
        <w:t>4.1</w:t>
      </w:r>
      <w:r w:rsidRPr="00422636">
        <w:rPr>
          <w:rFonts w:ascii="Times New Roman" w:hAnsi="Times New Roman"/>
        </w:rPr>
        <w:t>系统架构及开发技术介绍</w:t>
      </w:r>
      <w:bookmarkEnd w:id="14"/>
    </w:p>
    <w:p w:rsidR="00F26766" w:rsidRPr="00422636" w:rsidRDefault="00F26766" w:rsidP="00F26766">
      <w:pPr>
        <w:pStyle w:val="3"/>
      </w:pPr>
      <w:bookmarkStart w:id="15" w:name="_Toc131763173"/>
      <w:r w:rsidRPr="00422636">
        <w:t>3.4.1</w:t>
      </w:r>
      <w:bookmarkEnd w:id="15"/>
      <w:r w:rsidR="003E79B7">
        <w:rPr>
          <w:rFonts w:hint="eastAsia"/>
        </w:rPr>
        <w:t>前后端分离</w:t>
      </w:r>
    </w:p>
    <w:p w:rsidR="003E79B7" w:rsidRDefault="00F26766" w:rsidP="00F26766">
      <w:pPr>
        <w:spacing w:line="360" w:lineRule="auto"/>
        <w:ind w:firstLineChars="200" w:firstLine="480"/>
        <w:rPr>
          <w:sz w:val="24"/>
        </w:rPr>
      </w:pPr>
      <w:r w:rsidRPr="00422636">
        <w:rPr>
          <w:sz w:val="24"/>
        </w:rPr>
        <w:t>本系统采用</w:t>
      </w:r>
      <w:r w:rsidR="003E79B7">
        <w:rPr>
          <w:rFonts w:hint="eastAsia"/>
        </w:rPr>
        <w:t>前后端分离</w:t>
      </w:r>
      <w:r w:rsidRPr="00422636">
        <w:rPr>
          <w:sz w:val="24"/>
        </w:rPr>
        <w:t>方式实现。</w:t>
      </w:r>
    </w:p>
    <w:p w:rsidR="00F26766" w:rsidRPr="00422636" w:rsidRDefault="00F26766" w:rsidP="00F26766">
      <w:pPr>
        <w:spacing w:line="360" w:lineRule="auto"/>
        <w:ind w:firstLineChars="200" w:firstLine="480"/>
        <w:rPr>
          <w:sz w:val="24"/>
        </w:rPr>
      </w:pPr>
      <w:r w:rsidRPr="00422636">
        <w:rPr>
          <w:sz w:val="24"/>
        </w:rPr>
        <w:t>它的任务是由浏览器向网络上的某一</w:t>
      </w:r>
      <w:r w:rsidRPr="00422636">
        <w:rPr>
          <w:sz w:val="24"/>
        </w:rPr>
        <w:t>Web</w:t>
      </w:r>
      <w:r w:rsidRPr="00422636">
        <w:rPr>
          <w:sz w:val="24"/>
        </w:rPr>
        <w:t>服务器提出服务请求，</w:t>
      </w:r>
      <w:r w:rsidRPr="00422636">
        <w:rPr>
          <w:sz w:val="24"/>
        </w:rPr>
        <w:t>Web</w:t>
      </w:r>
      <w:r w:rsidRPr="00422636">
        <w:rPr>
          <w:sz w:val="24"/>
        </w:rPr>
        <w:t>服务器对用户身份进行验证后用</w:t>
      </w:r>
      <w:r w:rsidRPr="00422636">
        <w:rPr>
          <w:sz w:val="24"/>
        </w:rPr>
        <w:t>HTTP</w:t>
      </w:r>
      <w:r w:rsidRPr="00422636">
        <w:rPr>
          <w:sz w:val="24"/>
        </w:rPr>
        <w:t>协议把所需的主页传送给客户端，客户端接受传来的主页文件，并把它显示在浏览器上。《成职院教学资源共享系统》采用此构架方式主要基于以下几点考虑：</w:t>
      </w:r>
    </w:p>
    <w:p w:rsidR="00F26766" w:rsidRPr="00422636" w:rsidRDefault="00F26766" w:rsidP="00F26766">
      <w:pPr>
        <w:pStyle w:val="31"/>
        <w:numPr>
          <w:ilvl w:val="0"/>
          <w:numId w:val="5"/>
        </w:numPr>
        <w:spacing w:after="0" w:line="360" w:lineRule="auto"/>
        <w:ind w:leftChars="0"/>
        <w:rPr>
          <w:sz w:val="24"/>
          <w:szCs w:val="24"/>
        </w:rPr>
      </w:pPr>
      <w:r w:rsidRPr="00422636">
        <w:rPr>
          <w:sz w:val="24"/>
          <w:szCs w:val="24"/>
        </w:rPr>
        <w:t>在服务器上对数据进行处理并将处理结果生成网页，使得客户机上对数据的处理被进一步简化。客户机上以浏览器作为客户端的应用程序实现对数据显示，而不用再为客户端单独编写和安装其他类型的应用程序。</w:t>
      </w:r>
    </w:p>
    <w:p w:rsidR="00F26766" w:rsidRPr="00422636" w:rsidRDefault="00F26766" w:rsidP="00F26766">
      <w:pPr>
        <w:pStyle w:val="31"/>
        <w:spacing w:after="0" w:line="360" w:lineRule="auto"/>
        <w:ind w:leftChars="0" w:left="0" w:firstLineChars="200" w:firstLine="480"/>
        <w:rPr>
          <w:sz w:val="24"/>
          <w:szCs w:val="24"/>
        </w:rPr>
        <w:sectPr w:rsidR="00F26766" w:rsidRPr="00422636" w:rsidSect="008F5DDC">
          <w:pgSz w:w="11906" w:h="16838"/>
          <w:pgMar w:top="1701" w:right="1588" w:bottom="1418" w:left="1588" w:header="1021" w:footer="1021" w:gutter="454"/>
          <w:cols w:space="720"/>
          <w:docGrid w:type="lines" w:linePitch="312"/>
        </w:sectPr>
      </w:pPr>
    </w:p>
    <w:p w:rsidR="00F26766" w:rsidRPr="00422636" w:rsidRDefault="00F26766" w:rsidP="00F26766">
      <w:pPr>
        <w:pStyle w:val="31"/>
        <w:numPr>
          <w:ilvl w:val="0"/>
          <w:numId w:val="5"/>
        </w:numPr>
        <w:spacing w:after="0" w:line="360" w:lineRule="auto"/>
        <w:ind w:leftChars="0"/>
        <w:rPr>
          <w:sz w:val="24"/>
          <w:szCs w:val="24"/>
        </w:rPr>
      </w:pPr>
      <w:r w:rsidRPr="00422636">
        <w:rPr>
          <w:sz w:val="24"/>
          <w:szCs w:val="24"/>
        </w:rPr>
        <w:t>由于数据的处理、存储都是在服务器上完成，因此将来对系统</w:t>
      </w:r>
      <w:r w:rsidRPr="00422636">
        <w:rPr>
          <w:sz w:val="24"/>
          <w:szCs w:val="24"/>
        </w:rPr>
        <w:t>(</w:t>
      </w:r>
      <w:r w:rsidRPr="00422636">
        <w:rPr>
          <w:sz w:val="24"/>
          <w:szCs w:val="24"/>
        </w:rPr>
        <w:t>无论是硬件还是软件</w:t>
      </w:r>
      <w:r w:rsidRPr="00422636">
        <w:rPr>
          <w:sz w:val="24"/>
          <w:szCs w:val="24"/>
        </w:rPr>
        <w:t>)</w:t>
      </w:r>
      <w:r w:rsidRPr="00422636">
        <w:rPr>
          <w:sz w:val="24"/>
          <w:szCs w:val="24"/>
        </w:rPr>
        <w:t>的升级都只是对服务器进行。所以，网络应用软件易于管理和维护，而且扩展性好。</w:t>
      </w:r>
    </w:p>
    <w:p w:rsidR="00F26766" w:rsidRPr="00422636" w:rsidRDefault="00F26766" w:rsidP="00F26766">
      <w:pPr>
        <w:pStyle w:val="3"/>
      </w:pPr>
      <w:bookmarkStart w:id="16" w:name="_Toc131763174"/>
      <w:r w:rsidRPr="00422636">
        <w:t>3.4.2</w:t>
      </w:r>
      <w:r w:rsidRPr="00422636">
        <w:t>系统技术选型</w:t>
      </w:r>
      <w:bookmarkEnd w:id="16"/>
    </w:p>
    <w:p w:rsidR="00F26766" w:rsidRPr="00323EFC" w:rsidRDefault="00F26766" w:rsidP="00F26766">
      <w:pPr>
        <w:spacing w:line="360" w:lineRule="auto"/>
        <w:ind w:firstLineChars="200" w:firstLine="482"/>
        <w:rPr>
          <w:b/>
          <w:sz w:val="24"/>
        </w:rPr>
      </w:pPr>
      <w:r w:rsidRPr="00323EFC">
        <w:rPr>
          <w:rFonts w:hint="eastAsia"/>
          <w:b/>
          <w:sz w:val="24"/>
        </w:rPr>
        <w:t>（</w:t>
      </w:r>
      <w:r w:rsidRPr="00323EFC">
        <w:rPr>
          <w:rFonts w:hint="eastAsia"/>
          <w:b/>
          <w:sz w:val="24"/>
        </w:rPr>
        <w:t>1</w:t>
      </w:r>
      <w:r w:rsidRPr="00323EFC">
        <w:rPr>
          <w:rFonts w:hint="eastAsia"/>
          <w:b/>
          <w:sz w:val="24"/>
        </w:rPr>
        <w:t>）</w:t>
      </w:r>
      <w:r w:rsidR="003D7DB3">
        <w:rPr>
          <w:b/>
          <w:sz w:val="24"/>
        </w:rPr>
        <w:t>Node.js</w:t>
      </w:r>
      <w:r w:rsidR="003D7DB3">
        <w:rPr>
          <w:rFonts w:hint="eastAsia"/>
          <w:b/>
          <w:sz w:val="24"/>
        </w:rPr>
        <w:t>相关技术栈</w:t>
      </w:r>
      <w:r w:rsidRPr="00323EFC">
        <w:rPr>
          <w:b/>
          <w:sz w:val="24"/>
        </w:rPr>
        <w:t>介绍</w:t>
      </w:r>
    </w:p>
    <w:p w:rsidR="00F26766" w:rsidRPr="00323EFC" w:rsidRDefault="00F26766" w:rsidP="00F26766">
      <w:pPr>
        <w:spacing w:line="360" w:lineRule="auto"/>
        <w:ind w:firstLineChars="200" w:firstLine="480"/>
        <w:rPr>
          <w:sz w:val="24"/>
        </w:rPr>
      </w:pPr>
      <w:r w:rsidRPr="00323EFC">
        <w:rPr>
          <w:sz w:val="24"/>
        </w:rPr>
        <w:t>1</w:t>
      </w:r>
      <w:r w:rsidRPr="00323EFC">
        <w:rPr>
          <w:rFonts w:hint="eastAsia"/>
          <w:sz w:val="24"/>
        </w:rPr>
        <w:t>）</w:t>
      </w:r>
      <w:r w:rsidR="002748CD">
        <w:rPr>
          <w:sz w:val="24"/>
        </w:rPr>
        <w:t>Vue</w:t>
      </w:r>
    </w:p>
    <w:p w:rsidR="00F26766" w:rsidRPr="00323EFC" w:rsidRDefault="004C54AA" w:rsidP="00F26766">
      <w:pPr>
        <w:spacing w:line="360" w:lineRule="auto"/>
        <w:ind w:firstLineChars="200" w:firstLine="480"/>
        <w:rPr>
          <w:sz w:val="24"/>
        </w:rPr>
      </w:pPr>
      <w:r>
        <w:rPr>
          <w:sz w:val="24"/>
        </w:rPr>
        <w:t>Vue</w:t>
      </w:r>
      <w:r w:rsidR="00F26766" w:rsidRPr="00323EFC">
        <w:rPr>
          <w:sz w:val="24"/>
        </w:rPr>
        <w:t>是</w:t>
      </w:r>
      <w:r w:rsidR="006A1FCB" w:rsidRPr="00323EFC">
        <w:rPr>
          <w:sz w:val="24"/>
        </w:rPr>
        <w:t>一个开放源代码的</w:t>
      </w:r>
      <w:r w:rsidR="006A1FCB">
        <w:rPr>
          <w:rFonts w:hint="eastAsia"/>
          <w:sz w:val="24"/>
        </w:rPr>
        <w:t>前端</w:t>
      </w:r>
      <w:hyperlink r:id="rId14" w:history="1">
        <w:r w:rsidR="006A1FCB" w:rsidRPr="00323EFC">
          <w:rPr>
            <w:sz w:val="24"/>
          </w:rPr>
          <w:t>框架</w:t>
        </w:r>
      </w:hyperlink>
      <w:r w:rsidR="00F26766" w:rsidRPr="00323EFC">
        <w:rPr>
          <w:sz w:val="24"/>
        </w:rPr>
        <w:t>，。</w:t>
      </w:r>
    </w:p>
    <w:p w:rsidR="00F26766" w:rsidRPr="00323EFC" w:rsidRDefault="00F26766" w:rsidP="00F26766">
      <w:pPr>
        <w:spacing w:line="360" w:lineRule="auto"/>
        <w:ind w:firstLineChars="200" w:firstLine="480"/>
        <w:rPr>
          <w:sz w:val="24"/>
        </w:rPr>
      </w:pPr>
    </w:p>
    <w:p w:rsidR="00F26766" w:rsidRPr="00323EFC" w:rsidRDefault="00F26766" w:rsidP="00F26766">
      <w:pPr>
        <w:spacing w:line="360" w:lineRule="auto"/>
        <w:ind w:firstLineChars="200" w:firstLine="480"/>
        <w:rPr>
          <w:sz w:val="24"/>
        </w:rPr>
      </w:pPr>
      <w:r w:rsidRPr="00323EFC">
        <w:rPr>
          <w:sz w:val="24"/>
        </w:rPr>
        <w:t>2</w:t>
      </w:r>
      <w:r w:rsidRPr="00323EFC">
        <w:rPr>
          <w:rFonts w:hint="eastAsia"/>
          <w:sz w:val="24"/>
        </w:rPr>
        <w:t>）</w:t>
      </w:r>
      <w:r w:rsidR="002748CD">
        <w:rPr>
          <w:sz w:val="24"/>
        </w:rPr>
        <w:t>React</w:t>
      </w:r>
    </w:p>
    <w:p w:rsidR="00F26766" w:rsidRPr="00323EFC" w:rsidRDefault="00A54C9E" w:rsidP="00F26766">
      <w:pPr>
        <w:spacing w:line="360" w:lineRule="auto"/>
        <w:ind w:firstLineChars="200" w:firstLine="480"/>
        <w:rPr>
          <w:sz w:val="24"/>
        </w:rPr>
      </w:pPr>
      <w:r>
        <w:rPr>
          <w:sz w:val="24"/>
        </w:rPr>
        <w:t>React</w:t>
      </w:r>
      <w:r w:rsidR="00F26766" w:rsidRPr="00323EFC">
        <w:rPr>
          <w:sz w:val="24"/>
        </w:rPr>
        <w:t>是一个开放源代码的</w:t>
      </w:r>
      <w:r>
        <w:rPr>
          <w:rFonts w:hint="eastAsia"/>
          <w:sz w:val="24"/>
        </w:rPr>
        <w:t>前端</w:t>
      </w:r>
      <w:hyperlink r:id="rId15" w:history="1">
        <w:r w:rsidR="00F26766" w:rsidRPr="00323EFC">
          <w:rPr>
            <w:sz w:val="24"/>
          </w:rPr>
          <w:t>框架</w:t>
        </w:r>
      </w:hyperlink>
      <w:r>
        <w:rPr>
          <w:rFonts w:hint="eastAsia"/>
          <w:sz w:val="24"/>
        </w:rPr>
        <w:t>，由</w:t>
      </w:r>
      <w:r>
        <w:rPr>
          <w:rFonts w:hint="eastAsia"/>
          <w:sz w:val="24"/>
        </w:rPr>
        <w:t>M</w:t>
      </w:r>
      <w:r>
        <w:rPr>
          <w:sz w:val="24"/>
        </w:rPr>
        <w:t>eta</w:t>
      </w:r>
      <w:r>
        <w:rPr>
          <w:rFonts w:hint="eastAsia"/>
          <w:sz w:val="24"/>
        </w:rPr>
        <w:t>（</w:t>
      </w:r>
      <w:r>
        <w:rPr>
          <w:rFonts w:hint="eastAsia"/>
          <w:sz w:val="24"/>
        </w:rPr>
        <w:t>F</w:t>
      </w:r>
      <w:r>
        <w:rPr>
          <w:sz w:val="24"/>
        </w:rPr>
        <w:t>acebook</w:t>
      </w:r>
      <w:r>
        <w:rPr>
          <w:rFonts w:hint="eastAsia"/>
          <w:sz w:val="24"/>
        </w:rPr>
        <w:t>开发商）公司维护</w:t>
      </w:r>
      <w:r w:rsidR="00897C51">
        <w:rPr>
          <w:rFonts w:hint="eastAsia"/>
          <w:sz w:val="24"/>
        </w:rPr>
        <w:t>。</w:t>
      </w:r>
      <w:r w:rsidR="00F26766" w:rsidRPr="00323EFC">
        <w:rPr>
          <w:sz w:val="24"/>
        </w:rPr>
        <w:t>它对</w:t>
      </w:r>
      <w:r w:rsidR="00897C51">
        <w:rPr>
          <w:sz w:val="24"/>
        </w:rPr>
        <w:t>JavaScript</w:t>
      </w:r>
      <w:r w:rsidR="00F26766" w:rsidRPr="00323EFC">
        <w:rPr>
          <w:sz w:val="24"/>
        </w:rPr>
        <w:t>进行了非常轻量级的封装，使得</w:t>
      </w:r>
      <w:r w:rsidR="00897C51">
        <w:rPr>
          <w:rFonts w:hint="eastAsia"/>
          <w:sz w:val="24"/>
        </w:rPr>
        <w:t>前端</w:t>
      </w:r>
      <w:hyperlink r:id="rId16" w:history="1">
        <w:r w:rsidR="00F26766" w:rsidRPr="00323EFC">
          <w:rPr>
            <w:sz w:val="24"/>
          </w:rPr>
          <w:t>程序员</w:t>
        </w:r>
      </w:hyperlink>
      <w:r w:rsidR="00F26766" w:rsidRPr="00323EFC">
        <w:rPr>
          <w:sz w:val="24"/>
        </w:rPr>
        <w:t>可以</w:t>
      </w:r>
      <w:r w:rsidR="00897C51">
        <w:rPr>
          <w:rFonts w:hint="eastAsia"/>
          <w:sz w:val="24"/>
        </w:rPr>
        <w:t>进行快速开发及维护</w:t>
      </w:r>
      <w:r w:rsidR="00F26766" w:rsidRPr="00323EFC">
        <w:rPr>
          <w:sz w:val="24"/>
        </w:rPr>
        <w:t>。</w:t>
      </w:r>
      <w:r w:rsidR="00897C51">
        <w:rPr>
          <w:rFonts w:hint="eastAsia"/>
          <w:sz w:val="24"/>
        </w:rPr>
        <w:t>在实现上，</w:t>
      </w:r>
      <w:r w:rsidR="00897C51">
        <w:rPr>
          <w:rFonts w:hint="eastAsia"/>
          <w:sz w:val="24"/>
        </w:rPr>
        <w:t>R</w:t>
      </w:r>
      <w:r w:rsidR="00897C51">
        <w:rPr>
          <w:sz w:val="24"/>
        </w:rPr>
        <w:t>eact</w:t>
      </w:r>
      <w:r w:rsidR="00897C51">
        <w:rPr>
          <w:rFonts w:hint="eastAsia"/>
          <w:sz w:val="24"/>
        </w:rPr>
        <w:t>采用了虚拟</w:t>
      </w:r>
      <w:r w:rsidR="00897C51">
        <w:rPr>
          <w:rFonts w:hint="eastAsia"/>
          <w:sz w:val="24"/>
        </w:rPr>
        <w:t>D</w:t>
      </w:r>
      <w:r w:rsidR="00897C51">
        <w:rPr>
          <w:sz w:val="24"/>
        </w:rPr>
        <w:t>OM</w:t>
      </w:r>
      <w:r w:rsidR="00897C51">
        <w:rPr>
          <w:rFonts w:hint="eastAsia"/>
          <w:sz w:val="24"/>
        </w:rPr>
        <w:t>技术，通过</w:t>
      </w:r>
      <w:r w:rsidR="00897C51">
        <w:rPr>
          <w:rFonts w:hint="eastAsia"/>
          <w:sz w:val="24"/>
        </w:rPr>
        <w:t>d</w:t>
      </w:r>
      <w:r w:rsidR="00897C51">
        <w:rPr>
          <w:sz w:val="24"/>
        </w:rPr>
        <w:t>iffing</w:t>
      </w:r>
      <w:r w:rsidR="00897C51">
        <w:rPr>
          <w:rFonts w:hint="eastAsia"/>
          <w:sz w:val="24"/>
        </w:rPr>
        <w:t>算法实现页面的更新，减少了对</w:t>
      </w:r>
      <w:r w:rsidR="00897C51">
        <w:rPr>
          <w:rFonts w:hint="eastAsia"/>
          <w:sz w:val="24"/>
        </w:rPr>
        <w:t>D</w:t>
      </w:r>
      <w:r w:rsidR="00897C51">
        <w:rPr>
          <w:sz w:val="24"/>
        </w:rPr>
        <w:t>OM</w:t>
      </w:r>
      <w:r w:rsidR="00897C51">
        <w:rPr>
          <w:rFonts w:hint="eastAsia"/>
          <w:sz w:val="24"/>
        </w:rPr>
        <w:t>的操作，性能有很大提升</w:t>
      </w:r>
      <w:r w:rsidR="00F26766" w:rsidRPr="00323EFC">
        <w:rPr>
          <w:sz w:val="24"/>
        </w:rPr>
        <w:t>。</w:t>
      </w:r>
    </w:p>
    <w:p w:rsidR="00F26766" w:rsidRPr="00323EFC" w:rsidRDefault="00F26766" w:rsidP="00F26766">
      <w:pPr>
        <w:spacing w:line="360" w:lineRule="auto"/>
        <w:ind w:firstLineChars="200" w:firstLine="480"/>
        <w:rPr>
          <w:sz w:val="24"/>
        </w:rPr>
      </w:pPr>
    </w:p>
    <w:p w:rsidR="00F26766" w:rsidRPr="00323EFC" w:rsidRDefault="00F26766" w:rsidP="00F26766">
      <w:pPr>
        <w:spacing w:line="360" w:lineRule="auto"/>
        <w:ind w:firstLineChars="200" w:firstLine="480"/>
        <w:rPr>
          <w:sz w:val="24"/>
        </w:rPr>
      </w:pPr>
      <w:r w:rsidRPr="00323EFC">
        <w:rPr>
          <w:sz w:val="24"/>
        </w:rPr>
        <w:lastRenderedPageBreak/>
        <w:t>3</w:t>
      </w:r>
      <w:r w:rsidRPr="00323EFC">
        <w:rPr>
          <w:rFonts w:hint="eastAsia"/>
          <w:sz w:val="24"/>
        </w:rPr>
        <w:t>）</w:t>
      </w:r>
      <w:r w:rsidR="002748CD">
        <w:rPr>
          <w:sz w:val="24"/>
        </w:rPr>
        <w:t>Express</w:t>
      </w:r>
    </w:p>
    <w:p w:rsidR="00F26766" w:rsidRPr="00323EFC" w:rsidRDefault="007C24BA" w:rsidP="00F26766">
      <w:pPr>
        <w:spacing w:line="360" w:lineRule="auto"/>
        <w:ind w:firstLineChars="200" w:firstLine="480"/>
        <w:rPr>
          <w:sz w:val="24"/>
        </w:rPr>
      </w:pPr>
      <w:r>
        <w:rPr>
          <w:rFonts w:hint="eastAsia"/>
          <w:sz w:val="24"/>
        </w:rPr>
        <w:t>E</w:t>
      </w:r>
      <w:r>
        <w:rPr>
          <w:sz w:val="24"/>
        </w:rPr>
        <w:t>xpress</w:t>
      </w:r>
      <w:r w:rsidR="00F26766" w:rsidRPr="00323EFC">
        <w:rPr>
          <w:sz w:val="24"/>
        </w:rPr>
        <w:t>是一个开源</w:t>
      </w:r>
      <w:r>
        <w:rPr>
          <w:rFonts w:hint="eastAsia"/>
          <w:sz w:val="24"/>
        </w:rPr>
        <w:t>的</w:t>
      </w:r>
      <w:r>
        <w:rPr>
          <w:rFonts w:hint="eastAsia"/>
          <w:sz w:val="24"/>
        </w:rPr>
        <w:t>n</w:t>
      </w:r>
      <w:r>
        <w:rPr>
          <w:sz w:val="24"/>
        </w:rPr>
        <w:t>ode.js</w:t>
      </w:r>
      <w:r>
        <w:rPr>
          <w:rFonts w:hint="eastAsia"/>
          <w:sz w:val="24"/>
        </w:rPr>
        <w:t>后端</w:t>
      </w:r>
      <w:r w:rsidR="00F26766" w:rsidRPr="00323EFC">
        <w:rPr>
          <w:sz w:val="24"/>
        </w:rPr>
        <w:t>框架，它为</w:t>
      </w:r>
      <w:r w:rsidR="00D73644">
        <w:rPr>
          <w:rFonts w:hint="eastAsia"/>
          <w:sz w:val="24"/>
        </w:rPr>
        <w:t>n</w:t>
      </w:r>
      <w:r w:rsidR="00D73644">
        <w:rPr>
          <w:sz w:val="24"/>
        </w:rPr>
        <w:t>ode.js</w:t>
      </w:r>
      <w:r w:rsidR="00D73644">
        <w:rPr>
          <w:rFonts w:hint="eastAsia"/>
          <w:sz w:val="24"/>
        </w:rPr>
        <w:t>开发者</w:t>
      </w:r>
      <w:r>
        <w:rPr>
          <w:rFonts w:hint="eastAsia"/>
          <w:sz w:val="24"/>
        </w:rPr>
        <w:t>提供了快速构建之解决方案</w:t>
      </w:r>
      <w:r w:rsidR="00F26766" w:rsidRPr="00323EFC">
        <w:rPr>
          <w:sz w:val="24"/>
        </w:rPr>
        <w:t>。</w:t>
      </w:r>
      <w:r>
        <w:rPr>
          <w:rFonts w:hint="eastAsia"/>
          <w:sz w:val="24"/>
        </w:rPr>
        <w:t>。同时，负责</w:t>
      </w:r>
      <w:r>
        <w:rPr>
          <w:rFonts w:hint="eastAsia"/>
          <w:sz w:val="24"/>
        </w:rPr>
        <w:t>E</w:t>
      </w:r>
      <w:r>
        <w:rPr>
          <w:sz w:val="24"/>
        </w:rPr>
        <w:t>xpress</w:t>
      </w:r>
      <w:r>
        <w:rPr>
          <w:rFonts w:hint="eastAsia"/>
          <w:sz w:val="24"/>
        </w:rPr>
        <w:t>框架的团队也开发了类似的</w:t>
      </w:r>
      <w:proofErr w:type="spellStart"/>
      <w:r>
        <w:rPr>
          <w:sz w:val="24"/>
        </w:rPr>
        <w:t>Koajs</w:t>
      </w:r>
      <w:proofErr w:type="spellEnd"/>
      <w:r>
        <w:rPr>
          <w:rFonts w:hint="eastAsia"/>
          <w:sz w:val="24"/>
        </w:rPr>
        <w:t>后端框架，其功能按需导入，相比</w:t>
      </w:r>
      <w:r>
        <w:rPr>
          <w:rFonts w:hint="eastAsia"/>
          <w:sz w:val="24"/>
        </w:rPr>
        <w:t>E</w:t>
      </w:r>
      <w:r>
        <w:rPr>
          <w:sz w:val="24"/>
        </w:rPr>
        <w:t>xpress</w:t>
      </w:r>
      <w:r>
        <w:rPr>
          <w:rFonts w:hint="eastAsia"/>
          <w:sz w:val="24"/>
        </w:rPr>
        <w:t>效率更高</w:t>
      </w:r>
      <w:r w:rsidR="00DE6FA0">
        <w:rPr>
          <w:rFonts w:hint="eastAsia"/>
          <w:sz w:val="24"/>
        </w:rPr>
        <w:t>，语法上也与</w:t>
      </w:r>
      <w:r w:rsidR="00DE6FA0">
        <w:rPr>
          <w:rFonts w:hint="eastAsia"/>
          <w:sz w:val="24"/>
        </w:rPr>
        <w:t>E</w:t>
      </w:r>
      <w:r w:rsidR="00DE6FA0">
        <w:rPr>
          <w:sz w:val="24"/>
        </w:rPr>
        <w:t>xpress</w:t>
      </w:r>
      <w:r w:rsidR="00DE6FA0">
        <w:rPr>
          <w:rFonts w:hint="eastAsia"/>
          <w:sz w:val="24"/>
        </w:rPr>
        <w:t>接近</w:t>
      </w:r>
      <w:r w:rsidR="00F26766" w:rsidRPr="00323EFC">
        <w:rPr>
          <w:sz w:val="24"/>
        </w:rPr>
        <w:t>。</w:t>
      </w:r>
    </w:p>
    <w:p w:rsidR="00F26766" w:rsidRPr="00323EFC" w:rsidRDefault="00F26766" w:rsidP="00F26766">
      <w:pPr>
        <w:spacing w:line="360" w:lineRule="auto"/>
        <w:ind w:firstLineChars="200" w:firstLine="480"/>
        <w:rPr>
          <w:sz w:val="24"/>
        </w:rPr>
      </w:pPr>
    </w:p>
    <w:p w:rsidR="00F26766" w:rsidRPr="00323EFC" w:rsidRDefault="00F26766" w:rsidP="00F26766">
      <w:pPr>
        <w:spacing w:line="360" w:lineRule="auto"/>
        <w:ind w:firstLineChars="200" w:firstLine="482"/>
        <w:rPr>
          <w:b/>
          <w:sz w:val="24"/>
        </w:rPr>
      </w:pPr>
      <w:r>
        <w:rPr>
          <w:rFonts w:hint="eastAsia"/>
          <w:b/>
          <w:sz w:val="24"/>
        </w:rPr>
        <w:t>（</w:t>
      </w:r>
      <w:r>
        <w:rPr>
          <w:rFonts w:hint="eastAsia"/>
          <w:b/>
          <w:sz w:val="24"/>
        </w:rPr>
        <w:t>2</w:t>
      </w:r>
      <w:r>
        <w:rPr>
          <w:rFonts w:hint="eastAsia"/>
          <w:b/>
          <w:sz w:val="24"/>
        </w:rPr>
        <w:t>）</w:t>
      </w:r>
      <w:r w:rsidRPr="00323EFC">
        <w:rPr>
          <w:b/>
          <w:sz w:val="24"/>
        </w:rPr>
        <w:t>M</w:t>
      </w:r>
      <w:r w:rsidR="003D7DB3">
        <w:rPr>
          <w:b/>
          <w:sz w:val="24"/>
        </w:rPr>
        <w:t>ongoDB</w:t>
      </w:r>
      <w:r w:rsidRPr="00323EFC">
        <w:rPr>
          <w:b/>
          <w:sz w:val="24"/>
        </w:rPr>
        <w:t>数据库介绍</w:t>
      </w:r>
    </w:p>
    <w:p w:rsidR="00F26766" w:rsidRPr="00323EFC" w:rsidRDefault="00F26766" w:rsidP="00F26766">
      <w:pPr>
        <w:spacing w:line="360" w:lineRule="auto"/>
        <w:ind w:firstLineChars="200" w:firstLine="480"/>
        <w:rPr>
          <w:sz w:val="24"/>
        </w:rPr>
      </w:pPr>
      <w:r w:rsidRPr="00323EFC">
        <w:rPr>
          <w:sz w:val="24"/>
        </w:rPr>
        <w:t>MySQL</w:t>
      </w:r>
      <w:r w:rsidRPr="00323EFC">
        <w:rPr>
          <w:sz w:val="24"/>
        </w:rPr>
        <w:t>是一种关系型</w:t>
      </w:r>
      <w:r w:rsidRPr="00323EFC">
        <w:rPr>
          <w:sz w:val="24"/>
        </w:rPr>
        <w:fldChar w:fldCharType="begin"/>
      </w:r>
      <w:r w:rsidRPr="00323EFC">
        <w:rPr>
          <w:sz w:val="24"/>
        </w:rPr>
        <w:instrText>HYPERLINK "http://baike.baidu.com/view/68446.htm"</w:instrText>
      </w:r>
      <w:r w:rsidRPr="00323EFC">
        <w:rPr>
          <w:sz w:val="24"/>
        </w:rPr>
        <w:fldChar w:fldCharType="separate"/>
      </w:r>
      <w:r w:rsidRPr="00323EFC">
        <w:rPr>
          <w:sz w:val="24"/>
        </w:rPr>
        <w:t>数据库管理系统</w:t>
      </w:r>
      <w:r w:rsidRPr="00323EFC">
        <w:rPr>
          <w:sz w:val="24"/>
        </w:rPr>
        <w:fldChar w:fldCharType="end"/>
      </w:r>
      <w:r w:rsidRPr="00323EFC">
        <w:rPr>
          <w:sz w:val="24"/>
        </w:rPr>
        <w:t>，关联数据库将数据保存在不同的表中，而不是将所有数据放在一个大仓库内，这样就增加了速度并提高了</w:t>
      </w:r>
      <w:hyperlink r:id="rId17" w:history="1">
        <w:r w:rsidRPr="00323EFC">
          <w:rPr>
            <w:sz w:val="24"/>
          </w:rPr>
          <w:t>灵活</w:t>
        </w:r>
      </w:hyperlink>
      <w:r w:rsidRPr="00323EFC">
        <w:rPr>
          <w:sz w:val="24"/>
        </w:rPr>
        <w:t>性。</w:t>
      </w:r>
      <w:r w:rsidRPr="00323EFC">
        <w:rPr>
          <w:sz w:val="24"/>
        </w:rPr>
        <w:t>MySQL</w:t>
      </w:r>
      <w:r w:rsidRPr="00323EFC">
        <w:rPr>
          <w:sz w:val="24"/>
        </w:rPr>
        <w:t>的</w:t>
      </w:r>
      <w:r w:rsidRPr="00323EFC">
        <w:rPr>
          <w:sz w:val="24"/>
        </w:rPr>
        <w:t>SQL</w:t>
      </w:r>
      <w:r w:rsidRPr="00323EFC">
        <w:rPr>
          <w:sz w:val="24"/>
        </w:rPr>
        <w:t>语言是用于访问</w:t>
      </w:r>
      <w:r w:rsidRPr="00323EFC">
        <w:rPr>
          <w:sz w:val="24"/>
        </w:rPr>
        <w:fldChar w:fldCharType="begin"/>
      </w:r>
      <w:r w:rsidRPr="00323EFC">
        <w:rPr>
          <w:sz w:val="24"/>
        </w:rPr>
        <w:instrText>HYPERLINK "http://baike.baidu.com/view/1088.htm"</w:instrText>
      </w:r>
      <w:r w:rsidRPr="00323EFC">
        <w:rPr>
          <w:sz w:val="24"/>
        </w:rPr>
        <w:fldChar w:fldCharType="separate"/>
      </w:r>
      <w:r w:rsidRPr="00323EFC">
        <w:rPr>
          <w:sz w:val="24"/>
        </w:rPr>
        <w:t>数据库</w:t>
      </w:r>
      <w:r w:rsidRPr="00323EFC">
        <w:rPr>
          <w:sz w:val="24"/>
        </w:rPr>
        <w:fldChar w:fldCharType="end"/>
      </w:r>
      <w:r w:rsidRPr="00323EFC">
        <w:rPr>
          <w:sz w:val="24"/>
        </w:rPr>
        <w:t>的最常用标准化语言。</w:t>
      </w:r>
    </w:p>
    <w:p w:rsidR="00F26766" w:rsidRPr="00323EFC" w:rsidRDefault="00F26766" w:rsidP="00F26766">
      <w:pPr>
        <w:spacing w:line="360" w:lineRule="auto"/>
        <w:ind w:firstLineChars="200" w:firstLine="480"/>
        <w:rPr>
          <w:sz w:val="24"/>
        </w:rPr>
      </w:pPr>
    </w:p>
    <w:p w:rsidR="00F26766" w:rsidRPr="00323EFC" w:rsidRDefault="00F26766" w:rsidP="00F26766">
      <w:pPr>
        <w:spacing w:line="360" w:lineRule="auto"/>
        <w:ind w:firstLineChars="200" w:firstLine="482"/>
        <w:rPr>
          <w:b/>
          <w:sz w:val="24"/>
        </w:rPr>
      </w:pPr>
      <w:r>
        <w:rPr>
          <w:rFonts w:hint="eastAsia"/>
          <w:b/>
          <w:sz w:val="24"/>
        </w:rPr>
        <w:t>（</w:t>
      </w:r>
      <w:r>
        <w:rPr>
          <w:rFonts w:hint="eastAsia"/>
          <w:b/>
          <w:sz w:val="24"/>
        </w:rPr>
        <w:t>3</w:t>
      </w:r>
      <w:r>
        <w:rPr>
          <w:rFonts w:hint="eastAsia"/>
          <w:b/>
          <w:sz w:val="24"/>
        </w:rPr>
        <w:t>）</w:t>
      </w:r>
      <w:r>
        <w:rPr>
          <w:b/>
          <w:sz w:val="24"/>
        </w:rPr>
        <w:t>JSP</w:t>
      </w:r>
      <w:r w:rsidRPr="00323EFC">
        <w:rPr>
          <w:b/>
          <w:sz w:val="24"/>
        </w:rPr>
        <w:t>技术</w:t>
      </w:r>
    </w:p>
    <w:p w:rsidR="00F26766" w:rsidRPr="00323EFC" w:rsidRDefault="00F26766" w:rsidP="00F26766">
      <w:pPr>
        <w:spacing w:line="360" w:lineRule="auto"/>
        <w:ind w:firstLineChars="200" w:firstLine="480"/>
        <w:rPr>
          <w:sz w:val="24"/>
        </w:rPr>
      </w:pPr>
      <w:r w:rsidRPr="00323EFC">
        <w:rPr>
          <w:sz w:val="24"/>
        </w:rPr>
        <w:t>JSP</w:t>
      </w:r>
      <w:r w:rsidRPr="00323EFC">
        <w:rPr>
          <w:sz w:val="24"/>
        </w:rPr>
        <w:t>（</w:t>
      </w:r>
      <w:r w:rsidRPr="00323EFC">
        <w:rPr>
          <w:sz w:val="24"/>
        </w:rPr>
        <w:t>JAVA SERVER PAGES</w:t>
      </w:r>
      <w:r w:rsidRPr="00323EFC">
        <w:rPr>
          <w:sz w:val="24"/>
        </w:rPr>
        <w:t>）是一种动态网页技术标准。</w:t>
      </w:r>
      <w:proofErr w:type="spellStart"/>
      <w:r w:rsidRPr="00323EFC">
        <w:rPr>
          <w:sz w:val="24"/>
        </w:rPr>
        <w:t>JavaServer</w:t>
      </w:r>
      <w:proofErr w:type="spellEnd"/>
      <w:r w:rsidRPr="00323EFC">
        <w:rPr>
          <w:sz w:val="24"/>
        </w:rPr>
        <w:t xml:space="preserve"> Page</w:t>
      </w:r>
      <w:r w:rsidRPr="00323EFC">
        <w:rPr>
          <w:sz w:val="24"/>
        </w:rPr>
        <w:t>技术封装了许多功能，这些功能是在易用的、与</w:t>
      </w:r>
      <w:r w:rsidRPr="00323EFC">
        <w:rPr>
          <w:sz w:val="24"/>
        </w:rPr>
        <w:t>JSP</w:t>
      </w:r>
      <w:r w:rsidRPr="00323EFC">
        <w:rPr>
          <w:sz w:val="24"/>
        </w:rPr>
        <w:t>相关的</w:t>
      </w:r>
      <w:r w:rsidRPr="00323EFC">
        <w:rPr>
          <w:sz w:val="24"/>
        </w:rPr>
        <w:t>XML</w:t>
      </w:r>
      <w:r w:rsidRPr="00323EFC">
        <w:rPr>
          <w:sz w:val="24"/>
        </w:rPr>
        <w:t>标识中进行动态内容生成所需要的。作为</w:t>
      </w:r>
      <w:r w:rsidRPr="00323EFC">
        <w:rPr>
          <w:sz w:val="24"/>
        </w:rPr>
        <w:t>Java</w:t>
      </w:r>
      <w:r w:rsidRPr="00323EFC">
        <w:rPr>
          <w:sz w:val="24"/>
        </w:rPr>
        <w:t>平台的一部分，</w:t>
      </w:r>
      <w:r w:rsidRPr="00323EFC">
        <w:rPr>
          <w:sz w:val="24"/>
        </w:rPr>
        <w:t>JSP</w:t>
      </w:r>
      <w:r w:rsidRPr="00323EFC">
        <w:rPr>
          <w:sz w:val="24"/>
        </w:rPr>
        <w:t>拥有</w:t>
      </w:r>
      <w:r w:rsidRPr="00323EFC">
        <w:rPr>
          <w:sz w:val="24"/>
        </w:rPr>
        <w:t>Java</w:t>
      </w:r>
      <w:r w:rsidRPr="00323EFC">
        <w:rPr>
          <w:sz w:val="24"/>
        </w:rPr>
        <w:t>编程语言</w:t>
      </w:r>
      <w:r w:rsidRPr="00323EFC">
        <w:rPr>
          <w:sz w:val="24"/>
        </w:rPr>
        <w:t>“</w:t>
      </w:r>
      <w:r w:rsidRPr="00323EFC">
        <w:rPr>
          <w:sz w:val="24"/>
        </w:rPr>
        <w:t>一次编写，各处运行</w:t>
      </w:r>
      <w:r w:rsidRPr="00323EFC">
        <w:rPr>
          <w:sz w:val="24"/>
        </w:rPr>
        <w:t>”</w:t>
      </w:r>
      <w:r w:rsidRPr="00323EFC">
        <w:rPr>
          <w:sz w:val="24"/>
        </w:rPr>
        <w:t>的特点。</w:t>
      </w:r>
    </w:p>
    <w:p w:rsidR="00F26766" w:rsidRPr="00422636" w:rsidRDefault="00F26766" w:rsidP="00F26766"/>
    <w:p w:rsidR="00F26766" w:rsidRPr="00422636" w:rsidRDefault="00F26766" w:rsidP="00F26766">
      <w:pPr>
        <w:pStyle w:val="3"/>
      </w:pPr>
      <w:bookmarkStart w:id="17" w:name="_Toc131763175"/>
      <w:r w:rsidRPr="00422636">
        <w:t>4.1.1</w:t>
      </w:r>
      <w:r w:rsidRPr="00422636">
        <w:t>学生下载教学资源操作流程介绍</w:t>
      </w:r>
      <w:bookmarkEnd w:id="17"/>
    </w:p>
    <w:p w:rsidR="00F26766" w:rsidRPr="00132A6D" w:rsidRDefault="00F26766" w:rsidP="00F26766">
      <w:pPr>
        <w:spacing w:line="360" w:lineRule="auto"/>
        <w:ind w:firstLineChars="200" w:firstLine="480"/>
        <w:rPr>
          <w:sz w:val="24"/>
        </w:rPr>
      </w:pPr>
      <w:r w:rsidRPr="00132A6D">
        <w:rPr>
          <w:sz w:val="24"/>
        </w:rPr>
        <w:t>学生进入系统下载教学资源流程如图</w:t>
      </w:r>
      <w:r w:rsidRPr="00132A6D">
        <w:rPr>
          <w:sz w:val="24"/>
        </w:rPr>
        <w:t>4.1</w:t>
      </w:r>
      <w:r w:rsidRPr="00132A6D">
        <w:rPr>
          <w:sz w:val="24"/>
        </w:rPr>
        <w:t>所示：</w:t>
      </w:r>
    </w:p>
    <w:p w:rsidR="00F26766" w:rsidRPr="00422636" w:rsidRDefault="00F26766" w:rsidP="00F26766">
      <w:r w:rsidRPr="00422636">
        <w:object w:dxaOrig="10187" w:dyaOrig="110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7pt;height:453pt;mso-position-horizontal-relative:page;mso-position-vertical-relative:page" o:ole="">
            <v:imagedata r:id="rId18" o:title=""/>
            <o:lock v:ext="edit" aspectratio="f"/>
          </v:shape>
          <o:OLEObject Type="Embed" ProgID="Visio.Drawing.11" ShapeID="_x0000_i1028" DrawAspect="Content" ObjectID="_1742386625" r:id="rId19">
            <o:FieldCodes>\* MERGEFORMAT</o:FieldCodes>
          </o:OLEObject>
        </w:object>
      </w:r>
    </w:p>
    <w:p w:rsidR="00F26766" w:rsidRPr="00422636" w:rsidRDefault="00F26766" w:rsidP="00F26766">
      <w:pPr>
        <w:pStyle w:val="af1"/>
        <w:jc w:val="center"/>
        <w:rPr>
          <w:rFonts w:ascii="Times New Roman" w:hAnsi="Times New Roman"/>
        </w:rPr>
      </w:pPr>
      <w:r w:rsidRPr="00422636">
        <w:rPr>
          <w:rFonts w:ascii="Times New Roman" w:hAnsi="Times New Roman"/>
        </w:rPr>
        <w:t>图</w:t>
      </w:r>
      <w:r w:rsidRPr="00422636">
        <w:rPr>
          <w:rFonts w:ascii="Times New Roman" w:hAnsi="Times New Roman"/>
        </w:rPr>
        <w:t xml:space="preserve"> 4.1 </w:t>
      </w:r>
      <w:r w:rsidRPr="00422636">
        <w:rPr>
          <w:rFonts w:ascii="Times New Roman" w:hAnsi="Times New Roman"/>
        </w:rPr>
        <w:t>学生下载资源流程图</w:t>
      </w:r>
    </w:p>
    <w:p w:rsidR="00F26766" w:rsidRPr="00422636" w:rsidRDefault="00F26766" w:rsidP="00F26766"/>
    <w:p w:rsidR="00F26766" w:rsidRPr="00422636" w:rsidRDefault="00F26766" w:rsidP="00F26766">
      <w:pPr>
        <w:pStyle w:val="3"/>
      </w:pPr>
      <w:bookmarkStart w:id="18" w:name="_Toc131763176"/>
      <w:r w:rsidRPr="00422636">
        <w:t>4.1.2</w:t>
      </w:r>
      <w:r w:rsidRPr="00422636">
        <w:t>后台管理登录操作介绍</w:t>
      </w:r>
      <w:bookmarkEnd w:id="18"/>
    </w:p>
    <w:p w:rsidR="00F26766" w:rsidRPr="00132A6D" w:rsidRDefault="00F26766" w:rsidP="00F26766">
      <w:pPr>
        <w:spacing w:line="360" w:lineRule="auto"/>
        <w:ind w:firstLineChars="200" w:firstLine="480"/>
        <w:rPr>
          <w:sz w:val="24"/>
        </w:rPr>
      </w:pPr>
      <w:r w:rsidRPr="00132A6D">
        <w:rPr>
          <w:sz w:val="24"/>
        </w:rPr>
        <w:t>教师和管理员后台登录流程如图</w:t>
      </w:r>
      <w:r w:rsidRPr="00132A6D">
        <w:rPr>
          <w:sz w:val="24"/>
        </w:rPr>
        <w:t>4.2</w:t>
      </w:r>
      <w:r w:rsidRPr="00132A6D">
        <w:rPr>
          <w:sz w:val="24"/>
        </w:rPr>
        <w:t>所示：</w:t>
      </w:r>
    </w:p>
    <w:p w:rsidR="00F26766" w:rsidRPr="00422636" w:rsidRDefault="00F26766" w:rsidP="00F26766"/>
    <w:p w:rsidR="00F26766" w:rsidRPr="00422636" w:rsidRDefault="00F26766" w:rsidP="00F26766">
      <w:r w:rsidRPr="00422636">
        <w:object w:dxaOrig="9114" w:dyaOrig="10630">
          <v:shape id="_x0000_i1029" type="#_x0000_t75" style="width:414pt;height:483.75pt;mso-position-horizontal-relative:page;mso-position-vertical-relative:page" o:ole="">
            <v:imagedata r:id="rId20" o:title=""/>
            <o:lock v:ext="edit" aspectratio="f"/>
          </v:shape>
          <o:OLEObject Type="Embed" ProgID="Visio.Drawing.11" ShapeID="_x0000_i1029" DrawAspect="Content" ObjectID="_1742386626" r:id="rId21">
            <o:FieldCodes>\* MERGEFORMAT</o:FieldCodes>
          </o:OLEObject>
        </w:object>
      </w:r>
    </w:p>
    <w:p w:rsidR="00F26766" w:rsidRPr="00422636" w:rsidRDefault="00F26766" w:rsidP="00F26766">
      <w:pPr>
        <w:pStyle w:val="af1"/>
        <w:jc w:val="center"/>
        <w:rPr>
          <w:rFonts w:ascii="Times New Roman" w:hAnsi="Times New Roman"/>
        </w:rPr>
      </w:pPr>
      <w:r w:rsidRPr="00422636">
        <w:rPr>
          <w:rFonts w:ascii="Times New Roman" w:hAnsi="Times New Roman"/>
        </w:rPr>
        <w:t>图</w:t>
      </w:r>
      <w:r w:rsidRPr="00422636">
        <w:rPr>
          <w:rFonts w:ascii="Times New Roman" w:hAnsi="Times New Roman"/>
        </w:rPr>
        <w:t xml:space="preserve"> 4.2 </w:t>
      </w:r>
      <w:r w:rsidRPr="00422636">
        <w:rPr>
          <w:rFonts w:ascii="Times New Roman" w:hAnsi="Times New Roman"/>
        </w:rPr>
        <w:t>后台登录流程图</w:t>
      </w:r>
    </w:p>
    <w:p w:rsidR="00F26766" w:rsidRPr="00422636" w:rsidRDefault="00F26766" w:rsidP="00F26766">
      <w:pPr>
        <w:pStyle w:val="2"/>
        <w:rPr>
          <w:rFonts w:ascii="Times New Roman" w:hAnsi="Times New Roman"/>
        </w:rPr>
      </w:pPr>
      <w:bookmarkStart w:id="19" w:name="_Toc131763177"/>
      <w:r w:rsidRPr="00422636">
        <w:rPr>
          <w:rFonts w:ascii="Times New Roman" w:hAnsi="Times New Roman"/>
        </w:rPr>
        <w:t>4.2</w:t>
      </w:r>
      <w:r w:rsidRPr="00422636">
        <w:rPr>
          <w:rFonts w:ascii="Times New Roman" w:hAnsi="Times New Roman"/>
        </w:rPr>
        <w:t>数据库设计</w:t>
      </w:r>
      <w:bookmarkEnd w:id="19"/>
    </w:p>
    <w:p w:rsidR="00F26766" w:rsidRPr="00422636" w:rsidRDefault="00F26766" w:rsidP="00F26766">
      <w:pPr>
        <w:spacing w:line="360" w:lineRule="auto"/>
        <w:ind w:firstLineChars="200" w:firstLine="480"/>
      </w:pPr>
      <w:r w:rsidRPr="00132A6D">
        <w:rPr>
          <w:sz w:val="24"/>
        </w:rPr>
        <w:t>根据系统功能需求，设计出数据库中的数据表如表</w:t>
      </w:r>
      <w:r w:rsidRPr="00132A6D">
        <w:rPr>
          <w:sz w:val="24"/>
        </w:rPr>
        <w:t>4.1</w:t>
      </w:r>
      <w:r w:rsidRPr="00132A6D">
        <w:rPr>
          <w:sz w:val="24"/>
        </w:rPr>
        <w:t>至表</w:t>
      </w:r>
      <w:r w:rsidRPr="00132A6D">
        <w:rPr>
          <w:sz w:val="24"/>
        </w:rPr>
        <w:t>4.22</w:t>
      </w:r>
      <w:r w:rsidRPr="00132A6D">
        <w:rPr>
          <w:sz w:val="24"/>
        </w:rPr>
        <w:t>所示。</w:t>
      </w: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r w:rsidRPr="00422636">
        <w:rPr>
          <w:rFonts w:ascii="Times New Roman" w:hAnsi="Times New Roman"/>
        </w:rPr>
        <w:lastRenderedPageBreak/>
        <w:t>表</w:t>
      </w:r>
      <w:r w:rsidRPr="00422636">
        <w:rPr>
          <w:rFonts w:ascii="Times New Roman" w:hAnsi="Times New Roman"/>
        </w:rPr>
        <w:t xml:space="preserve">4.1 </w:t>
      </w:r>
      <w:r w:rsidR="007B3274">
        <w:rPr>
          <w:rFonts w:ascii="Times New Roman" w:hAnsi="Times New Roman" w:hint="eastAsia"/>
        </w:rPr>
        <w:t>用户</w:t>
      </w:r>
      <w:r w:rsidRPr="00422636">
        <w:rPr>
          <w:rFonts w:ascii="Times New Roman" w:hAnsi="Times New Roman"/>
        </w:rPr>
        <w:t>表：</w:t>
      </w:r>
      <w:r w:rsidR="007B3274">
        <w:rPr>
          <w:rFonts w:ascii="Times New Roman" w:hAnsi="Times New Roman"/>
        </w:rPr>
        <w:t>user</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2"/>
        <w:gridCol w:w="1646"/>
        <w:gridCol w:w="1704"/>
        <w:gridCol w:w="1487"/>
        <w:gridCol w:w="1923"/>
      </w:tblGrid>
      <w:tr w:rsidR="00F26766" w:rsidRPr="00422636" w:rsidTr="007B3274">
        <w:trPr>
          <w:jc w:val="center"/>
        </w:trPr>
        <w:tc>
          <w:tcPr>
            <w:tcW w:w="1762" w:type="dxa"/>
            <w:shd w:val="clear" w:color="auto" w:fill="E6E6E6"/>
          </w:tcPr>
          <w:p w:rsidR="00F26766" w:rsidRPr="00422636" w:rsidRDefault="00F26766" w:rsidP="0047050A">
            <w:pPr>
              <w:jc w:val="center"/>
            </w:pPr>
            <w:r w:rsidRPr="00422636">
              <w:t>字段</w:t>
            </w:r>
          </w:p>
        </w:tc>
        <w:tc>
          <w:tcPr>
            <w:tcW w:w="1646" w:type="dxa"/>
            <w:shd w:val="clear" w:color="auto" w:fill="E6E6E6"/>
          </w:tcPr>
          <w:p w:rsidR="00F26766" w:rsidRPr="00422636" w:rsidRDefault="00F26766" w:rsidP="0047050A">
            <w:pPr>
              <w:jc w:val="center"/>
            </w:pPr>
            <w:r w:rsidRPr="00422636">
              <w:t>中文</w:t>
            </w:r>
          </w:p>
        </w:tc>
        <w:tc>
          <w:tcPr>
            <w:tcW w:w="1704" w:type="dxa"/>
            <w:shd w:val="clear" w:color="auto" w:fill="E6E6E6"/>
          </w:tcPr>
          <w:p w:rsidR="00F26766" w:rsidRPr="00422636" w:rsidRDefault="00F26766" w:rsidP="0047050A">
            <w:pPr>
              <w:jc w:val="center"/>
            </w:pPr>
            <w:r w:rsidRPr="00422636">
              <w:t>类型</w:t>
            </w:r>
          </w:p>
        </w:tc>
        <w:tc>
          <w:tcPr>
            <w:tcW w:w="1487" w:type="dxa"/>
            <w:shd w:val="clear" w:color="auto" w:fill="E6E6E6"/>
          </w:tcPr>
          <w:p w:rsidR="00F26766" w:rsidRPr="00422636" w:rsidRDefault="00F26766" w:rsidP="0047050A">
            <w:pPr>
              <w:jc w:val="center"/>
            </w:pPr>
            <w:r w:rsidRPr="00422636">
              <w:t>约束</w:t>
            </w:r>
          </w:p>
        </w:tc>
        <w:tc>
          <w:tcPr>
            <w:tcW w:w="1923" w:type="dxa"/>
            <w:shd w:val="clear" w:color="auto" w:fill="E6E6E6"/>
          </w:tcPr>
          <w:p w:rsidR="00F26766" w:rsidRPr="00422636" w:rsidRDefault="00F26766" w:rsidP="0047050A">
            <w:pPr>
              <w:jc w:val="center"/>
            </w:pPr>
            <w:r w:rsidRPr="00422636">
              <w:t>备注</w:t>
            </w:r>
          </w:p>
        </w:tc>
      </w:tr>
      <w:tr w:rsidR="00F26766" w:rsidRPr="00422636" w:rsidTr="007B3274">
        <w:trPr>
          <w:jc w:val="center"/>
        </w:trPr>
        <w:tc>
          <w:tcPr>
            <w:tcW w:w="1762" w:type="dxa"/>
          </w:tcPr>
          <w:p w:rsidR="00F26766" w:rsidRPr="00422636" w:rsidRDefault="007B3274" w:rsidP="0047050A">
            <w:pPr>
              <w:jc w:val="center"/>
            </w:pPr>
            <w:proofErr w:type="spellStart"/>
            <w:r>
              <w:t>userid</w:t>
            </w:r>
            <w:proofErr w:type="spellEnd"/>
          </w:p>
        </w:tc>
        <w:tc>
          <w:tcPr>
            <w:tcW w:w="1646" w:type="dxa"/>
          </w:tcPr>
          <w:p w:rsidR="00F26766" w:rsidRPr="00422636" w:rsidRDefault="007B3274" w:rsidP="0047050A">
            <w:pPr>
              <w:jc w:val="center"/>
            </w:pPr>
            <w:r>
              <w:rPr>
                <w:rFonts w:hint="eastAsia"/>
              </w:rPr>
              <w:t>用户</w:t>
            </w:r>
            <w:r w:rsidR="00F26766" w:rsidRPr="00422636">
              <w:t>ID</w:t>
            </w:r>
          </w:p>
        </w:tc>
        <w:tc>
          <w:tcPr>
            <w:tcW w:w="1704" w:type="dxa"/>
          </w:tcPr>
          <w:p w:rsidR="00F26766" w:rsidRPr="00422636" w:rsidRDefault="007B3274" w:rsidP="0047050A">
            <w:pPr>
              <w:jc w:val="center"/>
            </w:pPr>
            <w:r>
              <w:t>String</w:t>
            </w:r>
          </w:p>
        </w:tc>
        <w:tc>
          <w:tcPr>
            <w:tcW w:w="1487" w:type="dxa"/>
          </w:tcPr>
          <w:p w:rsidR="00F26766" w:rsidRPr="00422636" w:rsidRDefault="00565C6F" w:rsidP="0047050A">
            <w:pPr>
              <w:jc w:val="center"/>
              <w:rPr>
                <w:rFonts w:hint="eastAsia"/>
              </w:rPr>
            </w:pPr>
            <w:r>
              <w:rPr>
                <w:rFonts w:hint="eastAsia"/>
              </w:rPr>
              <w:t>u</w:t>
            </w:r>
            <w:r>
              <w:t>nique</w:t>
            </w:r>
          </w:p>
        </w:tc>
        <w:tc>
          <w:tcPr>
            <w:tcW w:w="1923" w:type="dxa"/>
          </w:tcPr>
          <w:p w:rsidR="00F26766" w:rsidRPr="00422636" w:rsidRDefault="00F26766" w:rsidP="0047050A">
            <w:pPr>
              <w:jc w:val="center"/>
            </w:pPr>
          </w:p>
        </w:tc>
      </w:tr>
      <w:tr w:rsidR="00F26766" w:rsidRPr="00422636" w:rsidTr="007B3274">
        <w:trPr>
          <w:jc w:val="center"/>
        </w:trPr>
        <w:tc>
          <w:tcPr>
            <w:tcW w:w="1762" w:type="dxa"/>
          </w:tcPr>
          <w:p w:rsidR="00F26766" w:rsidRPr="00422636" w:rsidRDefault="007B3274" w:rsidP="0047050A">
            <w:pPr>
              <w:jc w:val="center"/>
            </w:pPr>
            <w:r>
              <w:t>username</w:t>
            </w:r>
          </w:p>
        </w:tc>
        <w:tc>
          <w:tcPr>
            <w:tcW w:w="1646" w:type="dxa"/>
          </w:tcPr>
          <w:p w:rsidR="00F26766" w:rsidRPr="00422636" w:rsidRDefault="007B3274" w:rsidP="0047050A">
            <w:pPr>
              <w:jc w:val="center"/>
              <w:rPr>
                <w:rFonts w:hint="eastAsia"/>
              </w:rPr>
            </w:pPr>
            <w:r>
              <w:rPr>
                <w:rFonts w:hint="eastAsia"/>
              </w:rPr>
              <w:t>用户名</w:t>
            </w:r>
          </w:p>
        </w:tc>
        <w:tc>
          <w:tcPr>
            <w:tcW w:w="1704" w:type="dxa"/>
          </w:tcPr>
          <w:p w:rsidR="00F26766" w:rsidRPr="00422636" w:rsidRDefault="007B3274" w:rsidP="0047050A">
            <w:pPr>
              <w:jc w:val="center"/>
            </w:pPr>
            <w:r>
              <w:t>String</w:t>
            </w:r>
          </w:p>
        </w:tc>
        <w:tc>
          <w:tcPr>
            <w:tcW w:w="1487" w:type="dxa"/>
          </w:tcPr>
          <w:p w:rsidR="00F26766" w:rsidRPr="00422636" w:rsidRDefault="00F26766" w:rsidP="0047050A">
            <w:pPr>
              <w:jc w:val="center"/>
            </w:pPr>
            <w:r w:rsidRPr="00422636">
              <w:t>Not null</w:t>
            </w:r>
          </w:p>
        </w:tc>
        <w:tc>
          <w:tcPr>
            <w:tcW w:w="1923" w:type="dxa"/>
          </w:tcPr>
          <w:p w:rsidR="00F26766" w:rsidRPr="00422636" w:rsidRDefault="00F26766" w:rsidP="0047050A">
            <w:pPr>
              <w:jc w:val="center"/>
            </w:pPr>
          </w:p>
        </w:tc>
      </w:tr>
      <w:tr w:rsidR="00F26766" w:rsidRPr="00422636" w:rsidTr="007B3274">
        <w:trPr>
          <w:jc w:val="center"/>
        </w:trPr>
        <w:tc>
          <w:tcPr>
            <w:tcW w:w="1762" w:type="dxa"/>
          </w:tcPr>
          <w:p w:rsidR="00F26766" w:rsidRPr="00422636" w:rsidRDefault="00F26766" w:rsidP="0047050A">
            <w:pPr>
              <w:jc w:val="center"/>
            </w:pPr>
            <w:proofErr w:type="spellStart"/>
            <w:r w:rsidRPr="00422636">
              <w:t>adminNum</w:t>
            </w:r>
            <w:proofErr w:type="spellEnd"/>
          </w:p>
        </w:tc>
        <w:tc>
          <w:tcPr>
            <w:tcW w:w="1646" w:type="dxa"/>
          </w:tcPr>
          <w:p w:rsidR="00F26766" w:rsidRPr="00422636" w:rsidRDefault="00F26766" w:rsidP="0047050A">
            <w:pPr>
              <w:jc w:val="center"/>
            </w:pPr>
            <w:r w:rsidRPr="00422636">
              <w:t>编号</w:t>
            </w:r>
          </w:p>
        </w:tc>
        <w:tc>
          <w:tcPr>
            <w:tcW w:w="1704" w:type="dxa"/>
          </w:tcPr>
          <w:p w:rsidR="00F26766" w:rsidRPr="00422636" w:rsidRDefault="00F26766" w:rsidP="0047050A">
            <w:pPr>
              <w:jc w:val="center"/>
            </w:pPr>
            <w:r w:rsidRPr="00422636">
              <w:t>Varchar(20)</w:t>
            </w:r>
          </w:p>
        </w:tc>
        <w:tc>
          <w:tcPr>
            <w:tcW w:w="1487" w:type="dxa"/>
          </w:tcPr>
          <w:p w:rsidR="00F26766" w:rsidRPr="00422636" w:rsidRDefault="00F26766" w:rsidP="0047050A">
            <w:pPr>
              <w:jc w:val="center"/>
            </w:pPr>
            <w:r w:rsidRPr="00422636">
              <w:t>Not null</w:t>
            </w:r>
          </w:p>
        </w:tc>
        <w:tc>
          <w:tcPr>
            <w:tcW w:w="1923" w:type="dxa"/>
          </w:tcPr>
          <w:p w:rsidR="00F26766" w:rsidRPr="00422636" w:rsidRDefault="00F26766" w:rsidP="0047050A">
            <w:pPr>
              <w:jc w:val="center"/>
            </w:pPr>
            <w:r w:rsidRPr="00422636">
              <w:t>管理员登录账户</w:t>
            </w:r>
          </w:p>
        </w:tc>
      </w:tr>
      <w:tr w:rsidR="00F26766" w:rsidRPr="00422636" w:rsidTr="007B3274">
        <w:trPr>
          <w:jc w:val="center"/>
        </w:trPr>
        <w:tc>
          <w:tcPr>
            <w:tcW w:w="1762" w:type="dxa"/>
          </w:tcPr>
          <w:p w:rsidR="00F26766" w:rsidRPr="00422636" w:rsidRDefault="00565C6F" w:rsidP="0047050A">
            <w:pPr>
              <w:jc w:val="center"/>
            </w:pPr>
            <w:r>
              <w:t>g</w:t>
            </w:r>
            <w:r>
              <w:rPr>
                <w:rFonts w:hint="eastAsia"/>
              </w:rPr>
              <w:t>ender</w:t>
            </w:r>
          </w:p>
        </w:tc>
        <w:tc>
          <w:tcPr>
            <w:tcW w:w="1646" w:type="dxa"/>
          </w:tcPr>
          <w:p w:rsidR="00F26766" w:rsidRPr="00422636" w:rsidRDefault="00F26766" w:rsidP="0047050A">
            <w:pPr>
              <w:jc w:val="center"/>
            </w:pPr>
            <w:r w:rsidRPr="00422636">
              <w:t>性别</w:t>
            </w:r>
          </w:p>
        </w:tc>
        <w:tc>
          <w:tcPr>
            <w:tcW w:w="1704" w:type="dxa"/>
          </w:tcPr>
          <w:p w:rsidR="00F26766" w:rsidRPr="00422636" w:rsidRDefault="00565C6F" w:rsidP="0047050A">
            <w:pPr>
              <w:jc w:val="center"/>
            </w:pPr>
            <w:r>
              <w:rPr>
                <w:rFonts w:hint="eastAsia"/>
              </w:rPr>
              <w:t>String</w:t>
            </w:r>
          </w:p>
        </w:tc>
        <w:tc>
          <w:tcPr>
            <w:tcW w:w="1487" w:type="dxa"/>
          </w:tcPr>
          <w:p w:rsidR="00F26766" w:rsidRPr="00422636" w:rsidRDefault="00F26766" w:rsidP="0047050A">
            <w:pPr>
              <w:jc w:val="center"/>
            </w:pPr>
            <w:r w:rsidRPr="00422636">
              <w:t>Not null</w:t>
            </w:r>
          </w:p>
        </w:tc>
        <w:tc>
          <w:tcPr>
            <w:tcW w:w="1923" w:type="dxa"/>
          </w:tcPr>
          <w:p w:rsidR="00F26766" w:rsidRPr="00422636" w:rsidRDefault="00F26766" w:rsidP="0047050A">
            <w:pPr>
              <w:jc w:val="center"/>
            </w:pPr>
          </w:p>
        </w:tc>
      </w:tr>
      <w:tr w:rsidR="00F26766" w:rsidRPr="00422636" w:rsidTr="007B3274">
        <w:trPr>
          <w:jc w:val="center"/>
        </w:trPr>
        <w:tc>
          <w:tcPr>
            <w:tcW w:w="1762" w:type="dxa"/>
          </w:tcPr>
          <w:p w:rsidR="00F26766" w:rsidRPr="00422636" w:rsidRDefault="007B3274" w:rsidP="0047050A">
            <w:pPr>
              <w:jc w:val="center"/>
            </w:pPr>
            <w:r>
              <w:t>b</w:t>
            </w:r>
            <w:r>
              <w:rPr>
                <w:rFonts w:hint="eastAsia"/>
              </w:rPr>
              <w:t>irthday</w:t>
            </w:r>
          </w:p>
        </w:tc>
        <w:tc>
          <w:tcPr>
            <w:tcW w:w="1646" w:type="dxa"/>
          </w:tcPr>
          <w:p w:rsidR="00F26766" w:rsidRPr="00422636" w:rsidRDefault="00F26766" w:rsidP="0047050A">
            <w:pPr>
              <w:jc w:val="center"/>
            </w:pPr>
            <w:r w:rsidRPr="00422636">
              <w:t>出生日期</w:t>
            </w:r>
          </w:p>
        </w:tc>
        <w:tc>
          <w:tcPr>
            <w:tcW w:w="1704" w:type="dxa"/>
          </w:tcPr>
          <w:p w:rsidR="00F26766" w:rsidRPr="00422636" w:rsidRDefault="00F26766" w:rsidP="0047050A">
            <w:pPr>
              <w:jc w:val="center"/>
            </w:pPr>
            <w:r w:rsidRPr="00422636">
              <w:t>Date</w:t>
            </w:r>
          </w:p>
        </w:tc>
        <w:tc>
          <w:tcPr>
            <w:tcW w:w="1487" w:type="dxa"/>
          </w:tcPr>
          <w:p w:rsidR="00F26766" w:rsidRPr="00422636" w:rsidRDefault="00F26766" w:rsidP="0047050A">
            <w:pPr>
              <w:jc w:val="center"/>
            </w:pPr>
            <w:r w:rsidRPr="00422636">
              <w:t>Not null</w:t>
            </w:r>
          </w:p>
        </w:tc>
        <w:tc>
          <w:tcPr>
            <w:tcW w:w="1923" w:type="dxa"/>
          </w:tcPr>
          <w:p w:rsidR="00F26766" w:rsidRPr="00422636" w:rsidRDefault="00F26766" w:rsidP="0047050A">
            <w:pPr>
              <w:jc w:val="center"/>
            </w:pPr>
          </w:p>
        </w:tc>
      </w:tr>
      <w:tr w:rsidR="00F26766" w:rsidRPr="00422636" w:rsidTr="007B3274">
        <w:trPr>
          <w:jc w:val="center"/>
        </w:trPr>
        <w:tc>
          <w:tcPr>
            <w:tcW w:w="1762" w:type="dxa"/>
          </w:tcPr>
          <w:p w:rsidR="00F26766" w:rsidRPr="00422636" w:rsidRDefault="00F26766" w:rsidP="0047050A">
            <w:pPr>
              <w:jc w:val="center"/>
            </w:pPr>
            <w:proofErr w:type="spellStart"/>
            <w:r w:rsidRPr="00422636">
              <w:t>adminPhoto</w:t>
            </w:r>
            <w:proofErr w:type="spellEnd"/>
          </w:p>
        </w:tc>
        <w:tc>
          <w:tcPr>
            <w:tcW w:w="1646" w:type="dxa"/>
          </w:tcPr>
          <w:p w:rsidR="00F26766" w:rsidRPr="00422636" w:rsidRDefault="00F26766" w:rsidP="0047050A">
            <w:pPr>
              <w:jc w:val="center"/>
            </w:pPr>
            <w:r w:rsidRPr="00422636">
              <w:t>个人照片</w:t>
            </w:r>
          </w:p>
        </w:tc>
        <w:tc>
          <w:tcPr>
            <w:tcW w:w="1704" w:type="dxa"/>
          </w:tcPr>
          <w:p w:rsidR="00F26766" w:rsidRPr="00422636" w:rsidRDefault="00F26766" w:rsidP="0047050A">
            <w:pPr>
              <w:jc w:val="center"/>
            </w:pPr>
            <w:r w:rsidRPr="00422636">
              <w:t>Varchar(50)</w:t>
            </w:r>
          </w:p>
        </w:tc>
        <w:tc>
          <w:tcPr>
            <w:tcW w:w="1487" w:type="dxa"/>
          </w:tcPr>
          <w:p w:rsidR="00F26766" w:rsidRPr="00422636" w:rsidRDefault="00F26766" w:rsidP="0047050A">
            <w:pPr>
              <w:jc w:val="center"/>
            </w:pPr>
          </w:p>
        </w:tc>
        <w:tc>
          <w:tcPr>
            <w:tcW w:w="1923" w:type="dxa"/>
          </w:tcPr>
          <w:p w:rsidR="00F26766" w:rsidRPr="00422636" w:rsidRDefault="00F26766" w:rsidP="0047050A">
            <w:pPr>
              <w:jc w:val="center"/>
            </w:pPr>
          </w:p>
        </w:tc>
      </w:tr>
      <w:tr w:rsidR="00F26766" w:rsidRPr="00422636" w:rsidTr="007B3274">
        <w:trPr>
          <w:jc w:val="center"/>
        </w:trPr>
        <w:tc>
          <w:tcPr>
            <w:tcW w:w="1762" w:type="dxa"/>
          </w:tcPr>
          <w:p w:rsidR="00F26766" w:rsidRPr="00422636" w:rsidRDefault="00F26766" w:rsidP="0047050A">
            <w:pPr>
              <w:jc w:val="center"/>
            </w:pPr>
            <w:proofErr w:type="spellStart"/>
            <w:r w:rsidRPr="00422636">
              <w:t>adminPhone</w:t>
            </w:r>
            <w:proofErr w:type="spellEnd"/>
          </w:p>
        </w:tc>
        <w:tc>
          <w:tcPr>
            <w:tcW w:w="1646" w:type="dxa"/>
          </w:tcPr>
          <w:p w:rsidR="00F26766" w:rsidRPr="00422636" w:rsidRDefault="00F26766" w:rsidP="0047050A">
            <w:pPr>
              <w:jc w:val="center"/>
            </w:pPr>
            <w:r w:rsidRPr="00422636">
              <w:t>联系方式</w:t>
            </w:r>
          </w:p>
        </w:tc>
        <w:tc>
          <w:tcPr>
            <w:tcW w:w="1704" w:type="dxa"/>
          </w:tcPr>
          <w:p w:rsidR="00F26766" w:rsidRPr="00422636" w:rsidRDefault="00F26766" w:rsidP="0047050A">
            <w:pPr>
              <w:jc w:val="center"/>
            </w:pPr>
            <w:r w:rsidRPr="00422636">
              <w:t>Varchar(20)</w:t>
            </w:r>
          </w:p>
        </w:tc>
        <w:tc>
          <w:tcPr>
            <w:tcW w:w="1487" w:type="dxa"/>
          </w:tcPr>
          <w:p w:rsidR="00F26766" w:rsidRPr="00422636" w:rsidRDefault="00F26766" w:rsidP="0047050A">
            <w:pPr>
              <w:jc w:val="center"/>
            </w:pPr>
          </w:p>
        </w:tc>
        <w:tc>
          <w:tcPr>
            <w:tcW w:w="1923" w:type="dxa"/>
          </w:tcPr>
          <w:p w:rsidR="00F26766" w:rsidRPr="00422636" w:rsidRDefault="00F26766" w:rsidP="0047050A">
            <w:pPr>
              <w:jc w:val="center"/>
            </w:pPr>
          </w:p>
        </w:tc>
      </w:tr>
      <w:tr w:rsidR="00F26766" w:rsidRPr="00422636" w:rsidTr="007B3274">
        <w:trPr>
          <w:jc w:val="center"/>
        </w:trPr>
        <w:tc>
          <w:tcPr>
            <w:tcW w:w="1762" w:type="dxa"/>
          </w:tcPr>
          <w:p w:rsidR="00F26766" w:rsidRPr="00422636" w:rsidRDefault="00F26766" w:rsidP="0047050A">
            <w:pPr>
              <w:jc w:val="center"/>
            </w:pPr>
            <w:proofErr w:type="spellStart"/>
            <w:r w:rsidRPr="00422636">
              <w:t>adminCard</w:t>
            </w:r>
            <w:proofErr w:type="spellEnd"/>
          </w:p>
        </w:tc>
        <w:tc>
          <w:tcPr>
            <w:tcW w:w="1646" w:type="dxa"/>
          </w:tcPr>
          <w:p w:rsidR="00F26766" w:rsidRPr="00422636" w:rsidRDefault="00F26766" w:rsidP="0047050A">
            <w:pPr>
              <w:jc w:val="center"/>
            </w:pPr>
            <w:r w:rsidRPr="00422636">
              <w:t>身份证号</w:t>
            </w:r>
          </w:p>
        </w:tc>
        <w:tc>
          <w:tcPr>
            <w:tcW w:w="1704" w:type="dxa"/>
          </w:tcPr>
          <w:p w:rsidR="00F26766" w:rsidRPr="00422636" w:rsidRDefault="00F26766" w:rsidP="0047050A">
            <w:pPr>
              <w:jc w:val="center"/>
            </w:pPr>
            <w:r w:rsidRPr="00422636">
              <w:t>Varchar(20)</w:t>
            </w:r>
          </w:p>
        </w:tc>
        <w:tc>
          <w:tcPr>
            <w:tcW w:w="1487" w:type="dxa"/>
          </w:tcPr>
          <w:p w:rsidR="00F26766" w:rsidRPr="00422636" w:rsidRDefault="00F26766" w:rsidP="0047050A">
            <w:pPr>
              <w:jc w:val="center"/>
            </w:pPr>
          </w:p>
        </w:tc>
        <w:tc>
          <w:tcPr>
            <w:tcW w:w="1923" w:type="dxa"/>
          </w:tcPr>
          <w:p w:rsidR="00F26766" w:rsidRPr="00422636" w:rsidRDefault="00F26766" w:rsidP="0047050A">
            <w:pPr>
              <w:jc w:val="center"/>
            </w:pPr>
          </w:p>
        </w:tc>
      </w:tr>
      <w:tr w:rsidR="00F26766" w:rsidRPr="00422636" w:rsidTr="007B3274">
        <w:trPr>
          <w:jc w:val="center"/>
        </w:trPr>
        <w:tc>
          <w:tcPr>
            <w:tcW w:w="1762" w:type="dxa"/>
          </w:tcPr>
          <w:p w:rsidR="00F26766" w:rsidRPr="00422636" w:rsidRDefault="00F26766" w:rsidP="0047050A">
            <w:pPr>
              <w:jc w:val="center"/>
            </w:pPr>
            <w:proofErr w:type="spellStart"/>
            <w:r w:rsidRPr="00422636">
              <w:t>adminAddreess</w:t>
            </w:r>
            <w:proofErr w:type="spellEnd"/>
          </w:p>
        </w:tc>
        <w:tc>
          <w:tcPr>
            <w:tcW w:w="1646" w:type="dxa"/>
          </w:tcPr>
          <w:p w:rsidR="00F26766" w:rsidRPr="00422636" w:rsidRDefault="00F26766" w:rsidP="0047050A">
            <w:pPr>
              <w:jc w:val="center"/>
            </w:pPr>
            <w:r w:rsidRPr="00422636">
              <w:t>家庭住址</w:t>
            </w:r>
          </w:p>
        </w:tc>
        <w:tc>
          <w:tcPr>
            <w:tcW w:w="1704" w:type="dxa"/>
          </w:tcPr>
          <w:p w:rsidR="00F26766" w:rsidRPr="00422636" w:rsidRDefault="00F26766" w:rsidP="0047050A">
            <w:pPr>
              <w:jc w:val="center"/>
            </w:pPr>
            <w:r w:rsidRPr="00422636">
              <w:t>Varchar(100)</w:t>
            </w:r>
          </w:p>
        </w:tc>
        <w:tc>
          <w:tcPr>
            <w:tcW w:w="1487" w:type="dxa"/>
          </w:tcPr>
          <w:p w:rsidR="00F26766" w:rsidRPr="00422636" w:rsidRDefault="00F26766" w:rsidP="0047050A">
            <w:pPr>
              <w:jc w:val="center"/>
            </w:pPr>
          </w:p>
        </w:tc>
        <w:tc>
          <w:tcPr>
            <w:tcW w:w="1923" w:type="dxa"/>
          </w:tcPr>
          <w:p w:rsidR="00F26766" w:rsidRPr="00422636" w:rsidRDefault="00F26766" w:rsidP="0047050A">
            <w:pPr>
              <w:jc w:val="center"/>
            </w:pPr>
          </w:p>
        </w:tc>
      </w:tr>
      <w:tr w:rsidR="00F26766" w:rsidRPr="00422636" w:rsidTr="007B3274">
        <w:trPr>
          <w:jc w:val="center"/>
        </w:trPr>
        <w:tc>
          <w:tcPr>
            <w:tcW w:w="1762" w:type="dxa"/>
          </w:tcPr>
          <w:p w:rsidR="00F26766" w:rsidRPr="00422636" w:rsidRDefault="00F26766" w:rsidP="0047050A">
            <w:pPr>
              <w:jc w:val="center"/>
            </w:pPr>
            <w:proofErr w:type="spellStart"/>
            <w:r w:rsidRPr="00422636">
              <w:t>adminPost</w:t>
            </w:r>
            <w:proofErr w:type="spellEnd"/>
          </w:p>
        </w:tc>
        <w:tc>
          <w:tcPr>
            <w:tcW w:w="1646" w:type="dxa"/>
          </w:tcPr>
          <w:p w:rsidR="00F26766" w:rsidRPr="00422636" w:rsidRDefault="00F26766" w:rsidP="0047050A">
            <w:pPr>
              <w:jc w:val="center"/>
            </w:pPr>
            <w:r w:rsidRPr="00422636">
              <w:t>职位</w:t>
            </w:r>
          </w:p>
        </w:tc>
        <w:tc>
          <w:tcPr>
            <w:tcW w:w="1704" w:type="dxa"/>
          </w:tcPr>
          <w:p w:rsidR="00F26766" w:rsidRPr="00422636" w:rsidRDefault="00F26766" w:rsidP="0047050A">
            <w:pPr>
              <w:jc w:val="center"/>
            </w:pPr>
            <w:r w:rsidRPr="00422636">
              <w:t>Varchar(20)</w:t>
            </w:r>
          </w:p>
        </w:tc>
        <w:tc>
          <w:tcPr>
            <w:tcW w:w="1487" w:type="dxa"/>
          </w:tcPr>
          <w:p w:rsidR="00F26766" w:rsidRPr="00422636" w:rsidRDefault="00F26766" w:rsidP="0047050A">
            <w:pPr>
              <w:jc w:val="center"/>
            </w:pPr>
            <w:r w:rsidRPr="00422636">
              <w:t>Not null</w:t>
            </w:r>
          </w:p>
        </w:tc>
        <w:tc>
          <w:tcPr>
            <w:tcW w:w="1923" w:type="dxa"/>
          </w:tcPr>
          <w:p w:rsidR="00F26766" w:rsidRPr="00422636" w:rsidRDefault="00F26766" w:rsidP="0047050A">
            <w:pPr>
              <w:jc w:val="center"/>
            </w:pPr>
          </w:p>
        </w:tc>
      </w:tr>
      <w:tr w:rsidR="00F26766" w:rsidRPr="00422636" w:rsidTr="007B3274">
        <w:trPr>
          <w:jc w:val="center"/>
        </w:trPr>
        <w:tc>
          <w:tcPr>
            <w:tcW w:w="1762" w:type="dxa"/>
          </w:tcPr>
          <w:p w:rsidR="00F26766" w:rsidRPr="00422636" w:rsidRDefault="007B3274" w:rsidP="0047050A">
            <w:pPr>
              <w:jc w:val="center"/>
            </w:pPr>
            <w:r>
              <w:t>password</w:t>
            </w:r>
          </w:p>
        </w:tc>
        <w:tc>
          <w:tcPr>
            <w:tcW w:w="1646" w:type="dxa"/>
          </w:tcPr>
          <w:p w:rsidR="00F26766" w:rsidRPr="00422636" w:rsidRDefault="00F26766" w:rsidP="0047050A">
            <w:pPr>
              <w:jc w:val="center"/>
            </w:pPr>
            <w:r w:rsidRPr="00422636">
              <w:t>密码</w:t>
            </w:r>
          </w:p>
        </w:tc>
        <w:tc>
          <w:tcPr>
            <w:tcW w:w="1704" w:type="dxa"/>
          </w:tcPr>
          <w:p w:rsidR="00F26766" w:rsidRPr="00422636" w:rsidRDefault="007B3274" w:rsidP="0047050A">
            <w:pPr>
              <w:jc w:val="center"/>
            </w:pPr>
            <w:r>
              <w:t>String</w:t>
            </w:r>
          </w:p>
        </w:tc>
        <w:tc>
          <w:tcPr>
            <w:tcW w:w="1487" w:type="dxa"/>
          </w:tcPr>
          <w:p w:rsidR="00F26766" w:rsidRPr="00422636" w:rsidRDefault="00F26766" w:rsidP="0047050A">
            <w:pPr>
              <w:jc w:val="center"/>
            </w:pPr>
            <w:r w:rsidRPr="00422636">
              <w:t>Not null</w:t>
            </w:r>
          </w:p>
        </w:tc>
        <w:tc>
          <w:tcPr>
            <w:tcW w:w="1923" w:type="dxa"/>
          </w:tcPr>
          <w:p w:rsidR="00F26766" w:rsidRPr="00422636" w:rsidRDefault="00F26766" w:rsidP="0047050A">
            <w:pPr>
              <w:jc w:val="center"/>
            </w:pPr>
            <w:r w:rsidRPr="00422636">
              <w:t>登录密码</w:t>
            </w:r>
            <w:r w:rsidR="007B3274">
              <w:rPr>
                <w:rFonts w:hint="eastAsia"/>
              </w:rPr>
              <w:t>，经过</w:t>
            </w:r>
            <w:r w:rsidR="007B3274">
              <w:rPr>
                <w:rFonts w:hint="eastAsia"/>
              </w:rPr>
              <w:t>s</w:t>
            </w:r>
            <w:r w:rsidR="007B3274">
              <w:t>ha1</w:t>
            </w:r>
            <w:r w:rsidR="007B3274">
              <w:rPr>
                <w:rFonts w:hint="eastAsia"/>
              </w:rPr>
              <w:t>算法加密</w:t>
            </w:r>
          </w:p>
        </w:tc>
      </w:tr>
      <w:tr w:rsidR="00F26766" w:rsidRPr="00422636" w:rsidTr="007B3274">
        <w:trPr>
          <w:jc w:val="center"/>
        </w:trPr>
        <w:tc>
          <w:tcPr>
            <w:tcW w:w="1762" w:type="dxa"/>
          </w:tcPr>
          <w:p w:rsidR="00F26766" w:rsidRPr="00422636" w:rsidRDefault="00F26766" w:rsidP="0047050A">
            <w:pPr>
              <w:jc w:val="center"/>
            </w:pPr>
            <w:proofErr w:type="spellStart"/>
            <w:r w:rsidRPr="00422636">
              <w:t>adminState</w:t>
            </w:r>
            <w:proofErr w:type="spellEnd"/>
          </w:p>
        </w:tc>
        <w:tc>
          <w:tcPr>
            <w:tcW w:w="1646" w:type="dxa"/>
          </w:tcPr>
          <w:p w:rsidR="00F26766" w:rsidRPr="00422636" w:rsidRDefault="00F26766" w:rsidP="0047050A">
            <w:pPr>
              <w:jc w:val="center"/>
            </w:pPr>
            <w:r w:rsidRPr="00422636">
              <w:t>状态</w:t>
            </w:r>
          </w:p>
        </w:tc>
        <w:tc>
          <w:tcPr>
            <w:tcW w:w="1704" w:type="dxa"/>
          </w:tcPr>
          <w:p w:rsidR="00F26766" w:rsidRPr="00422636" w:rsidRDefault="00F26766" w:rsidP="0047050A">
            <w:pPr>
              <w:jc w:val="center"/>
            </w:pPr>
            <w:r w:rsidRPr="00422636">
              <w:t>Varchar(20)</w:t>
            </w:r>
          </w:p>
        </w:tc>
        <w:tc>
          <w:tcPr>
            <w:tcW w:w="1487" w:type="dxa"/>
          </w:tcPr>
          <w:p w:rsidR="00F26766" w:rsidRPr="00422636" w:rsidRDefault="00F26766" w:rsidP="0047050A">
            <w:pPr>
              <w:jc w:val="center"/>
            </w:pPr>
          </w:p>
        </w:tc>
        <w:tc>
          <w:tcPr>
            <w:tcW w:w="1923" w:type="dxa"/>
          </w:tcPr>
          <w:p w:rsidR="00F26766" w:rsidRPr="00422636" w:rsidRDefault="00F26766" w:rsidP="0047050A">
            <w:pPr>
              <w:jc w:val="center"/>
            </w:pPr>
          </w:p>
        </w:tc>
      </w:tr>
    </w:tbl>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4.2 </w:t>
      </w:r>
      <w:r w:rsidR="00FA7970">
        <w:rPr>
          <w:rFonts w:ascii="Times New Roman" w:hAnsi="Times New Roman" w:hint="eastAsia"/>
        </w:rPr>
        <w:t>商品</w:t>
      </w:r>
      <w:r w:rsidRPr="00422636">
        <w:rPr>
          <w:rFonts w:ascii="Times New Roman" w:hAnsi="Times New Roman"/>
        </w:rPr>
        <w:t>表：</w:t>
      </w:r>
      <w:r w:rsidR="00FA7970">
        <w:rPr>
          <w:rFonts w:ascii="Times New Roman" w:hAnsi="Times New Roman" w:hint="eastAsia"/>
        </w:rPr>
        <w:t>g</w:t>
      </w:r>
      <w:r w:rsidR="00FA7970">
        <w:rPr>
          <w:rFonts w:ascii="Times New Roman" w:hAnsi="Times New Roman"/>
        </w:rPr>
        <w:t>oods</w:t>
      </w:r>
    </w:p>
    <w:tbl>
      <w:tblPr>
        <w:tblpPr w:leftFromText="180" w:rightFromText="180" w:vertAnchor="text" w:horzAnchor="page" w:tblpXSpec="center" w:tblpY="286"/>
        <w:tblOverlap w:val="neve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F26766" w:rsidRPr="00422636" w:rsidTr="008979E8">
        <w:trPr>
          <w:jc w:val="center"/>
        </w:trPr>
        <w:tc>
          <w:tcPr>
            <w:tcW w:w="1704" w:type="dxa"/>
            <w:shd w:val="clear" w:color="auto" w:fill="E0E0E0"/>
          </w:tcPr>
          <w:p w:rsidR="00F26766" w:rsidRPr="00422636" w:rsidRDefault="00F26766" w:rsidP="0047050A">
            <w:pPr>
              <w:jc w:val="center"/>
            </w:pPr>
            <w:r w:rsidRPr="00422636">
              <w:t>字段</w:t>
            </w:r>
          </w:p>
        </w:tc>
        <w:tc>
          <w:tcPr>
            <w:tcW w:w="1704" w:type="dxa"/>
            <w:shd w:val="clear" w:color="auto" w:fill="E0E0E0"/>
          </w:tcPr>
          <w:p w:rsidR="00F26766" w:rsidRPr="00422636" w:rsidRDefault="00F26766" w:rsidP="0047050A">
            <w:r w:rsidRPr="00422636">
              <w:t>中文</w:t>
            </w:r>
          </w:p>
        </w:tc>
        <w:tc>
          <w:tcPr>
            <w:tcW w:w="1704" w:type="dxa"/>
            <w:shd w:val="clear" w:color="auto" w:fill="E0E0E0"/>
          </w:tcPr>
          <w:p w:rsidR="00F26766" w:rsidRPr="00422636" w:rsidRDefault="00F26766" w:rsidP="0047050A">
            <w:pPr>
              <w:jc w:val="center"/>
            </w:pPr>
            <w:r w:rsidRPr="00422636">
              <w:t>类型</w:t>
            </w:r>
          </w:p>
        </w:tc>
        <w:tc>
          <w:tcPr>
            <w:tcW w:w="1705" w:type="dxa"/>
            <w:shd w:val="clear" w:color="auto" w:fill="E0E0E0"/>
          </w:tcPr>
          <w:p w:rsidR="00F26766" w:rsidRPr="00422636" w:rsidRDefault="00F26766" w:rsidP="0047050A">
            <w:pPr>
              <w:jc w:val="center"/>
            </w:pPr>
            <w:r w:rsidRPr="00422636">
              <w:t>约束</w:t>
            </w:r>
          </w:p>
        </w:tc>
        <w:tc>
          <w:tcPr>
            <w:tcW w:w="1705" w:type="dxa"/>
            <w:shd w:val="clear" w:color="auto" w:fill="E0E0E0"/>
          </w:tcPr>
          <w:p w:rsidR="00F26766" w:rsidRPr="00422636" w:rsidRDefault="00F26766" w:rsidP="0047050A">
            <w:pPr>
              <w:jc w:val="center"/>
            </w:pPr>
            <w:r w:rsidRPr="00422636">
              <w:t>备注</w:t>
            </w:r>
          </w:p>
        </w:tc>
      </w:tr>
      <w:tr w:rsidR="00F26766" w:rsidRPr="00422636" w:rsidTr="008979E8">
        <w:trPr>
          <w:jc w:val="center"/>
        </w:trPr>
        <w:tc>
          <w:tcPr>
            <w:tcW w:w="1704" w:type="dxa"/>
          </w:tcPr>
          <w:p w:rsidR="00F26766" w:rsidRPr="00422636" w:rsidRDefault="008979E8" w:rsidP="0047050A">
            <w:pPr>
              <w:jc w:val="center"/>
            </w:pPr>
            <w:proofErr w:type="spellStart"/>
            <w:r>
              <w:t>goods_id</w:t>
            </w:r>
            <w:proofErr w:type="spellEnd"/>
          </w:p>
        </w:tc>
        <w:tc>
          <w:tcPr>
            <w:tcW w:w="1704" w:type="dxa"/>
          </w:tcPr>
          <w:p w:rsidR="00F26766" w:rsidRPr="00422636" w:rsidRDefault="008979E8" w:rsidP="0047050A">
            <w:pPr>
              <w:jc w:val="center"/>
            </w:pPr>
            <w:r>
              <w:rPr>
                <w:rFonts w:hint="eastAsia"/>
              </w:rPr>
              <w:t>商品</w:t>
            </w:r>
            <w:r w:rsidR="00F26766" w:rsidRPr="00422636">
              <w:t>ID</w:t>
            </w:r>
          </w:p>
        </w:tc>
        <w:tc>
          <w:tcPr>
            <w:tcW w:w="1704" w:type="dxa"/>
          </w:tcPr>
          <w:p w:rsidR="00F26766" w:rsidRPr="00422636" w:rsidRDefault="008979E8" w:rsidP="0047050A">
            <w:pPr>
              <w:jc w:val="center"/>
            </w:pPr>
            <w:r>
              <w:t>String</w:t>
            </w:r>
          </w:p>
        </w:tc>
        <w:tc>
          <w:tcPr>
            <w:tcW w:w="1705" w:type="dxa"/>
          </w:tcPr>
          <w:p w:rsidR="00F26766" w:rsidRPr="00422636" w:rsidRDefault="008979E8" w:rsidP="0047050A">
            <w:pPr>
              <w:jc w:val="center"/>
              <w:rPr>
                <w:rFonts w:hint="eastAsia"/>
              </w:rPr>
            </w:pPr>
            <w:r>
              <w:rPr>
                <w:rFonts w:hint="eastAsia"/>
              </w:rPr>
              <w:t>u</w:t>
            </w:r>
            <w:r>
              <w:t>nique</w:t>
            </w:r>
          </w:p>
        </w:tc>
        <w:tc>
          <w:tcPr>
            <w:tcW w:w="1705" w:type="dxa"/>
          </w:tcPr>
          <w:p w:rsidR="00F26766" w:rsidRPr="00422636" w:rsidRDefault="00F26766" w:rsidP="0047050A">
            <w:pPr>
              <w:jc w:val="center"/>
              <w:rPr>
                <w:rFonts w:hint="eastAsia"/>
              </w:rPr>
            </w:pPr>
          </w:p>
        </w:tc>
      </w:tr>
      <w:tr w:rsidR="008979E8" w:rsidRPr="00422636" w:rsidTr="008979E8">
        <w:trPr>
          <w:jc w:val="center"/>
        </w:trPr>
        <w:tc>
          <w:tcPr>
            <w:tcW w:w="1704" w:type="dxa"/>
          </w:tcPr>
          <w:p w:rsidR="008979E8" w:rsidRDefault="008979E8" w:rsidP="0047050A">
            <w:pPr>
              <w:jc w:val="center"/>
            </w:pPr>
            <w:proofErr w:type="spellStart"/>
            <w:r>
              <w:t>goods_name</w:t>
            </w:r>
            <w:proofErr w:type="spellEnd"/>
          </w:p>
        </w:tc>
        <w:tc>
          <w:tcPr>
            <w:tcW w:w="1704" w:type="dxa"/>
          </w:tcPr>
          <w:p w:rsidR="008979E8" w:rsidRDefault="008979E8" w:rsidP="0047050A">
            <w:pPr>
              <w:jc w:val="center"/>
              <w:rPr>
                <w:rFonts w:hint="eastAsia"/>
              </w:rPr>
            </w:pPr>
            <w:r>
              <w:rPr>
                <w:rFonts w:hint="eastAsia"/>
              </w:rPr>
              <w:t>商品名</w:t>
            </w:r>
          </w:p>
        </w:tc>
        <w:tc>
          <w:tcPr>
            <w:tcW w:w="1704" w:type="dxa"/>
          </w:tcPr>
          <w:p w:rsidR="008979E8" w:rsidRDefault="008979E8" w:rsidP="0047050A">
            <w:pPr>
              <w:jc w:val="center"/>
            </w:pPr>
            <w:r>
              <w:rPr>
                <w:rFonts w:hint="eastAsia"/>
              </w:rPr>
              <w:t>S</w:t>
            </w:r>
            <w:r>
              <w:t>tring</w:t>
            </w:r>
          </w:p>
        </w:tc>
        <w:tc>
          <w:tcPr>
            <w:tcW w:w="1705" w:type="dxa"/>
          </w:tcPr>
          <w:p w:rsidR="008979E8" w:rsidRDefault="008979E8" w:rsidP="0047050A">
            <w:pPr>
              <w:jc w:val="center"/>
              <w:rPr>
                <w:rFonts w:hint="eastAsia"/>
              </w:rPr>
            </w:pPr>
          </w:p>
        </w:tc>
        <w:tc>
          <w:tcPr>
            <w:tcW w:w="1705" w:type="dxa"/>
          </w:tcPr>
          <w:p w:rsidR="008979E8" w:rsidRPr="00422636" w:rsidRDefault="008979E8" w:rsidP="0047050A">
            <w:pPr>
              <w:jc w:val="center"/>
              <w:rPr>
                <w:rFonts w:hint="eastAsia"/>
              </w:rPr>
            </w:pPr>
          </w:p>
        </w:tc>
      </w:tr>
      <w:tr w:rsidR="008979E8" w:rsidRPr="00422636" w:rsidTr="008979E8">
        <w:trPr>
          <w:jc w:val="center"/>
        </w:trPr>
        <w:tc>
          <w:tcPr>
            <w:tcW w:w="1704" w:type="dxa"/>
          </w:tcPr>
          <w:p w:rsidR="008979E8" w:rsidRDefault="008979E8" w:rsidP="0047050A">
            <w:pPr>
              <w:jc w:val="center"/>
            </w:pPr>
            <w:r>
              <w:rPr>
                <w:rFonts w:hint="eastAsia"/>
              </w:rPr>
              <w:t>o</w:t>
            </w:r>
            <w:r>
              <w:t>wner</w:t>
            </w:r>
          </w:p>
        </w:tc>
        <w:tc>
          <w:tcPr>
            <w:tcW w:w="1704" w:type="dxa"/>
          </w:tcPr>
          <w:p w:rsidR="008979E8" w:rsidRDefault="008979E8" w:rsidP="0047050A">
            <w:pPr>
              <w:jc w:val="center"/>
              <w:rPr>
                <w:rFonts w:hint="eastAsia"/>
              </w:rPr>
            </w:pPr>
            <w:r>
              <w:rPr>
                <w:rFonts w:hint="eastAsia"/>
              </w:rPr>
              <w:t>拥有者</w:t>
            </w:r>
          </w:p>
        </w:tc>
        <w:tc>
          <w:tcPr>
            <w:tcW w:w="1704" w:type="dxa"/>
          </w:tcPr>
          <w:p w:rsidR="008979E8" w:rsidRDefault="008979E8" w:rsidP="0047050A">
            <w:pPr>
              <w:jc w:val="center"/>
            </w:pPr>
            <w:r>
              <w:rPr>
                <w:rFonts w:hint="eastAsia"/>
              </w:rPr>
              <w:t>S</w:t>
            </w:r>
            <w:r>
              <w:t>tring</w:t>
            </w:r>
          </w:p>
        </w:tc>
        <w:tc>
          <w:tcPr>
            <w:tcW w:w="1705" w:type="dxa"/>
          </w:tcPr>
          <w:p w:rsidR="008979E8" w:rsidRDefault="008979E8" w:rsidP="0047050A">
            <w:pPr>
              <w:jc w:val="center"/>
              <w:rPr>
                <w:rFonts w:hint="eastAsia"/>
              </w:rPr>
            </w:pPr>
            <w:r>
              <w:rPr>
                <w:rFonts w:hint="eastAsia"/>
              </w:rPr>
              <w:t>与用户</w:t>
            </w:r>
            <w:r>
              <w:rPr>
                <w:rFonts w:hint="eastAsia"/>
              </w:rPr>
              <w:t>I</w:t>
            </w:r>
            <w:r>
              <w:t>D</w:t>
            </w:r>
            <w:r>
              <w:rPr>
                <w:rFonts w:hint="eastAsia"/>
              </w:rPr>
              <w:t>手动关联</w:t>
            </w:r>
          </w:p>
        </w:tc>
        <w:tc>
          <w:tcPr>
            <w:tcW w:w="1705" w:type="dxa"/>
          </w:tcPr>
          <w:p w:rsidR="008979E8" w:rsidRPr="00422636" w:rsidRDefault="008979E8" w:rsidP="0047050A">
            <w:pPr>
              <w:jc w:val="center"/>
              <w:rPr>
                <w:rFonts w:hint="eastAsia"/>
              </w:rPr>
            </w:pPr>
          </w:p>
        </w:tc>
      </w:tr>
      <w:tr w:rsidR="008979E8" w:rsidRPr="00422636" w:rsidTr="008979E8">
        <w:trPr>
          <w:jc w:val="center"/>
        </w:trPr>
        <w:tc>
          <w:tcPr>
            <w:tcW w:w="1704" w:type="dxa"/>
          </w:tcPr>
          <w:p w:rsidR="008979E8" w:rsidRDefault="008979E8" w:rsidP="0047050A">
            <w:pPr>
              <w:jc w:val="center"/>
              <w:rPr>
                <w:rFonts w:hint="eastAsia"/>
              </w:rPr>
            </w:pPr>
            <w:r>
              <w:t>p</w:t>
            </w:r>
            <w:r>
              <w:rPr>
                <w:rFonts w:hint="eastAsia"/>
              </w:rPr>
              <w:t>rice</w:t>
            </w:r>
          </w:p>
        </w:tc>
        <w:tc>
          <w:tcPr>
            <w:tcW w:w="1704" w:type="dxa"/>
          </w:tcPr>
          <w:p w:rsidR="008979E8" w:rsidRDefault="008979E8" w:rsidP="0047050A">
            <w:pPr>
              <w:jc w:val="center"/>
              <w:rPr>
                <w:rFonts w:hint="eastAsia"/>
              </w:rPr>
            </w:pPr>
            <w:r>
              <w:rPr>
                <w:rFonts w:hint="eastAsia"/>
              </w:rPr>
              <w:t>价格</w:t>
            </w:r>
          </w:p>
        </w:tc>
        <w:tc>
          <w:tcPr>
            <w:tcW w:w="1704" w:type="dxa"/>
          </w:tcPr>
          <w:p w:rsidR="008979E8" w:rsidRDefault="008979E8" w:rsidP="0047050A">
            <w:pPr>
              <w:jc w:val="center"/>
              <w:rPr>
                <w:rFonts w:hint="eastAsia"/>
              </w:rPr>
            </w:pPr>
            <w:r>
              <w:rPr>
                <w:rFonts w:hint="eastAsia"/>
              </w:rPr>
              <w:t>N</w:t>
            </w:r>
            <w:r>
              <w:t>umber</w:t>
            </w:r>
          </w:p>
        </w:tc>
        <w:tc>
          <w:tcPr>
            <w:tcW w:w="1705" w:type="dxa"/>
          </w:tcPr>
          <w:p w:rsidR="008979E8" w:rsidRDefault="008979E8" w:rsidP="0047050A">
            <w:pPr>
              <w:jc w:val="center"/>
              <w:rPr>
                <w:rFonts w:hint="eastAsia"/>
              </w:rPr>
            </w:pPr>
          </w:p>
        </w:tc>
        <w:tc>
          <w:tcPr>
            <w:tcW w:w="1705" w:type="dxa"/>
          </w:tcPr>
          <w:p w:rsidR="008979E8" w:rsidRPr="00422636" w:rsidRDefault="008979E8" w:rsidP="0047050A">
            <w:pPr>
              <w:jc w:val="center"/>
              <w:rPr>
                <w:rFonts w:hint="eastAsia"/>
              </w:rPr>
            </w:pPr>
          </w:p>
        </w:tc>
      </w:tr>
      <w:tr w:rsidR="008979E8" w:rsidRPr="00422636" w:rsidTr="008979E8">
        <w:trPr>
          <w:jc w:val="center"/>
        </w:trPr>
        <w:tc>
          <w:tcPr>
            <w:tcW w:w="1704" w:type="dxa"/>
          </w:tcPr>
          <w:p w:rsidR="008979E8" w:rsidRDefault="008979E8" w:rsidP="0047050A">
            <w:pPr>
              <w:jc w:val="center"/>
              <w:rPr>
                <w:rFonts w:hint="eastAsia"/>
              </w:rPr>
            </w:pPr>
          </w:p>
        </w:tc>
        <w:tc>
          <w:tcPr>
            <w:tcW w:w="1704" w:type="dxa"/>
          </w:tcPr>
          <w:p w:rsidR="008979E8" w:rsidRDefault="008979E8" w:rsidP="0047050A">
            <w:pPr>
              <w:jc w:val="center"/>
              <w:rPr>
                <w:rFonts w:hint="eastAsia"/>
              </w:rPr>
            </w:pPr>
          </w:p>
        </w:tc>
        <w:tc>
          <w:tcPr>
            <w:tcW w:w="1704" w:type="dxa"/>
          </w:tcPr>
          <w:p w:rsidR="008979E8" w:rsidRDefault="008979E8" w:rsidP="0047050A">
            <w:pPr>
              <w:jc w:val="center"/>
              <w:rPr>
                <w:rFonts w:hint="eastAsia"/>
              </w:rPr>
            </w:pPr>
          </w:p>
        </w:tc>
        <w:tc>
          <w:tcPr>
            <w:tcW w:w="1705" w:type="dxa"/>
          </w:tcPr>
          <w:p w:rsidR="008979E8" w:rsidRDefault="008979E8" w:rsidP="0047050A">
            <w:pPr>
              <w:jc w:val="center"/>
              <w:rPr>
                <w:rFonts w:hint="eastAsia"/>
              </w:rPr>
            </w:pPr>
          </w:p>
        </w:tc>
        <w:tc>
          <w:tcPr>
            <w:tcW w:w="1705" w:type="dxa"/>
          </w:tcPr>
          <w:p w:rsidR="008979E8" w:rsidRPr="00422636" w:rsidRDefault="008979E8" w:rsidP="0047050A">
            <w:pPr>
              <w:jc w:val="center"/>
              <w:rPr>
                <w:rFonts w:hint="eastAsia"/>
              </w:rPr>
            </w:pPr>
          </w:p>
        </w:tc>
      </w:tr>
      <w:tr w:rsidR="008979E8" w:rsidRPr="00422636" w:rsidTr="008979E8">
        <w:trPr>
          <w:jc w:val="center"/>
        </w:trPr>
        <w:tc>
          <w:tcPr>
            <w:tcW w:w="1704" w:type="dxa"/>
          </w:tcPr>
          <w:p w:rsidR="008979E8" w:rsidRDefault="008979E8" w:rsidP="0047050A">
            <w:pPr>
              <w:jc w:val="center"/>
              <w:rPr>
                <w:rFonts w:hint="eastAsia"/>
              </w:rPr>
            </w:pPr>
          </w:p>
        </w:tc>
        <w:tc>
          <w:tcPr>
            <w:tcW w:w="1704" w:type="dxa"/>
          </w:tcPr>
          <w:p w:rsidR="008979E8" w:rsidRDefault="008979E8" w:rsidP="0047050A">
            <w:pPr>
              <w:jc w:val="center"/>
              <w:rPr>
                <w:rFonts w:hint="eastAsia"/>
              </w:rPr>
            </w:pPr>
          </w:p>
        </w:tc>
        <w:tc>
          <w:tcPr>
            <w:tcW w:w="1704" w:type="dxa"/>
          </w:tcPr>
          <w:p w:rsidR="008979E8" w:rsidRDefault="008979E8" w:rsidP="0047050A">
            <w:pPr>
              <w:jc w:val="center"/>
              <w:rPr>
                <w:rFonts w:hint="eastAsia"/>
              </w:rPr>
            </w:pPr>
          </w:p>
        </w:tc>
        <w:tc>
          <w:tcPr>
            <w:tcW w:w="1705" w:type="dxa"/>
          </w:tcPr>
          <w:p w:rsidR="008979E8" w:rsidRDefault="008979E8" w:rsidP="0047050A">
            <w:pPr>
              <w:jc w:val="center"/>
              <w:rPr>
                <w:rFonts w:hint="eastAsia"/>
              </w:rPr>
            </w:pPr>
          </w:p>
        </w:tc>
        <w:tc>
          <w:tcPr>
            <w:tcW w:w="1705" w:type="dxa"/>
          </w:tcPr>
          <w:p w:rsidR="008979E8" w:rsidRPr="00422636" w:rsidRDefault="008979E8" w:rsidP="0047050A">
            <w:pPr>
              <w:jc w:val="center"/>
              <w:rPr>
                <w:rFonts w:hint="eastAsia"/>
              </w:rPr>
            </w:pPr>
          </w:p>
        </w:tc>
      </w:tr>
      <w:tr w:rsidR="008979E8" w:rsidRPr="00422636" w:rsidTr="008979E8">
        <w:trPr>
          <w:jc w:val="center"/>
        </w:trPr>
        <w:tc>
          <w:tcPr>
            <w:tcW w:w="1704" w:type="dxa"/>
          </w:tcPr>
          <w:p w:rsidR="008979E8" w:rsidRDefault="008979E8" w:rsidP="0047050A">
            <w:pPr>
              <w:jc w:val="center"/>
              <w:rPr>
                <w:rFonts w:hint="eastAsia"/>
              </w:rPr>
            </w:pPr>
          </w:p>
        </w:tc>
        <w:tc>
          <w:tcPr>
            <w:tcW w:w="1704" w:type="dxa"/>
          </w:tcPr>
          <w:p w:rsidR="008979E8" w:rsidRDefault="008979E8" w:rsidP="0047050A">
            <w:pPr>
              <w:jc w:val="center"/>
              <w:rPr>
                <w:rFonts w:hint="eastAsia"/>
              </w:rPr>
            </w:pPr>
          </w:p>
        </w:tc>
        <w:tc>
          <w:tcPr>
            <w:tcW w:w="1704" w:type="dxa"/>
          </w:tcPr>
          <w:p w:rsidR="008979E8" w:rsidRDefault="008979E8" w:rsidP="0047050A">
            <w:pPr>
              <w:jc w:val="center"/>
              <w:rPr>
                <w:rFonts w:hint="eastAsia"/>
              </w:rPr>
            </w:pPr>
          </w:p>
        </w:tc>
        <w:tc>
          <w:tcPr>
            <w:tcW w:w="1705" w:type="dxa"/>
          </w:tcPr>
          <w:p w:rsidR="008979E8" w:rsidRDefault="008979E8" w:rsidP="0047050A">
            <w:pPr>
              <w:jc w:val="center"/>
              <w:rPr>
                <w:rFonts w:hint="eastAsia"/>
              </w:rPr>
            </w:pPr>
          </w:p>
        </w:tc>
        <w:tc>
          <w:tcPr>
            <w:tcW w:w="1705" w:type="dxa"/>
          </w:tcPr>
          <w:p w:rsidR="008979E8" w:rsidRPr="00422636" w:rsidRDefault="008979E8" w:rsidP="0047050A">
            <w:pPr>
              <w:jc w:val="center"/>
              <w:rPr>
                <w:rFonts w:hint="eastAsia"/>
              </w:rPr>
            </w:pPr>
          </w:p>
        </w:tc>
      </w:tr>
    </w:tbl>
    <w:p w:rsidR="00F26766" w:rsidRPr="00422636" w:rsidRDefault="00F26766" w:rsidP="00F26766">
      <w:pPr>
        <w:pStyle w:val="af1"/>
        <w:jc w:val="center"/>
        <w:rPr>
          <w:rFonts w:ascii="Times New Roman" w:hAnsi="Times New Roman"/>
        </w:rPr>
      </w:pPr>
    </w:p>
    <w:p w:rsidR="00F26766" w:rsidRPr="00422636" w:rsidRDefault="00F26766" w:rsidP="00F26766">
      <w:pPr>
        <w:pStyle w:val="af1"/>
        <w:jc w:val="center"/>
        <w:rPr>
          <w:rFonts w:ascii="Times New Roman" w:hAnsi="Times New Roman"/>
        </w:rPr>
      </w:pPr>
    </w:p>
    <w:p w:rsidR="00F26766" w:rsidRPr="00422636" w:rsidRDefault="00F26766" w:rsidP="00F26766"/>
    <w:p w:rsidR="00F26766" w:rsidRPr="00422636" w:rsidRDefault="00F26766" w:rsidP="00F26766"/>
    <w:p w:rsidR="00F26766" w:rsidRPr="00422636" w:rsidRDefault="00F26766" w:rsidP="00F26766">
      <w:pPr>
        <w:pStyle w:val="af1"/>
        <w:jc w:val="center"/>
        <w:rPr>
          <w:rFonts w:ascii="Times New Roman" w:hAnsi="Times New Roman"/>
        </w:rPr>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4.3 </w:t>
      </w:r>
      <w:r w:rsidR="00565C6F">
        <w:rPr>
          <w:rFonts w:ascii="Times New Roman" w:hAnsi="Times New Roman" w:hint="eastAsia"/>
        </w:rPr>
        <w:t>帖子</w:t>
      </w:r>
      <w:r w:rsidRPr="00422636">
        <w:rPr>
          <w:rFonts w:ascii="Times New Roman" w:hAnsi="Times New Roman"/>
        </w:rPr>
        <w:t>表</w:t>
      </w:r>
      <w:r w:rsidRPr="00422636">
        <w:rPr>
          <w:rFonts w:ascii="Times New Roman" w:hAnsi="Times New Roman"/>
        </w:rPr>
        <w:t xml:space="preserve"> </w:t>
      </w:r>
      <w:r w:rsidR="00565C6F">
        <w:rPr>
          <w:rFonts w:ascii="Times New Roman" w:hAnsi="Times New Roman"/>
        </w:rPr>
        <w:t>post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573"/>
        <w:gridCol w:w="2055"/>
      </w:tblGrid>
      <w:tr w:rsidR="00F26766" w:rsidRPr="00422636" w:rsidTr="0047050A">
        <w:trPr>
          <w:jc w:val="center"/>
        </w:trPr>
        <w:tc>
          <w:tcPr>
            <w:tcW w:w="1704" w:type="dxa"/>
            <w:shd w:val="clear" w:color="auto" w:fill="E0E0E0"/>
          </w:tcPr>
          <w:p w:rsidR="00F26766" w:rsidRPr="00422636" w:rsidRDefault="00F26766" w:rsidP="0047050A">
            <w:pPr>
              <w:jc w:val="center"/>
            </w:pPr>
            <w:r w:rsidRPr="00422636">
              <w:t>字段</w:t>
            </w:r>
          </w:p>
        </w:tc>
        <w:tc>
          <w:tcPr>
            <w:tcW w:w="1704" w:type="dxa"/>
            <w:shd w:val="clear" w:color="auto" w:fill="E0E0E0"/>
          </w:tcPr>
          <w:p w:rsidR="00F26766" w:rsidRPr="00422636" w:rsidRDefault="00F26766" w:rsidP="0047050A">
            <w:pPr>
              <w:jc w:val="center"/>
            </w:pPr>
            <w:r w:rsidRPr="00422636">
              <w:t>中文</w:t>
            </w:r>
          </w:p>
        </w:tc>
        <w:tc>
          <w:tcPr>
            <w:tcW w:w="1704" w:type="dxa"/>
            <w:shd w:val="clear" w:color="auto" w:fill="E0E0E0"/>
          </w:tcPr>
          <w:p w:rsidR="00F26766" w:rsidRPr="00422636" w:rsidRDefault="00F26766" w:rsidP="0047050A">
            <w:pPr>
              <w:jc w:val="center"/>
            </w:pPr>
            <w:r w:rsidRPr="00422636">
              <w:t>类型</w:t>
            </w:r>
          </w:p>
        </w:tc>
        <w:tc>
          <w:tcPr>
            <w:tcW w:w="1573" w:type="dxa"/>
            <w:shd w:val="clear" w:color="auto" w:fill="E0E0E0"/>
          </w:tcPr>
          <w:p w:rsidR="00F26766" w:rsidRPr="00422636" w:rsidRDefault="00F26766" w:rsidP="0047050A">
            <w:pPr>
              <w:jc w:val="center"/>
            </w:pPr>
            <w:r w:rsidRPr="00422636">
              <w:t>约束</w:t>
            </w:r>
          </w:p>
        </w:tc>
        <w:tc>
          <w:tcPr>
            <w:tcW w:w="2055" w:type="dxa"/>
            <w:shd w:val="clear" w:color="auto" w:fill="E0E0E0"/>
          </w:tcPr>
          <w:p w:rsidR="00F26766" w:rsidRPr="00422636" w:rsidRDefault="00F26766" w:rsidP="0047050A">
            <w:pPr>
              <w:jc w:val="center"/>
            </w:pPr>
            <w:r w:rsidRPr="00422636">
              <w:t>备注</w:t>
            </w:r>
          </w:p>
        </w:tc>
      </w:tr>
      <w:tr w:rsidR="00F26766" w:rsidRPr="00422636" w:rsidTr="0047050A">
        <w:trPr>
          <w:jc w:val="center"/>
        </w:trPr>
        <w:tc>
          <w:tcPr>
            <w:tcW w:w="1704" w:type="dxa"/>
          </w:tcPr>
          <w:p w:rsidR="00F26766" w:rsidRPr="00422636" w:rsidRDefault="00F26766" w:rsidP="0047050A">
            <w:pPr>
              <w:jc w:val="center"/>
            </w:pPr>
            <w:proofErr w:type="spellStart"/>
            <w:r w:rsidRPr="00422636">
              <w:t>stuId</w:t>
            </w:r>
            <w:proofErr w:type="spellEnd"/>
          </w:p>
        </w:tc>
        <w:tc>
          <w:tcPr>
            <w:tcW w:w="1704" w:type="dxa"/>
          </w:tcPr>
          <w:p w:rsidR="00F26766" w:rsidRPr="00422636" w:rsidRDefault="00F26766" w:rsidP="0047050A">
            <w:pPr>
              <w:jc w:val="center"/>
            </w:pPr>
            <w:r w:rsidRPr="00422636">
              <w:t>ID</w:t>
            </w:r>
          </w:p>
        </w:tc>
        <w:tc>
          <w:tcPr>
            <w:tcW w:w="1704" w:type="dxa"/>
          </w:tcPr>
          <w:p w:rsidR="00F26766" w:rsidRPr="00422636" w:rsidRDefault="00F26766" w:rsidP="0047050A">
            <w:pPr>
              <w:jc w:val="center"/>
            </w:pPr>
            <w:r w:rsidRPr="00422636">
              <w:t>Int</w:t>
            </w:r>
          </w:p>
        </w:tc>
        <w:tc>
          <w:tcPr>
            <w:tcW w:w="1573" w:type="dxa"/>
          </w:tcPr>
          <w:p w:rsidR="00F26766" w:rsidRPr="00422636" w:rsidRDefault="00F26766" w:rsidP="0047050A">
            <w:pPr>
              <w:jc w:val="center"/>
            </w:pPr>
            <w:r w:rsidRPr="00422636">
              <w:t>主键</w:t>
            </w:r>
          </w:p>
        </w:tc>
        <w:tc>
          <w:tcPr>
            <w:tcW w:w="205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stuName</w:t>
            </w:r>
            <w:proofErr w:type="spellEnd"/>
          </w:p>
        </w:tc>
        <w:tc>
          <w:tcPr>
            <w:tcW w:w="1704" w:type="dxa"/>
          </w:tcPr>
          <w:p w:rsidR="00F26766" w:rsidRPr="00422636" w:rsidRDefault="00F26766" w:rsidP="0047050A">
            <w:pPr>
              <w:jc w:val="center"/>
            </w:pPr>
            <w:r w:rsidRPr="00422636">
              <w:t>姓名</w:t>
            </w:r>
          </w:p>
        </w:tc>
        <w:tc>
          <w:tcPr>
            <w:tcW w:w="1704" w:type="dxa"/>
          </w:tcPr>
          <w:p w:rsidR="00F26766" w:rsidRPr="00422636" w:rsidRDefault="00F26766" w:rsidP="0047050A">
            <w:pPr>
              <w:jc w:val="center"/>
            </w:pPr>
            <w:r w:rsidRPr="00422636">
              <w:t>Varchar(20)</w:t>
            </w:r>
          </w:p>
        </w:tc>
        <w:tc>
          <w:tcPr>
            <w:tcW w:w="1573" w:type="dxa"/>
          </w:tcPr>
          <w:p w:rsidR="00F26766" w:rsidRPr="00422636" w:rsidRDefault="00F26766" w:rsidP="0047050A">
            <w:pPr>
              <w:jc w:val="center"/>
            </w:pPr>
            <w:r w:rsidRPr="00422636">
              <w:t>Not null</w:t>
            </w:r>
          </w:p>
        </w:tc>
        <w:tc>
          <w:tcPr>
            <w:tcW w:w="205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stuNum</w:t>
            </w:r>
            <w:proofErr w:type="spellEnd"/>
          </w:p>
        </w:tc>
        <w:tc>
          <w:tcPr>
            <w:tcW w:w="1704" w:type="dxa"/>
          </w:tcPr>
          <w:p w:rsidR="00F26766" w:rsidRPr="00422636" w:rsidRDefault="00F26766" w:rsidP="0047050A">
            <w:pPr>
              <w:jc w:val="center"/>
            </w:pPr>
            <w:r w:rsidRPr="00422636">
              <w:t>学号</w:t>
            </w:r>
          </w:p>
        </w:tc>
        <w:tc>
          <w:tcPr>
            <w:tcW w:w="1704" w:type="dxa"/>
          </w:tcPr>
          <w:p w:rsidR="00F26766" w:rsidRPr="00422636" w:rsidRDefault="00F26766" w:rsidP="0047050A">
            <w:pPr>
              <w:jc w:val="center"/>
            </w:pPr>
            <w:r w:rsidRPr="00422636">
              <w:t>Varchar(20)</w:t>
            </w:r>
          </w:p>
        </w:tc>
        <w:tc>
          <w:tcPr>
            <w:tcW w:w="1573" w:type="dxa"/>
          </w:tcPr>
          <w:p w:rsidR="00F26766" w:rsidRPr="00422636" w:rsidRDefault="00F26766" w:rsidP="0047050A">
            <w:pPr>
              <w:jc w:val="center"/>
            </w:pPr>
            <w:r w:rsidRPr="00422636">
              <w:t>Not null</w:t>
            </w:r>
          </w:p>
        </w:tc>
        <w:tc>
          <w:tcPr>
            <w:tcW w:w="2055" w:type="dxa"/>
          </w:tcPr>
          <w:p w:rsidR="00F26766" w:rsidRPr="00422636" w:rsidRDefault="00F26766" w:rsidP="0047050A">
            <w:pPr>
              <w:jc w:val="center"/>
            </w:pPr>
            <w:r w:rsidRPr="00422636">
              <w:t>学生登录账号</w:t>
            </w:r>
          </w:p>
        </w:tc>
      </w:tr>
      <w:tr w:rsidR="00F26766" w:rsidRPr="00422636" w:rsidTr="0047050A">
        <w:trPr>
          <w:jc w:val="center"/>
        </w:trPr>
        <w:tc>
          <w:tcPr>
            <w:tcW w:w="1704" w:type="dxa"/>
          </w:tcPr>
          <w:p w:rsidR="00F26766" w:rsidRPr="00422636" w:rsidRDefault="00F26766" w:rsidP="0047050A">
            <w:pPr>
              <w:jc w:val="center"/>
            </w:pPr>
            <w:proofErr w:type="spellStart"/>
            <w:r w:rsidRPr="00422636">
              <w:t>stuSex</w:t>
            </w:r>
            <w:proofErr w:type="spellEnd"/>
          </w:p>
        </w:tc>
        <w:tc>
          <w:tcPr>
            <w:tcW w:w="1704" w:type="dxa"/>
          </w:tcPr>
          <w:p w:rsidR="00F26766" w:rsidRPr="00422636" w:rsidRDefault="00F26766" w:rsidP="0047050A">
            <w:pPr>
              <w:jc w:val="center"/>
            </w:pPr>
            <w:r w:rsidRPr="00422636">
              <w:t>性别</w:t>
            </w:r>
          </w:p>
        </w:tc>
        <w:tc>
          <w:tcPr>
            <w:tcW w:w="1704" w:type="dxa"/>
          </w:tcPr>
          <w:p w:rsidR="00F26766" w:rsidRPr="00422636" w:rsidRDefault="00F26766" w:rsidP="0047050A">
            <w:pPr>
              <w:jc w:val="center"/>
            </w:pPr>
            <w:r w:rsidRPr="00422636">
              <w:t>Varchar(4)</w:t>
            </w:r>
          </w:p>
        </w:tc>
        <w:tc>
          <w:tcPr>
            <w:tcW w:w="1573" w:type="dxa"/>
          </w:tcPr>
          <w:p w:rsidR="00F26766" w:rsidRPr="00422636" w:rsidRDefault="00F26766" w:rsidP="0047050A">
            <w:pPr>
              <w:jc w:val="center"/>
            </w:pPr>
            <w:r w:rsidRPr="00422636">
              <w:t>Not null</w:t>
            </w:r>
          </w:p>
        </w:tc>
        <w:tc>
          <w:tcPr>
            <w:tcW w:w="205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stuAge</w:t>
            </w:r>
            <w:proofErr w:type="spellEnd"/>
          </w:p>
        </w:tc>
        <w:tc>
          <w:tcPr>
            <w:tcW w:w="1704" w:type="dxa"/>
          </w:tcPr>
          <w:p w:rsidR="00F26766" w:rsidRPr="00422636" w:rsidRDefault="00F26766" w:rsidP="0047050A">
            <w:pPr>
              <w:jc w:val="center"/>
            </w:pPr>
            <w:r w:rsidRPr="00422636">
              <w:t>年龄</w:t>
            </w:r>
          </w:p>
        </w:tc>
        <w:tc>
          <w:tcPr>
            <w:tcW w:w="1704" w:type="dxa"/>
          </w:tcPr>
          <w:p w:rsidR="00F26766" w:rsidRPr="00422636" w:rsidRDefault="00F26766" w:rsidP="0047050A">
            <w:pPr>
              <w:jc w:val="center"/>
            </w:pPr>
            <w:r w:rsidRPr="00422636">
              <w:t>Int</w:t>
            </w:r>
          </w:p>
        </w:tc>
        <w:tc>
          <w:tcPr>
            <w:tcW w:w="1573" w:type="dxa"/>
          </w:tcPr>
          <w:p w:rsidR="00F26766" w:rsidRPr="00422636" w:rsidRDefault="00F26766" w:rsidP="0047050A">
            <w:pPr>
              <w:jc w:val="center"/>
            </w:pPr>
          </w:p>
        </w:tc>
        <w:tc>
          <w:tcPr>
            <w:tcW w:w="205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classId</w:t>
            </w:r>
            <w:proofErr w:type="spellEnd"/>
          </w:p>
        </w:tc>
        <w:tc>
          <w:tcPr>
            <w:tcW w:w="1704" w:type="dxa"/>
          </w:tcPr>
          <w:p w:rsidR="00F26766" w:rsidRPr="00422636" w:rsidRDefault="00F26766" w:rsidP="0047050A">
            <w:pPr>
              <w:jc w:val="center"/>
            </w:pPr>
            <w:r w:rsidRPr="00422636">
              <w:t>班级</w:t>
            </w:r>
          </w:p>
        </w:tc>
        <w:tc>
          <w:tcPr>
            <w:tcW w:w="1704" w:type="dxa"/>
          </w:tcPr>
          <w:p w:rsidR="00F26766" w:rsidRPr="00422636" w:rsidRDefault="00F26766" w:rsidP="0047050A">
            <w:pPr>
              <w:jc w:val="center"/>
            </w:pPr>
            <w:r w:rsidRPr="00422636">
              <w:t>Int</w:t>
            </w:r>
          </w:p>
        </w:tc>
        <w:tc>
          <w:tcPr>
            <w:tcW w:w="1573" w:type="dxa"/>
          </w:tcPr>
          <w:p w:rsidR="00F26766" w:rsidRPr="00422636" w:rsidRDefault="00F26766" w:rsidP="0047050A">
            <w:pPr>
              <w:jc w:val="center"/>
            </w:pPr>
            <w:r w:rsidRPr="00422636">
              <w:t>Not null</w:t>
            </w:r>
          </w:p>
        </w:tc>
        <w:tc>
          <w:tcPr>
            <w:tcW w:w="205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specId</w:t>
            </w:r>
            <w:proofErr w:type="spellEnd"/>
          </w:p>
        </w:tc>
        <w:tc>
          <w:tcPr>
            <w:tcW w:w="1704" w:type="dxa"/>
          </w:tcPr>
          <w:p w:rsidR="00F26766" w:rsidRPr="00422636" w:rsidRDefault="00F26766" w:rsidP="0047050A">
            <w:pPr>
              <w:jc w:val="center"/>
            </w:pPr>
            <w:r w:rsidRPr="00422636">
              <w:t>专业</w:t>
            </w:r>
          </w:p>
        </w:tc>
        <w:tc>
          <w:tcPr>
            <w:tcW w:w="1704" w:type="dxa"/>
          </w:tcPr>
          <w:p w:rsidR="00F26766" w:rsidRPr="00422636" w:rsidRDefault="00F26766" w:rsidP="0047050A">
            <w:pPr>
              <w:jc w:val="center"/>
            </w:pPr>
            <w:r w:rsidRPr="00422636">
              <w:t>Int</w:t>
            </w:r>
          </w:p>
        </w:tc>
        <w:tc>
          <w:tcPr>
            <w:tcW w:w="1573" w:type="dxa"/>
          </w:tcPr>
          <w:p w:rsidR="00F26766" w:rsidRPr="00422636" w:rsidRDefault="00F26766" w:rsidP="0047050A">
            <w:pPr>
              <w:jc w:val="center"/>
            </w:pPr>
            <w:r w:rsidRPr="00422636">
              <w:t>Not null</w:t>
            </w:r>
          </w:p>
        </w:tc>
        <w:tc>
          <w:tcPr>
            <w:tcW w:w="205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lastRenderedPageBreak/>
              <w:t>collegeId</w:t>
            </w:r>
            <w:proofErr w:type="spellEnd"/>
          </w:p>
        </w:tc>
        <w:tc>
          <w:tcPr>
            <w:tcW w:w="1704" w:type="dxa"/>
          </w:tcPr>
          <w:p w:rsidR="00F26766" w:rsidRPr="00422636" w:rsidRDefault="00F26766" w:rsidP="0047050A">
            <w:pPr>
              <w:jc w:val="center"/>
            </w:pPr>
            <w:r w:rsidRPr="00422636">
              <w:t>学院</w:t>
            </w:r>
          </w:p>
        </w:tc>
        <w:tc>
          <w:tcPr>
            <w:tcW w:w="1704" w:type="dxa"/>
          </w:tcPr>
          <w:p w:rsidR="00F26766" w:rsidRPr="00422636" w:rsidRDefault="00F26766" w:rsidP="0047050A">
            <w:pPr>
              <w:jc w:val="center"/>
            </w:pPr>
            <w:r w:rsidRPr="00422636">
              <w:t>Int</w:t>
            </w:r>
          </w:p>
        </w:tc>
        <w:tc>
          <w:tcPr>
            <w:tcW w:w="1573" w:type="dxa"/>
          </w:tcPr>
          <w:p w:rsidR="00F26766" w:rsidRPr="00422636" w:rsidRDefault="00F26766" w:rsidP="0047050A">
            <w:pPr>
              <w:jc w:val="center"/>
            </w:pPr>
            <w:r w:rsidRPr="00422636">
              <w:t>Not null</w:t>
            </w:r>
          </w:p>
        </w:tc>
        <w:tc>
          <w:tcPr>
            <w:tcW w:w="205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stuBir</w:t>
            </w:r>
            <w:proofErr w:type="spellEnd"/>
          </w:p>
        </w:tc>
        <w:tc>
          <w:tcPr>
            <w:tcW w:w="1704" w:type="dxa"/>
          </w:tcPr>
          <w:p w:rsidR="00F26766" w:rsidRPr="00422636" w:rsidRDefault="00F26766" w:rsidP="0047050A">
            <w:pPr>
              <w:jc w:val="center"/>
            </w:pPr>
            <w:r w:rsidRPr="00422636">
              <w:t>出生日期</w:t>
            </w:r>
          </w:p>
        </w:tc>
        <w:tc>
          <w:tcPr>
            <w:tcW w:w="1704" w:type="dxa"/>
          </w:tcPr>
          <w:p w:rsidR="00F26766" w:rsidRPr="00422636" w:rsidRDefault="00F26766" w:rsidP="0047050A">
            <w:pPr>
              <w:jc w:val="center"/>
            </w:pPr>
            <w:r w:rsidRPr="00422636">
              <w:t>Date</w:t>
            </w:r>
          </w:p>
        </w:tc>
        <w:tc>
          <w:tcPr>
            <w:tcW w:w="1573" w:type="dxa"/>
          </w:tcPr>
          <w:p w:rsidR="00F26766" w:rsidRPr="00422636" w:rsidRDefault="00F26766" w:rsidP="0047050A">
            <w:pPr>
              <w:jc w:val="center"/>
            </w:pPr>
            <w:r w:rsidRPr="00422636">
              <w:t>Not null</w:t>
            </w:r>
          </w:p>
        </w:tc>
        <w:tc>
          <w:tcPr>
            <w:tcW w:w="205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rxdate</w:t>
            </w:r>
            <w:proofErr w:type="spellEnd"/>
          </w:p>
        </w:tc>
        <w:tc>
          <w:tcPr>
            <w:tcW w:w="1704" w:type="dxa"/>
          </w:tcPr>
          <w:p w:rsidR="00F26766" w:rsidRPr="00422636" w:rsidRDefault="00F26766" w:rsidP="0047050A">
            <w:pPr>
              <w:jc w:val="center"/>
            </w:pPr>
            <w:r w:rsidRPr="00422636">
              <w:t>入校日期</w:t>
            </w:r>
          </w:p>
        </w:tc>
        <w:tc>
          <w:tcPr>
            <w:tcW w:w="1704" w:type="dxa"/>
          </w:tcPr>
          <w:p w:rsidR="00F26766" w:rsidRPr="00422636" w:rsidRDefault="00F26766" w:rsidP="0047050A">
            <w:pPr>
              <w:jc w:val="center"/>
            </w:pPr>
            <w:r w:rsidRPr="00422636">
              <w:t>Date</w:t>
            </w:r>
          </w:p>
        </w:tc>
        <w:tc>
          <w:tcPr>
            <w:tcW w:w="1573" w:type="dxa"/>
          </w:tcPr>
          <w:p w:rsidR="00F26766" w:rsidRPr="00422636" w:rsidRDefault="00F26766" w:rsidP="0047050A">
            <w:pPr>
              <w:jc w:val="center"/>
            </w:pPr>
            <w:r w:rsidRPr="00422636">
              <w:t>Not null</w:t>
            </w:r>
          </w:p>
        </w:tc>
        <w:tc>
          <w:tcPr>
            <w:tcW w:w="205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nianji</w:t>
            </w:r>
            <w:proofErr w:type="spellEnd"/>
          </w:p>
        </w:tc>
        <w:tc>
          <w:tcPr>
            <w:tcW w:w="1704" w:type="dxa"/>
          </w:tcPr>
          <w:p w:rsidR="00F26766" w:rsidRPr="00422636" w:rsidRDefault="00F26766" w:rsidP="0047050A">
            <w:pPr>
              <w:jc w:val="center"/>
            </w:pPr>
            <w:r w:rsidRPr="00422636">
              <w:t>年级</w:t>
            </w:r>
          </w:p>
        </w:tc>
        <w:tc>
          <w:tcPr>
            <w:tcW w:w="1704" w:type="dxa"/>
          </w:tcPr>
          <w:p w:rsidR="00F26766" w:rsidRPr="00422636" w:rsidRDefault="00F26766" w:rsidP="0047050A">
            <w:pPr>
              <w:jc w:val="center"/>
            </w:pPr>
            <w:r w:rsidRPr="00422636">
              <w:t>Varchar(15)</w:t>
            </w:r>
          </w:p>
        </w:tc>
        <w:tc>
          <w:tcPr>
            <w:tcW w:w="1573" w:type="dxa"/>
          </w:tcPr>
          <w:p w:rsidR="00F26766" w:rsidRPr="00422636" w:rsidRDefault="00F26766" w:rsidP="0047050A">
            <w:pPr>
              <w:jc w:val="center"/>
            </w:pPr>
            <w:r w:rsidRPr="00422636">
              <w:t>Not null</w:t>
            </w:r>
          </w:p>
        </w:tc>
        <w:tc>
          <w:tcPr>
            <w:tcW w:w="205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stuPhone</w:t>
            </w:r>
            <w:proofErr w:type="spellEnd"/>
          </w:p>
        </w:tc>
        <w:tc>
          <w:tcPr>
            <w:tcW w:w="1704" w:type="dxa"/>
          </w:tcPr>
          <w:p w:rsidR="00F26766" w:rsidRPr="00422636" w:rsidRDefault="00F26766" w:rsidP="0047050A">
            <w:pPr>
              <w:jc w:val="center"/>
            </w:pPr>
            <w:r w:rsidRPr="00422636">
              <w:t>电话</w:t>
            </w:r>
          </w:p>
        </w:tc>
        <w:tc>
          <w:tcPr>
            <w:tcW w:w="1704" w:type="dxa"/>
          </w:tcPr>
          <w:p w:rsidR="00F26766" w:rsidRPr="00422636" w:rsidRDefault="00F26766" w:rsidP="0047050A">
            <w:pPr>
              <w:jc w:val="center"/>
            </w:pPr>
            <w:r w:rsidRPr="00422636">
              <w:t>Varchar(15)</w:t>
            </w:r>
          </w:p>
        </w:tc>
        <w:tc>
          <w:tcPr>
            <w:tcW w:w="1573" w:type="dxa"/>
          </w:tcPr>
          <w:p w:rsidR="00F26766" w:rsidRPr="00422636" w:rsidRDefault="00F26766" w:rsidP="0047050A">
            <w:pPr>
              <w:jc w:val="center"/>
            </w:pPr>
          </w:p>
        </w:tc>
        <w:tc>
          <w:tcPr>
            <w:tcW w:w="205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stuPhoto</w:t>
            </w:r>
            <w:proofErr w:type="spellEnd"/>
          </w:p>
        </w:tc>
        <w:tc>
          <w:tcPr>
            <w:tcW w:w="1704" w:type="dxa"/>
          </w:tcPr>
          <w:p w:rsidR="00F26766" w:rsidRPr="00422636" w:rsidRDefault="00F26766" w:rsidP="0047050A">
            <w:pPr>
              <w:jc w:val="center"/>
            </w:pPr>
            <w:r w:rsidRPr="00422636">
              <w:t>照片</w:t>
            </w:r>
          </w:p>
        </w:tc>
        <w:tc>
          <w:tcPr>
            <w:tcW w:w="1704" w:type="dxa"/>
          </w:tcPr>
          <w:p w:rsidR="00F26766" w:rsidRPr="00422636" w:rsidRDefault="00F26766" w:rsidP="0047050A">
            <w:pPr>
              <w:jc w:val="center"/>
            </w:pPr>
            <w:r w:rsidRPr="00422636">
              <w:t>Varchar(50)</w:t>
            </w:r>
          </w:p>
        </w:tc>
        <w:tc>
          <w:tcPr>
            <w:tcW w:w="1573" w:type="dxa"/>
          </w:tcPr>
          <w:p w:rsidR="00F26766" w:rsidRPr="00422636" w:rsidRDefault="00F26766" w:rsidP="0047050A">
            <w:pPr>
              <w:jc w:val="center"/>
            </w:pPr>
          </w:p>
        </w:tc>
        <w:tc>
          <w:tcPr>
            <w:tcW w:w="205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stuAddress</w:t>
            </w:r>
            <w:proofErr w:type="spellEnd"/>
          </w:p>
        </w:tc>
        <w:tc>
          <w:tcPr>
            <w:tcW w:w="1704" w:type="dxa"/>
          </w:tcPr>
          <w:p w:rsidR="00F26766" w:rsidRPr="00422636" w:rsidRDefault="00F26766" w:rsidP="0047050A">
            <w:pPr>
              <w:jc w:val="center"/>
            </w:pPr>
            <w:r w:rsidRPr="00422636">
              <w:t>家庭住址</w:t>
            </w:r>
          </w:p>
        </w:tc>
        <w:tc>
          <w:tcPr>
            <w:tcW w:w="1704" w:type="dxa"/>
          </w:tcPr>
          <w:p w:rsidR="00F26766" w:rsidRPr="00422636" w:rsidRDefault="00F26766" w:rsidP="0047050A">
            <w:pPr>
              <w:jc w:val="center"/>
            </w:pPr>
            <w:r w:rsidRPr="00422636">
              <w:t>Varchar(50)</w:t>
            </w:r>
          </w:p>
        </w:tc>
        <w:tc>
          <w:tcPr>
            <w:tcW w:w="1573" w:type="dxa"/>
          </w:tcPr>
          <w:p w:rsidR="00F26766" w:rsidRPr="00422636" w:rsidRDefault="00F26766" w:rsidP="0047050A">
            <w:pPr>
              <w:jc w:val="center"/>
            </w:pPr>
            <w:r w:rsidRPr="00422636">
              <w:t>Not null</w:t>
            </w:r>
          </w:p>
        </w:tc>
        <w:tc>
          <w:tcPr>
            <w:tcW w:w="205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stuCard</w:t>
            </w:r>
            <w:proofErr w:type="spellEnd"/>
          </w:p>
        </w:tc>
        <w:tc>
          <w:tcPr>
            <w:tcW w:w="1704" w:type="dxa"/>
          </w:tcPr>
          <w:p w:rsidR="00F26766" w:rsidRPr="00422636" w:rsidRDefault="00F26766" w:rsidP="0047050A">
            <w:pPr>
              <w:jc w:val="center"/>
            </w:pPr>
            <w:r w:rsidRPr="00422636">
              <w:t>身份证号</w:t>
            </w:r>
          </w:p>
        </w:tc>
        <w:tc>
          <w:tcPr>
            <w:tcW w:w="1704" w:type="dxa"/>
          </w:tcPr>
          <w:p w:rsidR="00F26766" w:rsidRPr="00422636" w:rsidRDefault="00F26766" w:rsidP="0047050A">
            <w:pPr>
              <w:jc w:val="center"/>
            </w:pPr>
            <w:r w:rsidRPr="00422636">
              <w:t>Varchar(18)</w:t>
            </w:r>
          </w:p>
        </w:tc>
        <w:tc>
          <w:tcPr>
            <w:tcW w:w="1573" w:type="dxa"/>
          </w:tcPr>
          <w:p w:rsidR="00F26766" w:rsidRPr="00422636" w:rsidRDefault="00F26766" w:rsidP="0047050A">
            <w:pPr>
              <w:jc w:val="center"/>
            </w:pPr>
            <w:r w:rsidRPr="00422636">
              <w:t>Not null</w:t>
            </w:r>
          </w:p>
        </w:tc>
        <w:tc>
          <w:tcPr>
            <w:tcW w:w="205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stuQQ</w:t>
            </w:r>
            <w:proofErr w:type="spellEnd"/>
          </w:p>
        </w:tc>
        <w:tc>
          <w:tcPr>
            <w:tcW w:w="1704" w:type="dxa"/>
          </w:tcPr>
          <w:p w:rsidR="00F26766" w:rsidRPr="00422636" w:rsidRDefault="00F26766" w:rsidP="0047050A">
            <w:pPr>
              <w:jc w:val="center"/>
            </w:pPr>
            <w:r w:rsidRPr="00422636">
              <w:t>QQ</w:t>
            </w:r>
            <w:r w:rsidRPr="00422636">
              <w:t>号</w:t>
            </w:r>
          </w:p>
        </w:tc>
        <w:tc>
          <w:tcPr>
            <w:tcW w:w="1704" w:type="dxa"/>
          </w:tcPr>
          <w:p w:rsidR="00F26766" w:rsidRPr="00422636" w:rsidRDefault="00F26766" w:rsidP="0047050A">
            <w:pPr>
              <w:jc w:val="center"/>
            </w:pPr>
            <w:r w:rsidRPr="00422636">
              <w:t>Varchar(15</w:t>
            </w:r>
          </w:p>
        </w:tc>
        <w:tc>
          <w:tcPr>
            <w:tcW w:w="1573" w:type="dxa"/>
          </w:tcPr>
          <w:p w:rsidR="00F26766" w:rsidRPr="00422636" w:rsidRDefault="00F26766" w:rsidP="0047050A">
            <w:pPr>
              <w:jc w:val="center"/>
            </w:pPr>
          </w:p>
        </w:tc>
        <w:tc>
          <w:tcPr>
            <w:tcW w:w="205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stuEmail</w:t>
            </w:r>
            <w:proofErr w:type="spellEnd"/>
          </w:p>
        </w:tc>
        <w:tc>
          <w:tcPr>
            <w:tcW w:w="1704" w:type="dxa"/>
          </w:tcPr>
          <w:p w:rsidR="00F26766" w:rsidRPr="00422636" w:rsidRDefault="00F26766" w:rsidP="0047050A">
            <w:pPr>
              <w:jc w:val="center"/>
            </w:pPr>
            <w:r w:rsidRPr="00422636">
              <w:t>邮箱</w:t>
            </w:r>
          </w:p>
        </w:tc>
        <w:tc>
          <w:tcPr>
            <w:tcW w:w="1704" w:type="dxa"/>
          </w:tcPr>
          <w:p w:rsidR="00F26766" w:rsidRPr="00422636" w:rsidRDefault="00F26766" w:rsidP="0047050A">
            <w:pPr>
              <w:jc w:val="center"/>
            </w:pPr>
            <w:r w:rsidRPr="00422636">
              <w:t>Varchar(30)</w:t>
            </w:r>
          </w:p>
        </w:tc>
        <w:tc>
          <w:tcPr>
            <w:tcW w:w="1573" w:type="dxa"/>
          </w:tcPr>
          <w:p w:rsidR="00F26766" w:rsidRPr="00422636" w:rsidRDefault="00F26766" w:rsidP="0047050A">
            <w:pPr>
              <w:jc w:val="center"/>
            </w:pPr>
          </w:p>
        </w:tc>
        <w:tc>
          <w:tcPr>
            <w:tcW w:w="205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stuPas</w:t>
            </w:r>
            <w:proofErr w:type="spellEnd"/>
          </w:p>
        </w:tc>
        <w:tc>
          <w:tcPr>
            <w:tcW w:w="1704" w:type="dxa"/>
          </w:tcPr>
          <w:p w:rsidR="00F26766" w:rsidRPr="00422636" w:rsidRDefault="00F26766" w:rsidP="0047050A">
            <w:pPr>
              <w:jc w:val="center"/>
            </w:pPr>
            <w:r w:rsidRPr="00422636">
              <w:t>登录密码</w:t>
            </w:r>
          </w:p>
        </w:tc>
        <w:tc>
          <w:tcPr>
            <w:tcW w:w="1704" w:type="dxa"/>
          </w:tcPr>
          <w:p w:rsidR="00F26766" w:rsidRPr="00422636" w:rsidRDefault="00F26766" w:rsidP="0047050A">
            <w:pPr>
              <w:jc w:val="center"/>
            </w:pPr>
            <w:r w:rsidRPr="00422636">
              <w:t>Varchar(20)</w:t>
            </w:r>
          </w:p>
        </w:tc>
        <w:tc>
          <w:tcPr>
            <w:tcW w:w="1573" w:type="dxa"/>
          </w:tcPr>
          <w:p w:rsidR="00F26766" w:rsidRPr="00422636" w:rsidRDefault="00F26766" w:rsidP="0047050A">
            <w:pPr>
              <w:jc w:val="center"/>
            </w:pPr>
            <w:r w:rsidRPr="00422636">
              <w:t>Not null</w:t>
            </w:r>
          </w:p>
        </w:tc>
        <w:tc>
          <w:tcPr>
            <w:tcW w:w="2055" w:type="dxa"/>
          </w:tcPr>
          <w:p w:rsidR="00F26766" w:rsidRPr="00422636" w:rsidRDefault="00F26766" w:rsidP="0047050A">
            <w:pPr>
              <w:jc w:val="center"/>
            </w:pPr>
            <w:r w:rsidRPr="00422636">
              <w:t>学生登录密码</w:t>
            </w:r>
          </w:p>
        </w:tc>
      </w:tr>
      <w:tr w:rsidR="00F26766" w:rsidRPr="00422636" w:rsidTr="0047050A">
        <w:trPr>
          <w:jc w:val="center"/>
        </w:trPr>
        <w:tc>
          <w:tcPr>
            <w:tcW w:w="1704" w:type="dxa"/>
          </w:tcPr>
          <w:p w:rsidR="00F26766" w:rsidRPr="00422636" w:rsidRDefault="00F26766" w:rsidP="0047050A">
            <w:pPr>
              <w:jc w:val="center"/>
            </w:pPr>
            <w:proofErr w:type="spellStart"/>
            <w:r w:rsidRPr="00422636">
              <w:t>stuState</w:t>
            </w:r>
            <w:proofErr w:type="spellEnd"/>
          </w:p>
        </w:tc>
        <w:tc>
          <w:tcPr>
            <w:tcW w:w="1704" w:type="dxa"/>
          </w:tcPr>
          <w:p w:rsidR="00F26766" w:rsidRPr="00422636" w:rsidRDefault="00F26766" w:rsidP="0047050A">
            <w:pPr>
              <w:jc w:val="center"/>
            </w:pPr>
            <w:r w:rsidRPr="00422636">
              <w:t>状态</w:t>
            </w:r>
          </w:p>
        </w:tc>
        <w:tc>
          <w:tcPr>
            <w:tcW w:w="1704" w:type="dxa"/>
          </w:tcPr>
          <w:p w:rsidR="00F26766" w:rsidRPr="00422636" w:rsidRDefault="00F26766" w:rsidP="0047050A">
            <w:pPr>
              <w:jc w:val="center"/>
            </w:pPr>
            <w:r w:rsidRPr="00422636">
              <w:t>Varchar(10)</w:t>
            </w:r>
          </w:p>
        </w:tc>
        <w:tc>
          <w:tcPr>
            <w:tcW w:w="1573" w:type="dxa"/>
          </w:tcPr>
          <w:p w:rsidR="00F26766" w:rsidRPr="00422636" w:rsidRDefault="00F26766" w:rsidP="0047050A">
            <w:pPr>
              <w:jc w:val="center"/>
            </w:pPr>
            <w:r w:rsidRPr="00422636">
              <w:t>Not null</w:t>
            </w:r>
          </w:p>
        </w:tc>
        <w:tc>
          <w:tcPr>
            <w:tcW w:w="2055" w:type="dxa"/>
          </w:tcPr>
          <w:p w:rsidR="00F26766" w:rsidRPr="00422636" w:rsidRDefault="00F26766" w:rsidP="0047050A">
            <w:pPr>
              <w:jc w:val="center"/>
            </w:pPr>
            <w:r w:rsidRPr="00422636">
              <w:t>学生状态必须是在读才能登录系统</w:t>
            </w:r>
          </w:p>
        </w:tc>
      </w:tr>
    </w:tbl>
    <w:p w:rsidR="00F26766" w:rsidRPr="00422636" w:rsidRDefault="00F26766" w:rsidP="00F26766"/>
    <w:p w:rsidR="00F26766" w:rsidRPr="00422636" w:rsidRDefault="00F26766" w:rsidP="00F26766">
      <w:pPr>
        <w:ind w:firstLine="420"/>
      </w:pPr>
    </w:p>
    <w:p w:rsidR="00F26766" w:rsidRPr="00422636" w:rsidRDefault="00F26766" w:rsidP="00F26766">
      <w:pPr>
        <w:pStyle w:val="af1"/>
        <w:ind w:firstLine="420"/>
        <w:jc w:val="center"/>
        <w:rPr>
          <w:rFonts w:ascii="Times New Roman" w:hAnsi="Times New Roman"/>
        </w:rPr>
      </w:pPr>
      <w:r w:rsidRPr="00422636">
        <w:rPr>
          <w:rFonts w:ascii="Times New Roman" w:hAnsi="Times New Roman"/>
        </w:rPr>
        <w:t>表</w:t>
      </w:r>
      <w:r w:rsidRPr="00422636">
        <w:rPr>
          <w:rFonts w:ascii="Times New Roman" w:hAnsi="Times New Roman"/>
        </w:rPr>
        <w:t xml:space="preserve"> 4.4</w:t>
      </w:r>
      <w:r w:rsidR="00565C6F">
        <w:rPr>
          <w:rFonts w:ascii="Times New Roman" w:hAnsi="Times New Roman" w:hint="eastAsia"/>
        </w:rPr>
        <w:t>交易</w:t>
      </w:r>
      <w:r w:rsidRPr="00422636">
        <w:rPr>
          <w:rFonts w:ascii="Times New Roman" w:hAnsi="Times New Roman"/>
        </w:rPr>
        <w:t>表</w:t>
      </w:r>
      <w:r w:rsidRPr="00422636">
        <w:rPr>
          <w:rFonts w:ascii="Times New Roman" w:hAnsi="Times New Roman"/>
        </w:rPr>
        <w:t xml:space="preserve"> </w:t>
      </w:r>
      <w:r w:rsidR="00565C6F">
        <w:rPr>
          <w:rFonts w:ascii="Times New Roman" w:hAnsi="Times New Roman"/>
        </w:rPr>
        <w:t>exchange</w:t>
      </w:r>
    </w:p>
    <w:tbl>
      <w:tblPr>
        <w:tblpPr w:leftFromText="180" w:rightFromText="180" w:vertAnchor="text" w:horzAnchor="page" w:tblpXSpec="center" w:tblpY="38"/>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698"/>
        <w:gridCol w:w="1499"/>
        <w:gridCol w:w="1620"/>
        <w:gridCol w:w="1613"/>
      </w:tblGrid>
      <w:tr w:rsidR="00F26766" w:rsidRPr="00422636" w:rsidTr="0047050A">
        <w:trPr>
          <w:jc w:val="center"/>
        </w:trPr>
        <w:tc>
          <w:tcPr>
            <w:tcW w:w="1418" w:type="dxa"/>
            <w:shd w:val="clear" w:color="auto" w:fill="E0E0E0"/>
          </w:tcPr>
          <w:p w:rsidR="00F26766" w:rsidRPr="00422636" w:rsidRDefault="00F26766" w:rsidP="0047050A">
            <w:pPr>
              <w:jc w:val="center"/>
            </w:pPr>
            <w:r w:rsidRPr="00422636">
              <w:t>列名</w:t>
            </w:r>
          </w:p>
        </w:tc>
        <w:tc>
          <w:tcPr>
            <w:tcW w:w="1698" w:type="dxa"/>
            <w:shd w:val="clear" w:color="auto" w:fill="E0E0E0"/>
          </w:tcPr>
          <w:p w:rsidR="00F26766" w:rsidRPr="00422636" w:rsidRDefault="00F26766" w:rsidP="0047050A">
            <w:pPr>
              <w:jc w:val="center"/>
            </w:pPr>
            <w:r w:rsidRPr="00422636">
              <w:t>中文名</w:t>
            </w:r>
          </w:p>
        </w:tc>
        <w:tc>
          <w:tcPr>
            <w:tcW w:w="1499" w:type="dxa"/>
            <w:shd w:val="clear" w:color="auto" w:fill="E0E0E0"/>
          </w:tcPr>
          <w:p w:rsidR="00F26766" w:rsidRPr="00422636" w:rsidRDefault="00F26766" w:rsidP="0047050A">
            <w:pPr>
              <w:jc w:val="center"/>
            </w:pPr>
            <w:r w:rsidRPr="00422636">
              <w:t>类型</w:t>
            </w:r>
          </w:p>
        </w:tc>
        <w:tc>
          <w:tcPr>
            <w:tcW w:w="1620" w:type="dxa"/>
            <w:shd w:val="clear" w:color="auto" w:fill="E0E0E0"/>
          </w:tcPr>
          <w:p w:rsidR="00F26766" w:rsidRPr="00422636" w:rsidRDefault="00F26766" w:rsidP="0047050A">
            <w:pPr>
              <w:jc w:val="center"/>
            </w:pPr>
            <w:r w:rsidRPr="00422636">
              <w:t>标注</w:t>
            </w:r>
          </w:p>
        </w:tc>
        <w:tc>
          <w:tcPr>
            <w:tcW w:w="1613" w:type="dxa"/>
            <w:shd w:val="clear" w:color="auto" w:fill="E0E0E0"/>
          </w:tcPr>
          <w:p w:rsidR="00F26766" w:rsidRPr="00422636" w:rsidRDefault="00F26766" w:rsidP="0047050A">
            <w:pPr>
              <w:jc w:val="center"/>
            </w:pPr>
            <w:r w:rsidRPr="00422636">
              <w:t>备注</w:t>
            </w:r>
          </w:p>
        </w:tc>
      </w:tr>
      <w:tr w:rsidR="00F26766" w:rsidRPr="00422636" w:rsidTr="0047050A">
        <w:trPr>
          <w:jc w:val="center"/>
        </w:trPr>
        <w:tc>
          <w:tcPr>
            <w:tcW w:w="1418" w:type="dxa"/>
          </w:tcPr>
          <w:p w:rsidR="00F26766" w:rsidRPr="00422636" w:rsidRDefault="00F26766" w:rsidP="0047050A">
            <w:pPr>
              <w:jc w:val="center"/>
            </w:pPr>
            <w:proofErr w:type="spellStart"/>
            <w:r w:rsidRPr="00422636">
              <w:t>dyId</w:t>
            </w:r>
            <w:proofErr w:type="spellEnd"/>
          </w:p>
        </w:tc>
        <w:tc>
          <w:tcPr>
            <w:tcW w:w="1698" w:type="dxa"/>
          </w:tcPr>
          <w:p w:rsidR="00F26766" w:rsidRPr="00422636" w:rsidRDefault="00F26766" w:rsidP="0047050A">
            <w:pPr>
              <w:jc w:val="center"/>
            </w:pPr>
            <w:r w:rsidRPr="00422636">
              <w:t>动态</w:t>
            </w:r>
            <w:r w:rsidRPr="00422636">
              <w:t>ID</w:t>
            </w:r>
          </w:p>
        </w:tc>
        <w:tc>
          <w:tcPr>
            <w:tcW w:w="1499" w:type="dxa"/>
          </w:tcPr>
          <w:p w:rsidR="00F26766" w:rsidRPr="00422636" w:rsidRDefault="00F26766" w:rsidP="0047050A">
            <w:pPr>
              <w:jc w:val="center"/>
            </w:pPr>
            <w:r w:rsidRPr="00422636">
              <w:t>int</w:t>
            </w:r>
          </w:p>
        </w:tc>
        <w:tc>
          <w:tcPr>
            <w:tcW w:w="1620" w:type="dxa"/>
          </w:tcPr>
          <w:p w:rsidR="00F26766" w:rsidRPr="00422636" w:rsidRDefault="00F26766" w:rsidP="0047050A">
            <w:pPr>
              <w:jc w:val="center"/>
            </w:pPr>
            <w:r w:rsidRPr="00422636">
              <w:t>主键</w:t>
            </w:r>
          </w:p>
        </w:tc>
        <w:tc>
          <w:tcPr>
            <w:tcW w:w="1613"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dyTitle</w:t>
            </w:r>
            <w:proofErr w:type="spellEnd"/>
          </w:p>
        </w:tc>
        <w:tc>
          <w:tcPr>
            <w:tcW w:w="1698" w:type="dxa"/>
          </w:tcPr>
          <w:p w:rsidR="00F26766" w:rsidRPr="00422636" w:rsidRDefault="00F26766" w:rsidP="0047050A">
            <w:pPr>
              <w:jc w:val="center"/>
            </w:pPr>
            <w:r w:rsidRPr="00422636">
              <w:t>动态标题</w:t>
            </w:r>
          </w:p>
        </w:tc>
        <w:tc>
          <w:tcPr>
            <w:tcW w:w="1499" w:type="dxa"/>
          </w:tcPr>
          <w:p w:rsidR="00F26766" w:rsidRPr="00422636" w:rsidRDefault="00F26766" w:rsidP="0047050A">
            <w:pPr>
              <w:jc w:val="center"/>
            </w:pPr>
            <w:r w:rsidRPr="00422636">
              <w:t>Varchar(50)</w:t>
            </w:r>
          </w:p>
        </w:tc>
        <w:tc>
          <w:tcPr>
            <w:tcW w:w="1620" w:type="dxa"/>
          </w:tcPr>
          <w:p w:rsidR="00F26766" w:rsidRPr="00422636" w:rsidRDefault="00F26766" w:rsidP="0047050A">
            <w:pPr>
              <w:jc w:val="center"/>
            </w:pPr>
            <w:r w:rsidRPr="00422636">
              <w:t>Not null</w:t>
            </w:r>
          </w:p>
        </w:tc>
        <w:tc>
          <w:tcPr>
            <w:tcW w:w="1613"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dyCon</w:t>
            </w:r>
            <w:proofErr w:type="spellEnd"/>
          </w:p>
        </w:tc>
        <w:tc>
          <w:tcPr>
            <w:tcW w:w="1698" w:type="dxa"/>
          </w:tcPr>
          <w:p w:rsidR="00F26766" w:rsidRPr="00422636" w:rsidRDefault="00F26766" w:rsidP="0047050A">
            <w:pPr>
              <w:jc w:val="center"/>
            </w:pPr>
            <w:r w:rsidRPr="00422636">
              <w:t>动态内容</w:t>
            </w:r>
          </w:p>
        </w:tc>
        <w:tc>
          <w:tcPr>
            <w:tcW w:w="1499" w:type="dxa"/>
          </w:tcPr>
          <w:p w:rsidR="00F26766" w:rsidRPr="00422636" w:rsidRDefault="00F26766" w:rsidP="0047050A">
            <w:pPr>
              <w:jc w:val="center"/>
            </w:pPr>
            <w:r w:rsidRPr="00422636">
              <w:t>Varchar(200)</w:t>
            </w:r>
          </w:p>
        </w:tc>
        <w:tc>
          <w:tcPr>
            <w:tcW w:w="1620" w:type="dxa"/>
          </w:tcPr>
          <w:p w:rsidR="00F26766" w:rsidRPr="00422636" w:rsidRDefault="00F26766" w:rsidP="0047050A">
            <w:pPr>
              <w:jc w:val="center"/>
            </w:pPr>
            <w:r w:rsidRPr="00422636">
              <w:t>Not null</w:t>
            </w:r>
          </w:p>
        </w:tc>
        <w:tc>
          <w:tcPr>
            <w:tcW w:w="1613"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pubDate</w:t>
            </w:r>
            <w:proofErr w:type="spellEnd"/>
          </w:p>
        </w:tc>
        <w:tc>
          <w:tcPr>
            <w:tcW w:w="1698" w:type="dxa"/>
          </w:tcPr>
          <w:p w:rsidR="00F26766" w:rsidRPr="00422636" w:rsidRDefault="00F26766" w:rsidP="0047050A">
            <w:pPr>
              <w:jc w:val="center"/>
            </w:pPr>
            <w:r w:rsidRPr="00422636">
              <w:t>发布时间</w:t>
            </w:r>
          </w:p>
        </w:tc>
        <w:tc>
          <w:tcPr>
            <w:tcW w:w="1499" w:type="dxa"/>
          </w:tcPr>
          <w:p w:rsidR="00F26766" w:rsidRPr="00422636" w:rsidRDefault="00F26766" w:rsidP="0047050A">
            <w:pPr>
              <w:jc w:val="center"/>
            </w:pPr>
            <w:r w:rsidRPr="00422636">
              <w:t>Date</w:t>
            </w:r>
          </w:p>
        </w:tc>
        <w:tc>
          <w:tcPr>
            <w:tcW w:w="1620" w:type="dxa"/>
          </w:tcPr>
          <w:p w:rsidR="00F26766" w:rsidRPr="00422636" w:rsidRDefault="00F26766" w:rsidP="0047050A">
            <w:pPr>
              <w:jc w:val="center"/>
            </w:pPr>
            <w:r w:rsidRPr="00422636">
              <w:t>Not null</w:t>
            </w:r>
          </w:p>
        </w:tc>
        <w:tc>
          <w:tcPr>
            <w:tcW w:w="1613"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courseId</w:t>
            </w:r>
            <w:proofErr w:type="spellEnd"/>
          </w:p>
        </w:tc>
        <w:tc>
          <w:tcPr>
            <w:tcW w:w="1698" w:type="dxa"/>
          </w:tcPr>
          <w:p w:rsidR="00F26766" w:rsidRPr="00422636" w:rsidRDefault="00F26766" w:rsidP="0047050A">
            <w:pPr>
              <w:jc w:val="center"/>
            </w:pPr>
            <w:r w:rsidRPr="00422636">
              <w:t>课程</w:t>
            </w:r>
            <w:r w:rsidRPr="00422636">
              <w:t>ID</w:t>
            </w:r>
          </w:p>
        </w:tc>
        <w:tc>
          <w:tcPr>
            <w:tcW w:w="1499" w:type="dxa"/>
          </w:tcPr>
          <w:p w:rsidR="00F26766" w:rsidRPr="00422636" w:rsidRDefault="00F26766" w:rsidP="0047050A">
            <w:pPr>
              <w:jc w:val="center"/>
            </w:pPr>
            <w:r w:rsidRPr="00422636">
              <w:t>Int</w:t>
            </w:r>
          </w:p>
        </w:tc>
        <w:tc>
          <w:tcPr>
            <w:tcW w:w="1620" w:type="dxa"/>
          </w:tcPr>
          <w:p w:rsidR="00F26766" w:rsidRPr="00422636" w:rsidRDefault="00F26766" w:rsidP="0047050A">
            <w:pPr>
              <w:jc w:val="center"/>
            </w:pPr>
            <w:r w:rsidRPr="00422636">
              <w:t>Not null</w:t>
            </w:r>
          </w:p>
        </w:tc>
        <w:tc>
          <w:tcPr>
            <w:tcW w:w="1613"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teacherId</w:t>
            </w:r>
            <w:proofErr w:type="spellEnd"/>
          </w:p>
        </w:tc>
        <w:tc>
          <w:tcPr>
            <w:tcW w:w="1698" w:type="dxa"/>
          </w:tcPr>
          <w:p w:rsidR="00F26766" w:rsidRPr="00422636" w:rsidRDefault="00F26766" w:rsidP="0047050A">
            <w:pPr>
              <w:jc w:val="center"/>
            </w:pPr>
            <w:r w:rsidRPr="00422636">
              <w:t>教师</w:t>
            </w:r>
            <w:r w:rsidRPr="00422636">
              <w:t>ID</w:t>
            </w:r>
          </w:p>
        </w:tc>
        <w:tc>
          <w:tcPr>
            <w:tcW w:w="1499" w:type="dxa"/>
          </w:tcPr>
          <w:p w:rsidR="00F26766" w:rsidRPr="00422636" w:rsidRDefault="00F26766" w:rsidP="0047050A">
            <w:pPr>
              <w:jc w:val="center"/>
            </w:pPr>
            <w:r w:rsidRPr="00422636">
              <w:t>Int</w:t>
            </w:r>
          </w:p>
        </w:tc>
        <w:tc>
          <w:tcPr>
            <w:tcW w:w="1620" w:type="dxa"/>
          </w:tcPr>
          <w:p w:rsidR="00F26766" w:rsidRPr="00422636" w:rsidRDefault="00F26766" w:rsidP="0047050A">
            <w:pPr>
              <w:jc w:val="center"/>
            </w:pPr>
            <w:r w:rsidRPr="00422636">
              <w:t>Not null</w:t>
            </w:r>
          </w:p>
        </w:tc>
        <w:tc>
          <w:tcPr>
            <w:tcW w:w="1613" w:type="dxa"/>
          </w:tcPr>
          <w:p w:rsidR="00F26766" w:rsidRPr="00422636" w:rsidRDefault="00F26766" w:rsidP="0047050A">
            <w:pPr>
              <w:jc w:val="center"/>
            </w:pPr>
          </w:p>
        </w:tc>
      </w:tr>
    </w:tbl>
    <w:p w:rsidR="00F26766" w:rsidRPr="00422636" w:rsidRDefault="00F26766" w:rsidP="00F26766">
      <w:pPr>
        <w:ind w:firstLine="420"/>
      </w:pPr>
    </w:p>
    <w:p w:rsidR="00F26766" w:rsidRPr="00422636" w:rsidRDefault="00F26766" w:rsidP="00F26766"/>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4.5 </w:t>
      </w:r>
      <w:r w:rsidR="00565C6F">
        <w:rPr>
          <w:rFonts w:ascii="Times New Roman" w:hAnsi="Times New Roman" w:hint="eastAsia"/>
        </w:rPr>
        <w:t>收藏表</w:t>
      </w:r>
      <w:r w:rsidR="00565C6F">
        <w:rPr>
          <w:rFonts w:ascii="Times New Roman" w:hAnsi="Times New Roman" w:hint="eastAsia"/>
        </w:rPr>
        <w:t>f</w:t>
      </w:r>
      <w:r w:rsidR="00565C6F">
        <w:rPr>
          <w:rFonts w:ascii="Times New Roman" w:hAnsi="Times New Roman"/>
        </w:rPr>
        <w:t>avorite</w:t>
      </w:r>
    </w:p>
    <w:tbl>
      <w:tblPr>
        <w:tblpPr w:leftFromText="180" w:rightFromText="180" w:vertAnchor="text" w:horzAnchor="page" w:tblpX="2176" w:tblpY="3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F26766" w:rsidRPr="00422636" w:rsidTr="0047050A">
        <w:tc>
          <w:tcPr>
            <w:tcW w:w="1704" w:type="dxa"/>
            <w:shd w:val="clear" w:color="auto" w:fill="E0E0E0"/>
          </w:tcPr>
          <w:p w:rsidR="00F26766" w:rsidRPr="00422636" w:rsidRDefault="00F26766" w:rsidP="0047050A">
            <w:pPr>
              <w:jc w:val="center"/>
            </w:pPr>
            <w:r w:rsidRPr="00422636">
              <w:t>字段</w:t>
            </w:r>
          </w:p>
        </w:tc>
        <w:tc>
          <w:tcPr>
            <w:tcW w:w="1704" w:type="dxa"/>
            <w:shd w:val="clear" w:color="auto" w:fill="E0E0E0"/>
          </w:tcPr>
          <w:p w:rsidR="00F26766" w:rsidRPr="00422636" w:rsidRDefault="00F26766" w:rsidP="0047050A">
            <w:pPr>
              <w:jc w:val="center"/>
            </w:pPr>
            <w:r w:rsidRPr="00422636">
              <w:t>中文</w:t>
            </w:r>
          </w:p>
        </w:tc>
        <w:tc>
          <w:tcPr>
            <w:tcW w:w="1704" w:type="dxa"/>
            <w:shd w:val="clear" w:color="auto" w:fill="E0E0E0"/>
          </w:tcPr>
          <w:p w:rsidR="00F26766" w:rsidRPr="00422636" w:rsidRDefault="00F26766" w:rsidP="0047050A">
            <w:pPr>
              <w:jc w:val="center"/>
            </w:pPr>
            <w:r w:rsidRPr="00422636">
              <w:t>类型</w:t>
            </w:r>
          </w:p>
        </w:tc>
        <w:tc>
          <w:tcPr>
            <w:tcW w:w="1705" w:type="dxa"/>
            <w:shd w:val="clear" w:color="auto" w:fill="E0E0E0"/>
          </w:tcPr>
          <w:p w:rsidR="00F26766" w:rsidRPr="00422636" w:rsidRDefault="00F26766" w:rsidP="0047050A">
            <w:pPr>
              <w:jc w:val="center"/>
            </w:pPr>
            <w:r w:rsidRPr="00422636">
              <w:t>约束</w:t>
            </w:r>
          </w:p>
        </w:tc>
        <w:tc>
          <w:tcPr>
            <w:tcW w:w="1705" w:type="dxa"/>
            <w:shd w:val="clear" w:color="auto" w:fill="E0E0E0"/>
          </w:tcPr>
          <w:p w:rsidR="00F26766" w:rsidRPr="00422636" w:rsidRDefault="00F26766" w:rsidP="0047050A">
            <w:pPr>
              <w:jc w:val="center"/>
            </w:pPr>
            <w:r w:rsidRPr="00422636">
              <w:t>备注</w:t>
            </w:r>
          </w:p>
        </w:tc>
      </w:tr>
      <w:tr w:rsidR="00F26766" w:rsidRPr="00422636" w:rsidTr="0047050A">
        <w:tc>
          <w:tcPr>
            <w:tcW w:w="1704" w:type="dxa"/>
          </w:tcPr>
          <w:p w:rsidR="00F26766" w:rsidRPr="00422636" w:rsidRDefault="00F26766" w:rsidP="0047050A">
            <w:pPr>
              <w:jc w:val="center"/>
            </w:pPr>
            <w:proofErr w:type="spellStart"/>
            <w:r w:rsidRPr="00422636">
              <w:t>specId</w:t>
            </w:r>
            <w:proofErr w:type="spellEnd"/>
          </w:p>
        </w:tc>
        <w:tc>
          <w:tcPr>
            <w:tcW w:w="1704" w:type="dxa"/>
          </w:tcPr>
          <w:p w:rsidR="00F26766" w:rsidRPr="00422636" w:rsidRDefault="00F26766" w:rsidP="0047050A">
            <w:pPr>
              <w:jc w:val="center"/>
            </w:pPr>
            <w:r w:rsidRPr="00422636">
              <w:t>专业</w:t>
            </w:r>
            <w:r w:rsidRPr="00422636">
              <w:t>ID</w:t>
            </w:r>
          </w:p>
        </w:tc>
        <w:tc>
          <w:tcPr>
            <w:tcW w:w="1704" w:type="dxa"/>
          </w:tcPr>
          <w:p w:rsidR="00F26766" w:rsidRPr="00422636" w:rsidRDefault="00F26766" w:rsidP="0047050A">
            <w:pPr>
              <w:jc w:val="center"/>
            </w:pPr>
            <w:r w:rsidRPr="00422636">
              <w:t>Int</w:t>
            </w:r>
          </w:p>
        </w:tc>
        <w:tc>
          <w:tcPr>
            <w:tcW w:w="1705" w:type="dxa"/>
          </w:tcPr>
          <w:p w:rsidR="00F26766" w:rsidRPr="00422636" w:rsidRDefault="00F26766" w:rsidP="0047050A">
            <w:pPr>
              <w:jc w:val="center"/>
            </w:pPr>
            <w:r w:rsidRPr="00422636">
              <w:t>主键</w:t>
            </w:r>
          </w:p>
        </w:tc>
        <w:tc>
          <w:tcPr>
            <w:tcW w:w="1705" w:type="dxa"/>
          </w:tcPr>
          <w:p w:rsidR="00F26766" w:rsidRPr="00422636" w:rsidRDefault="00F26766" w:rsidP="0047050A">
            <w:pPr>
              <w:jc w:val="center"/>
            </w:pPr>
          </w:p>
        </w:tc>
      </w:tr>
      <w:tr w:rsidR="00F26766" w:rsidRPr="00422636" w:rsidTr="0047050A">
        <w:tc>
          <w:tcPr>
            <w:tcW w:w="1704" w:type="dxa"/>
          </w:tcPr>
          <w:p w:rsidR="00F26766" w:rsidRPr="00422636" w:rsidRDefault="00F26766" w:rsidP="0047050A">
            <w:pPr>
              <w:jc w:val="center"/>
            </w:pPr>
            <w:proofErr w:type="spellStart"/>
            <w:r w:rsidRPr="00422636">
              <w:t>specName</w:t>
            </w:r>
            <w:proofErr w:type="spellEnd"/>
          </w:p>
        </w:tc>
        <w:tc>
          <w:tcPr>
            <w:tcW w:w="1704" w:type="dxa"/>
          </w:tcPr>
          <w:p w:rsidR="00F26766" w:rsidRPr="00422636" w:rsidRDefault="00F26766" w:rsidP="0047050A">
            <w:pPr>
              <w:jc w:val="center"/>
            </w:pPr>
            <w:r w:rsidRPr="00422636">
              <w:t>专业名称</w:t>
            </w:r>
          </w:p>
        </w:tc>
        <w:tc>
          <w:tcPr>
            <w:tcW w:w="1704" w:type="dxa"/>
          </w:tcPr>
          <w:p w:rsidR="00F26766" w:rsidRPr="00422636" w:rsidRDefault="00F26766" w:rsidP="0047050A">
            <w:pPr>
              <w:jc w:val="center"/>
            </w:pPr>
            <w:r w:rsidRPr="00422636">
              <w:t>Varchar(20)</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c>
          <w:tcPr>
            <w:tcW w:w="1704" w:type="dxa"/>
          </w:tcPr>
          <w:p w:rsidR="00F26766" w:rsidRPr="00422636" w:rsidRDefault="00F26766" w:rsidP="0047050A">
            <w:pPr>
              <w:jc w:val="center"/>
            </w:pPr>
            <w:proofErr w:type="spellStart"/>
            <w:r w:rsidRPr="00422636">
              <w:t>teacherId</w:t>
            </w:r>
            <w:proofErr w:type="spellEnd"/>
          </w:p>
        </w:tc>
        <w:tc>
          <w:tcPr>
            <w:tcW w:w="1704" w:type="dxa"/>
          </w:tcPr>
          <w:p w:rsidR="00F26766" w:rsidRPr="00422636" w:rsidRDefault="00F26766" w:rsidP="0047050A">
            <w:pPr>
              <w:jc w:val="center"/>
            </w:pPr>
            <w:r w:rsidRPr="00422636">
              <w:t>专业负责人</w:t>
            </w:r>
          </w:p>
        </w:tc>
        <w:tc>
          <w:tcPr>
            <w:tcW w:w="1704" w:type="dxa"/>
          </w:tcPr>
          <w:p w:rsidR="00F26766" w:rsidRPr="00422636" w:rsidRDefault="00F26766" w:rsidP="0047050A">
            <w:pPr>
              <w:jc w:val="center"/>
            </w:pPr>
            <w:r w:rsidRPr="00422636">
              <w:t>Int</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c>
          <w:tcPr>
            <w:tcW w:w="1704" w:type="dxa"/>
          </w:tcPr>
          <w:p w:rsidR="00F26766" w:rsidRPr="00422636" w:rsidRDefault="00F26766" w:rsidP="0047050A">
            <w:pPr>
              <w:jc w:val="center"/>
            </w:pPr>
            <w:proofErr w:type="spellStart"/>
            <w:r w:rsidRPr="00422636">
              <w:t>specDes</w:t>
            </w:r>
            <w:proofErr w:type="spellEnd"/>
          </w:p>
        </w:tc>
        <w:tc>
          <w:tcPr>
            <w:tcW w:w="1704" w:type="dxa"/>
          </w:tcPr>
          <w:p w:rsidR="00F26766" w:rsidRPr="00422636" w:rsidRDefault="00F26766" w:rsidP="0047050A">
            <w:pPr>
              <w:jc w:val="center"/>
            </w:pPr>
            <w:r w:rsidRPr="00422636">
              <w:t>专业简介</w:t>
            </w:r>
          </w:p>
        </w:tc>
        <w:tc>
          <w:tcPr>
            <w:tcW w:w="1704" w:type="dxa"/>
          </w:tcPr>
          <w:p w:rsidR="00F26766" w:rsidRPr="00422636" w:rsidRDefault="00F26766" w:rsidP="0047050A">
            <w:pPr>
              <w:jc w:val="center"/>
            </w:pPr>
            <w:r w:rsidRPr="00422636">
              <w:t>Varchar(200)</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c>
          <w:tcPr>
            <w:tcW w:w="1704" w:type="dxa"/>
          </w:tcPr>
          <w:p w:rsidR="00F26766" w:rsidRPr="00422636" w:rsidRDefault="00F26766" w:rsidP="0047050A">
            <w:pPr>
              <w:jc w:val="center"/>
            </w:pPr>
            <w:proofErr w:type="spellStart"/>
            <w:r w:rsidRPr="00422636">
              <w:t>collegeId</w:t>
            </w:r>
            <w:proofErr w:type="spellEnd"/>
          </w:p>
        </w:tc>
        <w:tc>
          <w:tcPr>
            <w:tcW w:w="1704" w:type="dxa"/>
          </w:tcPr>
          <w:p w:rsidR="00F26766" w:rsidRPr="00422636" w:rsidRDefault="00F26766" w:rsidP="0047050A">
            <w:pPr>
              <w:jc w:val="center"/>
            </w:pPr>
            <w:r w:rsidRPr="00422636">
              <w:t>所在学院</w:t>
            </w:r>
          </w:p>
        </w:tc>
        <w:tc>
          <w:tcPr>
            <w:tcW w:w="1704" w:type="dxa"/>
          </w:tcPr>
          <w:p w:rsidR="00F26766" w:rsidRPr="00422636" w:rsidRDefault="00F26766" w:rsidP="0047050A">
            <w:pPr>
              <w:jc w:val="center"/>
            </w:pPr>
            <w:r w:rsidRPr="00422636">
              <w:t>Int</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c>
          <w:tcPr>
            <w:tcW w:w="1704" w:type="dxa"/>
          </w:tcPr>
          <w:p w:rsidR="00F26766" w:rsidRPr="00422636" w:rsidRDefault="00F26766" w:rsidP="0047050A">
            <w:pPr>
              <w:jc w:val="center"/>
            </w:pPr>
            <w:proofErr w:type="spellStart"/>
            <w:r w:rsidRPr="00422636">
              <w:t>kbTime</w:t>
            </w:r>
            <w:proofErr w:type="spellEnd"/>
          </w:p>
        </w:tc>
        <w:tc>
          <w:tcPr>
            <w:tcW w:w="1704" w:type="dxa"/>
          </w:tcPr>
          <w:p w:rsidR="00F26766" w:rsidRPr="00422636" w:rsidRDefault="00F26766" w:rsidP="0047050A">
            <w:pPr>
              <w:jc w:val="center"/>
            </w:pPr>
            <w:r w:rsidRPr="00422636">
              <w:t>开办时间</w:t>
            </w:r>
          </w:p>
        </w:tc>
        <w:tc>
          <w:tcPr>
            <w:tcW w:w="1704" w:type="dxa"/>
          </w:tcPr>
          <w:p w:rsidR="00F26766" w:rsidRPr="00422636" w:rsidRDefault="00F26766" w:rsidP="0047050A">
            <w:pPr>
              <w:jc w:val="center"/>
            </w:pPr>
            <w:r w:rsidRPr="00422636">
              <w:t>Date</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bl>
    <w:p w:rsidR="00F26766" w:rsidRPr="00422636" w:rsidRDefault="00F26766" w:rsidP="00F26766"/>
    <w:p w:rsidR="00F26766" w:rsidRPr="00422636" w:rsidRDefault="00F26766" w:rsidP="00F26766"/>
    <w:p w:rsidR="00F26766" w:rsidRPr="00422636" w:rsidRDefault="00F26766" w:rsidP="00F26766"/>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4.6 </w:t>
      </w:r>
      <w:r w:rsidR="00565C6F">
        <w:rPr>
          <w:rFonts w:ascii="Times New Roman" w:hAnsi="Times New Roman" w:hint="eastAsia"/>
        </w:rPr>
        <w:t>评论</w:t>
      </w:r>
      <w:r w:rsidRPr="00422636">
        <w:rPr>
          <w:rFonts w:ascii="Times New Roman" w:hAnsi="Times New Roman"/>
        </w:rPr>
        <w:t>表：</w:t>
      </w:r>
      <w:r w:rsidRPr="00422636">
        <w:rPr>
          <w:rFonts w:ascii="Times New Roman" w:hAnsi="Times New Roman"/>
        </w:rPr>
        <w:t>co</w:t>
      </w:r>
      <w:r w:rsidR="00565C6F">
        <w:rPr>
          <w:rFonts w:ascii="Times New Roman" w:hAnsi="Times New Roman"/>
        </w:rPr>
        <w:t>mmen</w:t>
      </w:r>
      <w:r w:rsidRPr="00422636">
        <w:rPr>
          <w:rFonts w:ascii="Times New Roman" w:hAnsi="Times New Roman"/>
        </w:rPr>
        <w: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698"/>
        <w:gridCol w:w="1534"/>
        <w:gridCol w:w="1537"/>
        <w:gridCol w:w="1661"/>
      </w:tblGrid>
      <w:tr w:rsidR="00F26766" w:rsidRPr="00422636" w:rsidTr="0047050A">
        <w:trPr>
          <w:jc w:val="center"/>
        </w:trPr>
        <w:tc>
          <w:tcPr>
            <w:tcW w:w="1418" w:type="dxa"/>
            <w:shd w:val="clear" w:color="auto" w:fill="E0E0E0"/>
          </w:tcPr>
          <w:p w:rsidR="00F26766" w:rsidRPr="00422636" w:rsidRDefault="00F26766" w:rsidP="0047050A">
            <w:pPr>
              <w:jc w:val="center"/>
            </w:pPr>
            <w:r w:rsidRPr="00422636">
              <w:t>列名</w:t>
            </w:r>
          </w:p>
        </w:tc>
        <w:tc>
          <w:tcPr>
            <w:tcW w:w="1698" w:type="dxa"/>
            <w:shd w:val="clear" w:color="auto" w:fill="E0E0E0"/>
          </w:tcPr>
          <w:p w:rsidR="00F26766" w:rsidRPr="00422636" w:rsidRDefault="00F26766" w:rsidP="0047050A">
            <w:pPr>
              <w:jc w:val="center"/>
            </w:pPr>
            <w:r w:rsidRPr="00422636">
              <w:t>中文名</w:t>
            </w:r>
          </w:p>
        </w:tc>
        <w:tc>
          <w:tcPr>
            <w:tcW w:w="1534" w:type="dxa"/>
            <w:shd w:val="clear" w:color="auto" w:fill="E0E0E0"/>
          </w:tcPr>
          <w:p w:rsidR="00F26766" w:rsidRPr="00422636" w:rsidRDefault="00F26766" w:rsidP="0047050A">
            <w:pPr>
              <w:jc w:val="center"/>
            </w:pPr>
            <w:r w:rsidRPr="00422636">
              <w:t>类型</w:t>
            </w:r>
          </w:p>
        </w:tc>
        <w:tc>
          <w:tcPr>
            <w:tcW w:w="1537" w:type="dxa"/>
            <w:shd w:val="clear" w:color="auto" w:fill="E0E0E0"/>
          </w:tcPr>
          <w:p w:rsidR="00F26766" w:rsidRPr="00422636" w:rsidRDefault="00F26766" w:rsidP="0047050A">
            <w:pPr>
              <w:jc w:val="center"/>
            </w:pPr>
            <w:r w:rsidRPr="00422636">
              <w:t>标注</w:t>
            </w:r>
          </w:p>
        </w:tc>
        <w:tc>
          <w:tcPr>
            <w:tcW w:w="1661" w:type="dxa"/>
            <w:shd w:val="clear" w:color="auto" w:fill="E0E0E0"/>
          </w:tcPr>
          <w:p w:rsidR="00F26766" w:rsidRPr="00422636" w:rsidRDefault="00F26766" w:rsidP="0047050A">
            <w:pPr>
              <w:jc w:val="center"/>
            </w:pPr>
            <w:r w:rsidRPr="00422636">
              <w:t>备注</w:t>
            </w:r>
          </w:p>
        </w:tc>
      </w:tr>
      <w:tr w:rsidR="00F26766" w:rsidRPr="00422636" w:rsidTr="0047050A">
        <w:trPr>
          <w:jc w:val="center"/>
        </w:trPr>
        <w:tc>
          <w:tcPr>
            <w:tcW w:w="1418" w:type="dxa"/>
          </w:tcPr>
          <w:p w:rsidR="00F26766" w:rsidRPr="00422636" w:rsidRDefault="00F26766" w:rsidP="0047050A">
            <w:pPr>
              <w:jc w:val="center"/>
            </w:pPr>
            <w:proofErr w:type="spellStart"/>
            <w:r w:rsidRPr="00422636">
              <w:t>courseId</w:t>
            </w:r>
            <w:proofErr w:type="spellEnd"/>
          </w:p>
        </w:tc>
        <w:tc>
          <w:tcPr>
            <w:tcW w:w="1698" w:type="dxa"/>
          </w:tcPr>
          <w:p w:rsidR="00F26766" w:rsidRPr="00422636" w:rsidRDefault="00F26766" w:rsidP="0047050A">
            <w:pPr>
              <w:jc w:val="center"/>
            </w:pPr>
            <w:r w:rsidRPr="00422636">
              <w:t>课程</w:t>
            </w:r>
            <w:r w:rsidRPr="00422636">
              <w:t>ID</w:t>
            </w:r>
          </w:p>
        </w:tc>
        <w:tc>
          <w:tcPr>
            <w:tcW w:w="1534" w:type="dxa"/>
          </w:tcPr>
          <w:p w:rsidR="00F26766" w:rsidRPr="00422636" w:rsidRDefault="00F26766" w:rsidP="0047050A">
            <w:pPr>
              <w:jc w:val="center"/>
            </w:pPr>
            <w:r w:rsidRPr="00422636">
              <w:t>int</w:t>
            </w:r>
          </w:p>
        </w:tc>
        <w:tc>
          <w:tcPr>
            <w:tcW w:w="1537" w:type="dxa"/>
          </w:tcPr>
          <w:p w:rsidR="00F26766" w:rsidRPr="00422636" w:rsidRDefault="00F26766" w:rsidP="0047050A">
            <w:pPr>
              <w:jc w:val="center"/>
            </w:pPr>
            <w:r w:rsidRPr="00422636">
              <w:t>主键</w:t>
            </w:r>
          </w:p>
        </w:tc>
        <w:tc>
          <w:tcPr>
            <w:tcW w:w="1661"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courseName</w:t>
            </w:r>
            <w:proofErr w:type="spellEnd"/>
          </w:p>
        </w:tc>
        <w:tc>
          <w:tcPr>
            <w:tcW w:w="1698" w:type="dxa"/>
          </w:tcPr>
          <w:p w:rsidR="00F26766" w:rsidRPr="00422636" w:rsidRDefault="00F26766" w:rsidP="0047050A">
            <w:pPr>
              <w:jc w:val="center"/>
            </w:pPr>
            <w:r w:rsidRPr="00422636">
              <w:t>课程名称</w:t>
            </w:r>
          </w:p>
        </w:tc>
        <w:tc>
          <w:tcPr>
            <w:tcW w:w="1534" w:type="dxa"/>
          </w:tcPr>
          <w:p w:rsidR="00F26766" w:rsidRPr="00422636" w:rsidRDefault="00F26766" w:rsidP="0047050A">
            <w:pPr>
              <w:jc w:val="center"/>
            </w:pPr>
            <w:r w:rsidRPr="00422636">
              <w:t>Varchar(20)</w:t>
            </w:r>
          </w:p>
        </w:tc>
        <w:tc>
          <w:tcPr>
            <w:tcW w:w="1537" w:type="dxa"/>
          </w:tcPr>
          <w:p w:rsidR="00F26766" w:rsidRPr="00422636" w:rsidRDefault="00F26766" w:rsidP="0047050A">
            <w:pPr>
              <w:jc w:val="center"/>
            </w:pPr>
            <w:r w:rsidRPr="00422636">
              <w:t>Not null</w:t>
            </w:r>
          </w:p>
        </w:tc>
        <w:tc>
          <w:tcPr>
            <w:tcW w:w="1661"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courseInfo</w:t>
            </w:r>
            <w:proofErr w:type="spellEnd"/>
          </w:p>
        </w:tc>
        <w:tc>
          <w:tcPr>
            <w:tcW w:w="1698" w:type="dxa"/>
          </w:tcPr>
          <w:p w:rsidR="00F26766" w:rsidRPr="00422636" w:rsidRDefault="00F26766" w:rsidP="0047050A">
            <w:pPr>
              <w:jc w:val="center"/>
            </w:pPr>
            <w:r w:rsidRPr="00422636">
              <w:t>课程信息</w:t>
            </w:r>
          </w:p>
        </w:tc>
        <w:tc>
          <w:tcPr>
            <w:tcW w:w="1534" w:type="dxa"/>
          </w:tcPr>
          <w:p w:rsidR="00F26766" w:rsidRPr="00422636" w:rsidRDefault="00F26766" w:rsidP="0047050A">
            <w:pPr>
              <w:jc w:val="center"/>
            </w:pPr>
            <w:r w:rsidRPr="00422636">
              <w:t>Varchar(500)</w:t>
            </w:r>
          </w:p>
        </w:tc>
        <w:tc>
          <w:tcPr>
            <w:tcW w:w="1537" w:type="dxa"/>
          </w:tcPr>
          <w:p w:rsidR="00F26766" w:rsidRPr="00422636" w:rsidRDefault="00F26766" w:rsidP="0047050A">
            <w:pPr>
              <w:jc w:val="center"/>
            </w:pPr>
            <w:r w:rsidRPr="00422636">
              <w:t>Not null</w:t>
            </w:r>
          </w:p>
        </w:tc>
        <w:tc>
          <w:tcPr>
            <w:tcW w:w="1661"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specId</w:t>
            </w:r>
            <w:proofErr w:type="spellEnd"/>
          </w:p>
        </w:tc>
        <w:tc>
          <w:tcPr>
            <w:tcW w:w="1698" w:type="dxa"/>
          </w:tcPr>
          <w:p w:rsidR="00F26766" w:rsidRPr="00422636" w:rsidRDefault="00F26766" w:rsidP="0047050A">
            <w:pPr>
              <w:jc w:val="center"/>
            </w:pPr>
            <w:r w:rsidRPr="00422636">
              <w:t>专业</w:t>
            </w:r>
            <w:r w:rsidRPr="00422636">
              <w:t>ID</w:t>
            </w:r>
          </w:p>
        </w:tc>
        <w:tc>
          <w:tcPr>
            <w:tcW w:w="1534" w:type="dxa"/>
          </w:tcPr>
          <w:p w:rsidR="00F26766" w:rsidRPr="00422636" w:rsidRDefault="00F26766" w:rsidP="0047050A">
            <w:pPr>
              <w:jc w:val="center"/>
            </w:pPr>
            <w:r w:rsidRPr="00422636">
              <w:t>Int</w:t>
            </w:r>
          </w:p>
        </w:tc>
        <w:tc>
          <w:tcPr>
            <w:tcW w:w="1537" w:type="dxa"/>
          </w:tcPr>
          <w:p w:rsidR="00F26766" w:rsidRPr="00422636" w:rsidRDefault="00F26766" w:rsidP="0047050A">
            <w:pPr>
              <w:jc w:val="center"/>
            </w:pPr>
            <w:r w:rsidRPr="00422636">
              <w:t>Not null</w:t>
            </w:r>
          </w:p>
        </w:tc>
        <w:tc>
          <w:tcPr>
            <w:tcW w:w="1661"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teacherId</w:t>
            </w:r>
            <w:proofErr w:type="spellEnd"/>
          </w:p>
        </w:tc>
        <w:tc>
          <w:tcPr>
            <w:tcW w:w="1698" w:type="dxa"/>
          </w:tcPr>
          <w:p w:rsidR="00F26766" w:rsidRPr="00422636" w:rsidRDefault="00F26766" w:rsidP="0047050A">
            <w:pPr>
              <w:jc w:val="center"/>
            </w:pPr>
            <w:r w:rsidRPr="00422636">
              <w:t>教师</w:t>
            </w:r>
            <w:r w:rsidRPr="00422636">
              <w:t>ID</w:t>
            </w:r>
          </w:p>
        </w:tc>
        <w:tc>
          <w:tcPr>
            <w:tcW w:w="1534" w:type="dxa"/>
          </w:tcPr>
          <w:p w:rsidR="00F26766" w:rsidRPr="00422636" w:rsidRDefault="00F26766" w:rsidP="0047050A">
            <w:pPr>
              <w:jc w:val="center"/>
            </w:pPr>
            <w:r w:rsidRPr="00422636">
              <w:t>Int</w:t>
            </w:r>
          </w:p>
        </w:tc>
        <w:tc>
          <w:tcPr>
            <w:tcW w:w="1537" w:type="dxa"/>
          </w:tcPr>
          <w:p w:rsidR="00F26766" w:rsidRPr="00422636" w:rsidRDefault="00F26766" w:rsidP="0047050A">
            <w:pPr>
              <w:jc w:val="center"/>
            </w:pPr>
            <w:r w:rsidRPr="00422636">
              <w:t>Not null</w:t>
            </w:r>
          </w:p>
        </w:tc>
        <w:tc>
          <w:tcPr>
            <w:tcW w:w="1661" w:type="dxa"/>
          </w:tcPr>
          <w:p w:rsidR="00F26766" w:rsidRPr="00422636" w:rsidRDefault="00F26766" w:rsidP="0047050A">
            <w:pPr>
              <w:jc w:val="center"/>
            </w:pPr>
          </w:p>
        </w:tc>
      </w:tr>
    </w:tbl>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4.7 </w:t>
      </w:r>
      <w:r w:rsidR="00565C6F">
        <w:rPr>
          <w:rFonts w:ascii="Times New Roman" w:hAnsi="Times New Roman" w:hint="eastAsia"/>
        </w:rPr>
        <w:t>举报</w:t>
      </w:r>
      <w:r w:rsidRPr="00422636">
        <w:rPr>
          <w:rFonts w:ascii="Times New Roman" w:hAnsi="Times New Roman"/>
        </w:rPr>
        <w:t>表：</w:t>
      </w:r>
      <w:r w:rsidR="00565C6F">
        <w:rPr>
          <w:rFonts w:ascii="Times New Roman" w:hAnsi="Times New Roman"/>
        </w:rPr>
        <w:t>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F26766" w:rsidRPr="00422636" w:rsidTr="0047050A">
        <w:trPr>
          <w:jc w:val="center"/>
        </w:trPr>
        <w:tc>
          <w:tcPr>
            <w:tcW w:w="1704" w:type="dxa"/>
            <w:shd w:val="clear" w:color="auto" w:fill="E0E0E0"/>
          </w:tcPr>
          <w:p w:rsidR="00F26766" w:rsidRPr="00422636" w:rsidRDefault="00F26766" w:rsidP="0047050A">
            <w:pPr>
              <w:jc w:val="center"/>
            </w:pPr>
            <w:r w:rsidRPr="00422636">
              <w:t>字段</w:t>
            </w:r>
          </w:p>
        </w:tc>
        <w:tc>
          <w:tcPr>
            <w:tcW w:w="1704" w:type="dxa"/>
            <w:shd w:val="clear" w:color="auto" w:fill="E0E0E0"/>
          </w:tcPr>
          <w:p w:rsidR="00F26766" w:rsidRPr="00422636" w:rsidRDefault="00F26766" w:rsidP="0047050A">
            <w:pPr>
              <w:jc w:val="center"/>
            </w:pPr>
            <w:r w:rsidRPr="00422636">
              <w:t>中文</w:t>
            </w:r>
          </w:p>
        </w:tc>
        <w:tc>
          <w:tcPr>
            <w:tcW w:w="1704" w:type="dxa"/>
            <w:shd w:val="clear" w:color="auto" w:fill="E0E0E0"/>
          </w:tcPr>
          <w:p w:rsidR="00F26766" w:rsidRPr="00422636" w:rsidRDefault="00F26766" w:rsidP="0047050A">
            <w:pPr>
              <w:jc w:val="center"/>
            </w:pPr>
            <w:r w:rsidRPr="00422636">
              <w:t>类型</w:t>
            </w:r>
          </w:p>
        </w:tc>
        <w:tc>
          <w:tcPr>
            <w:tcW w:w="1705" w:type="dxa"/>
            <w:shd w:val="clear" w:color="auto" w:fill="E0E0E0"/>
          </w:tcPr>
          <w:p w:rsidR="00F26766" w:rsidRPr="00422636" w:rsidRDefault="00F26766" w:rsidP="0047050A">
            <w:pPr>
              <w:jc w:val="center"/>
            </w:pPr>
            <w:r w:rsidRPr="00422636">
              <w:t>约束</w:t>
            </w:r>
          </w:p>
        </w:tc>
        <w:tc>
          <w:tcPr>
            <w:tcW w:w="1705" w:type="dxa"/>
            <w:shd w:val="clear" w:color="auto" w:fill="E0E0E0"/>
          </w:tcPr>
          <w:p w:rsidR="00F26766" w:rsidRPr="00422636" w:rsidRDefault="00F26766" w:rsidP="0047050A">
            <w:pPr>
              <w:jc w:val="center"/>
            </w:pPr>
            <w:r w:rsidRPr="00422636">
              <w:t>备注</w:t>
            </w:r>
          </w:p>
        </w:tc>
      </w:tr>
      <w:tr w:rsidR="00F26766" w:rsidRPr="00422636" w:rsidTr="0047050A">
        <w:trPr>
          <w:jc w:val="center"/>
        </w:trPr>
        <w:tc>
          <w:tcPr>
            <w:tcW w:w="1704" w:type="dxa"/>
          </w:tcPr>
          <w:p w:rsidR="00F26766" w:rsidRPr="00422636" w:rsidRDefault="00F26766" w:rsidP="0047050A">
            <w:pPr>
              <w:jc w:val="center"/>
            </w:pPr>
            <w:proofErr w:type="spellStart"/>
            <w:r w:rsidRPr="00422636">
              <w:t>classId</w:t>
            </w:r>
            <w:proofErr w:type="spellEnd"/>
          </w:p>
        </w:tc>
        <w:tc>
          <w:tcPr>
            <w:tcW w:w="1704" w:type="dxa"/>
          </w:tcPr>
          <w:p w:rsidR="00F26766" w:rsidRPr="00422636" w:rsidRDefault="00F26766" w:rsidP="0047050A">
            <w:pPr>
              <w:jc w:val="center"/>
            </w:pPr>
            <w:r w:rsidRPr="00422636">
              <w:t>班级</w:t>
            </w:r>
            <w:r w:rsidRPr="00422636">
              <w:t>ID</w:t>
            </w:r>
          </w:p>
        </w:tc>
        <w:tc>
          <w:tcPr>
            <w:tcW w:w="1704" w:type="dxa"/>
          </w:tcPr>
          <w:p w:rsidR="00F26766" w:rsidRPr="00422636" w:rsidRDefault="00F26766" w:rsidP="0047050A">
            <w:pPr>
              <w:jc w:val="center"/>
            </w:pPr>
            <w:r w:rsidRPr="00422636">
              <w:t>Int</w:t>
            </w:r>
          </w:p>
        </w:tc>
        <w:tc>
          <w:tcPr>
            <w:tcW w:w="1705" w:type="dxa"/>
          </w:tcPr>
          <w:p w:rsidR="00F26766" w:rsidRPr="00422636" w:rsidRDefault="00F26766" w:rsidP="0047050A">
            <w:pPr>
              <w:jc w:val="center"/>
            </w:pPr>
            <w:r w:rsidRPr="00422636">
              <w:t>主键</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className</w:t>
            </w:r>
            <w:proofErr w:type="spellEnd"/>
          </w:p>
        </w:tc>
        <w:tc>
          <w:tcPr>
            <w:tcW w:w="1704" w:type="dxa"/>
          </w:tcPr>
          <w:p w:rsidR="00F26766" w:rsidRPr="00422636" w:rsidRDefault="00F26766" w:rsidP="0047050A">
            <w:pPr>
              <w:jc w:val="center"/>
            </w:pPr>
            <w:r w:rsidRPr="00422636">
              <w:t>班级名称</w:t>
            </w:r>
          </w:p>
        </w:tc>
        <w:tc>
          <w:tcPr>
            <w:tcW w:w="1704" w:type="dxa"/>
          </w:tcPr>
          <w:p w:rsidR="00F26766" w:rsidRPr="00422636" w:rsidRDefault="00F26766" w:rsidP="0047050A">
            <w:pPr>
              <w:jc w:val="center"/>
            </w:pPr>
            <w:r w:rsidRPr="00422636">
              <w:t>Varchar(20)</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specId</w:t>
            </w:r>
            <w:proofErr w:type="spellEnd"/>
          </w:p>
        </w:tc>
        <w:tc>
          <w:tcPr>
            <w:tcW w:w="1704" w:type="dxa"/>
          </w:tcPr>
          <w:p w:rsidR="00F26766" w:rsidRPr="00422636" w:rsidRDefault="00F26766" w:rsidP="0047050A">
            <w:pPr>
              <w:jc w:val="center"/>
            </w:pPr>
            <w:r w:rsidRPr="00422636">
              <w:t>所在专业</w:t>
            </w:r>
          </w:p>
        </w:tc>
        <w:tc>
          <w:tcPr>
            <w:tcW w:w="1704" w:type="dxa"/>
          </w:tcPr>
          <w:p w:rsidR="00F26766" w:rsidRPr="00422636" w:rsidRDefault="00F26766" w:rsidP="0047050A">
            <w:pPr>
              <w:jc w:val="center"/>
            </w:pPr>
            <w:r w:rsidRPr="00422636">
              <w:t>Int</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stuCount</w:t>
            </w:r>
            <w:proofErr w:type="spellEnd"/>
          </w:p>
        </w:tc>
        <w:tc>
          <w:tcPr>
            <w:tcW w:w="1704" w:type="dxa"/>
          </w:tcPr>
          <w:p w:rsidR="00F26766" w:rsidRPr="00422636" w:rsidRDefault="00F26766" w:rsidP="0047050A">
            <w:pPr>
              <w:jc w:val="center"/>
            </w:pPr>
            <w:r w:rsidRPr="00422636">
              <w:t>人数</w:t>
            </w:r>
          </w:p>
        </w:tc>
        <w:tc>
          <w:tcPr>
            <w:tcW w:w="1704" w:type="dxa"/>
          </w:tcPr>
          <w:p w:rsidR="00F26766" w:rsidRPr="00422636" w:rsidRDefault="00F26766" w:rsidP="0047050A">
            <w:pPr>
              <w:jc w:val="center"/>
            </w:pPr>
            <w:r w:rsidRPr="00422636">
              <w:t>Int</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teacherId</w:t>
            </w:r>
            <w:proofErr w:type="spellEnd"/>
          </w:p>
        </w:tc>
        <w:tc>
          <w:tcPr>
            <w:tcW w:w="1704" w:type="dxa"/>
          </w:tcPr>
          <w:p w:rsidR="00F26766" w:rsidRPr="00422636" w:rsidRDefault="00F26766" w:rsidP="0047050A">
            <w:pPr>
              <w:jc w:val="center"/>
            </w:pPr>
            <w:r w:rsidRPr="00422636">
              <w:t>班级辅导员</w:t>
            </w:r>
          </w:p>
        </w:tc>
        <w:tc>
          <w:tcPr>
            <w:tcW w:w="1704" w:type="dxa"/>
          </w:tcPr>
          <w:p w:rsidR="00F26766" w:rsidRPr="00422636" w:rsidRDefault="00F26766" w:rsidP="0047050A">
            <w:pPr>
              <w:jc w:val="center"/>
            </w:pPr>
            <w:r w:rsidRPr="00422636">
              <w:t>Int</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kbTime</w:t>
            </w:r>
            <w:proofErr w:type="spellEnd"/>
          </w:p>
        </w:tc>
        <w:tc>
          <w:tcPr>
            <w:tcW w:w="1704" w:type="dxa"/>
          </w:tcPr>
          <w:p w:rsidR="00F26766" w:rsidRPr="00422636" w:rsidRDefault="00F26766" w:rsidP="0047050A">
            <w:pPr>
              <w:jc w:val="center"/>
            </w:pPr>
            <w:r w:rsidRPr="00422636">
              <w:t>开班时间</w:t>
            </w:r>
          </w:p>
        </w:tc>
        <w:tc>
          <w:tcPr>
            <w:tcW w:w="1704" w:type="dxa"/>
          </w:tcPr>
          <w:p w:rsidR="00F26766" w:rsidRPr="00422636" w:rsidRDefault="00F26766" w:rsidP="0047050A">
            <w:pPr>
              <w:jc w:val="center"/>
            </w:pPr>
            <w:r w:rsidRPr="00422636">
              <w:t>Date</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bl>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4.8 </w:t>
      </w:r>
      <w:r w:rsidRPr="00422636">
        <w:rPr>
          <w:rFonts w:ascii="Times New Roman" w:hAnsi="Times New Roman"/>
        </w:rPr>
        <w:t>学院信息表：</w:t>
      </w:r>
      <w:proofErr w:type="spellStart"/>
      <w:r w:rsidRPr="00422636">
        <w:rPr>
          <w:rFonts w:ascii="Times New Roman" w:hAnsi="Times New Roman"/>
        </w:rPr>
        <w:t>college_t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F26766" w:rsidRPr="00422636" w:rsidTr="0047050A">
        <w:trPr>
          <w:jc w:val="center"/>
        </w:trPr>
        <w:tc>
          <w:tcPr>
            <w:tcW w:w="1704" w:type="dxa"/>
            <w:shd w:val="clear" w:color="auto" w:fill="E0E0E0"/>
          </w:tcPr>
          <w:p w:rsidR="00F26766" w:rsidRPr="00422636" w:rsidRDefault="00F26766" w:rsidP="0047050A">
            <w:pPr>
              <w:jc w:val="center"/>
            </w:pPr>
            <w:r w:rsidRPr="00422636">
              <w:t>字段</w:t>
            </w:r>
          </w:p>
        </w:tc>
        <w:tc>
          <w:tcPr>
            <w:tcW w:w="1704" w:type="dxa"/>
            <w:shd w:val="clear" w:color="auto" w:fill="E0E0E0"/>
          </w:tcPr>
          <w:p w:rsidR="00F26766" w:rsidRPr="00422636" w:rsidRDefault="00F26766" w:rsidP="0047050A">
            <w:pPr>
              <w:jc w:val="center"/>
            </w:pPr>
            <w:r w:rsidRPr="00422636">
              <w:t>中文</w:t>
            </w:r>
          </w:p>
        </w:tc>
        <w:tc>
          <w:tcPr>
            <w:tcW w:w="1704" w:type="dxa"/>
            <w:shd w:val="clear" w:color="auto" w:fill="E0E0E0"/>
          </w:tcPr>
          <w:p w:rsidR="00F26766" w:rsidRPr="00422636" w:rsidRDefault="00F26766" w:rsidP="0047050A">
            <w:pPr>
              <w:jc w:val="center"/>
            </w:pPr>
            <w:r w:rsidRPr="00422636">
              <w:t>类型</w:t>
            </w:r>
          </w:p>
        </w:tc>
        <w:tc>
          <w:tcPr>
            <w:tcW w:w="1705" w:type="dxa"/>
            <w:shd w:val="clear" w:color="auto" w:fill="E0E0E0"/>
          </w:tcPr>
          <w:p w:rsidR="00F26766" w:rsidRPr="00422636" w:rsidRDefault="00F26766" w:rsidP="0047050A">
            <w:pPr>
              <w:jc w:val="center"/>
            </w:pPr>
            <w:r w:rsidRPr="00422636">
              <w:t>约束</w:t>
            </w:r>
          </w:p>
        </w:tc>
        <w:tc>
          <w:tcPr>
            <w:tcW w:w="1705" w:type="dxa"/>
            <w:shd w:val="clear" w:color="auto" w:fill="E0E0E0"/>
          </w:tcPr>
          <w:p w:rsidR="00F26766" w:rsidRPr="00422636" w:rsidRDefault="00F26766" w:rsidP="0047050A">
            <w:pPr>
              <w:jc w:val="center"/>
            </w:pPr>
            <w:r w:rsidRPr="00422636">
              <w:t>备注</w:t>
            </w:r>
          </w:p>
        </w:tc>
      </w:tr>
      <w:tr w:rsidR="00F26766" w:rsidRPr="00422636" w:rsidTr="0047050A">
        <w:trPr>
          <w:jc w:val="center"/>
        </w:trPr>
        <w:tc>
          <w:tcPr>
            <w:tcW w:w="1704" w:type="dxa"/>
          </w:tcPr>
          <w:p w:rsidR="00F26766" w:rsidRPr="00422636" w:rsidRDefault="00F26766" w:rsidP="0047050A">
            <w:pPr>
              <w:jc w:val="center"/>
            </w:pPr>
            <w:proofErr w:type="spellStart"/>
            <w:r w:rsidRPr="00422636">
              <w:t>collegeId</w:t>
            </w:r>
            <w:proofErr w:type="spellEnd"/>
          </w:p>
        </w:tc>
        <w:tc>
          <w:tcPr>
            <w:tcW w:w="1704" w:type="dxa"/>
          </w:tcPr>
          <w:p w:rsidR="00F26766" w:rsidRPr="00422636" w:rsidRDefault="00F26766" w:rsidP="0047050A">
            <w:pPr>
              <w:jc w:val="center"/>
            </w:pPr>
            <w:r w:rsidRPr="00422636">
              <w:t>学院</w:t>
            </w:r>
            <w:r w:rsidRPr="00422636">
              <w:t>ID</w:t>
            </w:r>
          </w:p>
        </w:tc>
        <w:tc>
          <w:tcPr>
            <w:tcW w:w="1704" w:type="dxa"/>
          </w:tcPr>
          <w:p w:rsidR="00F26766" w:rsidRPr="00422636" w:rsidRDefault="00F26766" w:rsidP="0047050A">
            <w:pPr>
              <w:jc w:val="center"/>
            </w:pPr>
            <w:r w:rsidRPr="00422636">
              <w:t>Int</w:t>
            </w:r>
          </w:p>
        </w:tc>
        <w:tc>
          <w:tcPr>
            <w:tcW w:w="1705" w:type="dxa"/>
          </w:tcPr>
          <w:p w:rsidR="00F26766" w:rsidRPr="00422636" w:rsidRDefault="00F26766" w:rsidP="0047050A">
            <w:pPr>
              <w:jc w:val="center"/>
            </w:pPr>
            <w:r w:rsidRPr="00422636">
              <w:t>主键</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collegeName</w:t>
            </w:r>
            <w:proofErr w:type="spellEnd"/>
          </w:p>
        </w:tc>
        <w:tc>
          <w:tcPr>
            <w:tcW w:w="1704" w:type="dxa"/>
          </w:tcPr>
          <w:p w:rsidR="00F26766" w:rsidRPr="00422636" w:rsidRDefault="00F26766" w:rsidP="0047050A">
            <w:pPr>
              <w:jc w:val="center"/>
            </w:pPr>
            <w:r w:rsidRPr="00422636">
              <w:t>学院名称</w:t>
            </w:r>
          </w:p>
        </w:tc>
        <w:tc>
          <w:tcPr>
            <w:tcW w:w="1704" w:type="dxa"/>
          </w:tcPr>
          <w:p w:rsidR="00F26766" w:rsidRPr="00422636" w:rsidRDefault="00F26766" w:rsidP="0047050A">
            <w:pPr>
              <w:jc w:val="center"/>
            </w:pPr>
            <w:r w:rsidRPr="00422636">
              <w:t>Varchar(20)</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collegeMang</w:t>
            </w:r>
            <w:proofErr w:type="spellEnd"/>
          </w:p>
        </w:tc>
        <w:tc>
          <w:tcPr>
            <w:tcW w:w="1704" w:type="dxa"/>
          </w:tcPr>
          <w:p w:rsidR="00F26766" w:rsidRPr="00422636" w:rsidRDefault="00F26766" w:rsidP="0047050A">
            <w:pPr>
              <w:jc w:val="center"/>
            </w:pPr>
            <w:r w:rsidRPr="00422636">
              <w:t>学院院长</w:t>
            </w:r>
          </w:p>
        </w:tc>
        <w:tc>
          <w:tcPr>
            <w:tcW w:w="1704" w:type="dxa"/>
          </w:tcPr>
          <w:p w:rsidR="00F26766" w:rsidRPr="00422636" w:rsidRDefault="00F26766" w:rsidP="0047050A">
            <w:pPr>
              <w:jc w:val="center"/>
            </w:pPr>
            <w:r w:rsidRPr="00422636">
              <w:t>Varchar(20)</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collegeIntr</w:t>
            </w:r>
            <w:proofErr w:type="spellEnd"/>
          </w:p>
        </w:tc>
        <w:tc>
          <w:tcPr>
            <w:tcW w:w="1704" w:type="dxa"/>
          </w:tcPr>
          <w:p w:rsidR="00F26766" w:rsidRPr="00422636" w:rsidRDefault="00F26766" w:rsidP="0047050A">
            <w:pPr>
              <w:jc w:val="center"/>
            </w:pPr>
            <w:r w:rsidRPr="00422636">
              <w:t>学院介绍</w:t>
            </w:r>
          </w:p>
        </w:tc>
        <w:tc>
          <w:tcPr>
            <w:tcW w:w="1704" w:type="dxa"/>
          </w:tcPr>
          <w:p w:rsidR="00F26766" w:rsidRPr="00422636" w:rsidRDefault="00F26766" w:rsidP="0047050A">
            <w:pPr>
              <w:jc w:val="center"/>
            </w:pPr>
            <w:r w:rsidRPr="00422636">
              <w:t>Varchar(200)</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collegePhone</w:t>
            </w:r>
            <w:proofErr w:type="spellEnd"/>
          </w:p>
        </w:tc>
        <w:tc>
          <w:tcPr>
            <w:tcW w:w="1704" w:type="dxa"/>
          </w:tcPr>
          <w:p w:rsidR="00F26766" w:rsidRPr="00422636" w:rsidRDefault="00F26766" w:rsidP="0047050A">
            <w:pPr>
              <w:jc w:val="center"/>
            </w:pPr>
            <w:r w:rsidRPr="00422636">
              <w:t>学院电话</w:t>
            </w:r>
          </w:p>
        </w:tc>
        <w:tc>
          <w:tcPr>
            <w:tcW w:w="1704" w:type="dxa"/>
          </w:tcPr>
          <w:p w:rsidR="00F26766" w:rsidRPr="00422636" w:rsidRDefault="00F26766" w:rsidP="0047050A">
            <w:pPr>
              <w:jc w:val="center"/>
            </w:pPr>
            <w:r w:rsidRPr="00422636">
              <w:t>Varchar(15)</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bl>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4.9 </w:t>
      </w:r>
      <w:r w:rsidRPr="00422636">
        <w:rPr>
          <w:rFonts w:ascii="Times New Roman" w:hAnsi="Times New Roman"/>
        </w:rPr>
        <w:t>学院新闻表：</w:t>
      </w:r>
      <w:proofErr w:type="spellStart"/>
      <w:r w:rsidRPr="00422636">
        <w:rPr>
          <w:rFonts w:ascii="Times New Roman" w:hAnsi="Times New Roman"/>
        </w:rPr>
        <w:t>scoolInfo_t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F26766" w:rsidRPr="00422636" w:rsidTr="0047050A">
        <w:trPr>
          <w:jc w:val="center"/>
        </w:trPr>
        <w:tc>
          <w:tcPr>
            <w:tcW w:w="1704" w:type="dxa"/>
            <w:shd w:val="clear" w:color="auto" w:fill="E0E0E0"/>
          </w:tcPr>
          <w:p w:rsidR="00F26766" w:rsidRPr="00422636" w:rsidRDefault="00F26766" w:rsidP="0047050A">
            <w:pPr>
              <w:jc w:val="center"/>
            </w:pPr>
            <w:r w:rsidRPr="00422636">
              <w:t>字段</w:t>
            </w:r>
          </w:p>
        </w:tc>
        <w:tc>
          <w:tcPr>
            <w:tcW w:w="1704" w:type="dxa"/>
            <w:shd w:val="clear" w:color="auto" w:fill="E0E0E0"/>
          </w:tcPr>
          <w:p w:rsidR="00F26766" w:rsidRPr="00422636" w:rsidRDefault="00F26766" w:rsidP="0047050A">
            <w:pPr>
              <w:jc w:val="center"/>
            </w:pPr>
            <w:r w:rsidRPr="00422636">
              <w:t>中文</w:t>
            </w:r>
          </w:p>
        </w:tc>
        <w:tc>
          <w:tcPr>
            <w:tcW w:w="1704" w:type="dxa"/>
            <w:shd w:val="clear" w:color="auto" w:fill="E0E0E0"/>
          </w:tcPr>
          <w:p w:rsidR="00F26766" w:rsidRPr="00422636" w:rsidRDefault="00F26766" w:rsidP="0047050A">
            <w:pPr>
              <w:jc w:val="center"/>
            </w:pPr>
            <w:r w:rsidRPr="00422636">
              <w:t>类型</w:t>
            </w:r>
          </w:p>
        </w:tc>
        <w:tc>
          <w:tcPr>
            <w:tcW w:w="1705" w:type="dxa"/>
            <w:shd w:val="clear" w:color="auto" w:fill="E0E0E0"/>
          </w:tcPr>
          <w:p w:rsidR="00F26766" w:rsidRPr="00422636" w:rsidRDefault="00F26766" w:rsidP="0047050A">
            <w:pPr>
              <w:jc w:val="center"/>
            </w:pPr>
            <w:r w:rsidRPr="00422636">
              <w:t>约束</w:t>
            </w:r>
          </w:p>
        </w:tc>
        <w:tc>
          <w:tcPr>
            <w:tcW w:w="1705" w:type="dxa"/>
            <w:shd w:val="clear" w:color="auto" w:fill="E0E0E0"/>
          </w:tcPr>
          <w:p w:rsidR="00F26766" w:rsidRPr="00422636" w:rsidRDefault="00F26766" w:rsidP="0047050A">
            <w:pPr>
              <w:jc w:val="center"/>
            </w:pPr>
            <w:r w:rsidRPr="00422636">
              <w:t>备注</w:t>
            </w:r>
          </w:p>
        </w:tc>
      </w:tr>
      <w:tr w:rsidR="00F26766" w:rsidRPr="00422636" w:rsidTr="0047050A">
        <w:trPr>
          <w:jc w:val="center"/>
        </w:trPr>
        <w:tc>
          <w:tcPr>
            <w:tcW w:w="1704" w:type="dxa"/>
          </w:tcPr>
          <w:p w:rsidR="00F26766" w:rsidRPr="00422636" w:rsidRDefault="00F26766" w:rsidP="0047050A">
            <w:pPr>
              <w:jc w:val="center"/>
            </w:pPr>
            <w:proofErr w:type="spellStart"/>
            <w:r w:rsidRPr="00422636">
              <w:t>scInfoId</w:t>
            </w:r>
            <w:proofErr w:type="spellEnd"/>
          </w:p>
        </w:tc>
        <w:tc>
          <w:tcPr>
            <w:tcW w:w="1704" w:type="dxa"/>
          </w:tcPr>
          <w:p w:rsidR="00F26766" w:rsidRPr="00422636" w:rsidRDefault="00F26766" w:rsidP="0047050A">
            <w:pPr>
              <w:jc w:val="center"/>
            </w:pPr>
            <w:r w:rsidRPr="00422636">
              <w:t>学院消息</w:t>
            </w:r>
            <w:r w:rsidRPr="00422636">
              <w:t>ID</w:t>
            </w:r>
          </w:p>
        </w:tc>
        <w:tc>
          <w:tcPr>
            <w:tcW w:w="1704" w:type="dxa"/>
          </w:tcPr>
          <w:p w:rsidR="00F26766" w:rsidRPr="00422636" w:rsidRDefault="00F26766" w:rsidP="0047050A">
            <w:pPr>
              <w:jc w:val="center"/>
            </w:pPr>
            <w:r w:rsidRPr="00422636">
              <w:t>Int</w:t>
            </w:r>
          </w:p>
        </w:tc>
        <w:tc>
          <w:tcPr>
            <w:tcW w:w="1705" w:type="dxa"/>
          </w:tcPr>
          <w:p w:rsidR="00F26766" w:rsidRPr="00422636" w:rsidRDefault="00F26766" w:rsidP="0047050A">
            <w:pPr>
              <w:jc w:val="center"/>
            </w:pPr>
            <w:r w:rsidRPr="00422636">
              <w:t>主键</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scInfoTitle</w:t>
            </w:r>
            <w:proofErr w:type="spellEnd"/>
          </w:p>
        </w:tc>
        <w:tc>
          <w:tcPr>
            <w:tcW w:w="1704" w:type="dxa"/>
          </w:tcPr>
          <w:p w:rsidR="00F26766" w:rsidRPr="00422636" w:rsidRDefault="00F26766" w:rsidP="0047050A">
            <w:pPr>
              <w:jc w:val="center"/>
            </w:pPr>
            <w:r w:rsidRPr="00422636">
              <w:t>消息标题</w:t>
            </w:r>
          </w:p>
        </w:tc>
        <w:tc>
          <w:tcPr>
            <w:tcW w:w="1704" w:type="dxa"/>
          </w:tcPr>
          <w:p w:rsidR="00F26766" w:rsidRPr="00422636" w:rsidRDefault="00F26766" w:rsidP="0047050A">
            <w:pPr>
              <w:jc w:val="center"/>
            </w:pPr>
            <w:r w:rsidRPr="00422636">
              <w:t>Varchar(50)</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r w:rsidRPr="00422636">
              <w:t>content</w:t>
            </w:r>
          </w:p>
        </w:tc>
        <w:tc>
          <w:tcPr>
            <w:tcW w:w="1704" w:type="dxa"/>
          </w:tcPr>
          <w:p w:rsidR="00F26766" w:rsidRPr="00422636" w:rsidRDefault="00F26766" w:rsidP="0047050A">
            <w:pPr>
              <w:jc w:val="center"/>
            </w:pPr>
            <w:r w:rsidRPr="00422636">
              <w:t>消息内容</w:t>
            </w:r>
          </w:p>
        </w:tc>
        <w:tc>
          <w:tcPr>
            <w:tcW w:w="1704" w:type="dxa"/>
          </w:tcPr>
          <w:p w:rsidR="00F26766" w:rsidRPr="00422636" w:rsidRDefault="00F26766" w:rsidP="0047050A">
            <w:pPr>
              <w:jc w:val="center"/>
            </w:pPr>
            <w:r w:rsidRPr="00422636">
              <w:t>Varchar(200)</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fbDate</w:t>
            </w:r>
            <w:proofErr w:type="spellEnd"/>
          </w:p>
        </w:tc>
        <w:tc>
          <w:tcPr>
            <w:tcW w:w="1704" w:type="dxa"/>
          </w:tcPr>
          <w:p w:rsidR="00F26766" w:rsidRPr="00422636" w:rsidRDefault="00F26766" w:rsidP="0047050A">
            <w:pPr>
              <w:jc w:val="center"/>
            </w:pPr>
            <w:r w:rsidRPr="00422636">
              <w:t>消息发布时间</w:t>
            </w:r>
          </w:p>
        </w:tc>
        <w:tc>
          <w:tcPr>
            <w:tcW w:w="1704" w:type="dxa"/>
          </w:tcPr>
          <w:p w:rsidR="00F26766" w:rsidRPr="00422636" w:rsidRDefault="00F26766" w:rsidP="0047050A">
            <w:pPr>
              <w:jc w:val="center"/>
            </w:pPr>
            <w:proofErr w:type="spellStart"/>
            <w:r w:rsidRPr="00422636">
              <w:t>DateTime</w:t>
            </w:r>
            <w:proofErr w:type="spellEnd"/>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adminId</w:t>
            </w:r>
            <w:proofErr w:type="spellEnd"/>
          </w:p>
        </w:tc>
        <w:tc>
          <w:tcPr>
            <w:tcW w:w="1704" w:type="dxa"/>
          </w:tcPr>
          <w:p w:rsidR="00F26766" w:rsidRPr="00422636" w:rsidRDefault="00F26766" w:rsidP="0047050A">
            <w:pPr>
              <w:jc w:val="center"/>
            </w:pPr>
            <w:r w:rsidRPr="00422636">
              <w:t>管理员</w:t>
            </w:r>
            <w:r w:rsidRPr="00422636">
              <w:t>ID</w:t>
            </w:r>
          </w:p>
        </w:tc>
        <w:tc>
          <w:tcPr>
            <w:tcW w:w="1704" w:type="dxa"/>
          </w:tcPr>
          <w:p w:rsidR="00F26766" w:rsidRPr="00422636" w:rsidRDefault="00F26766" w:rsidP="0047050A">
            <w:pPr>
              <w:jc w:val="center"/>
            </w:pPr>
            <w:r w:rsidRPr="00422636">
              <w:t>Int</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bl>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4.10 </w:t>
      </w:r>
      <w:r w:rsidRPr="00422636">
        <w:rPr>
          <w:rFonts w:ascii="Times New Roman" w:hAnsi="Times New Roman"/>
        </w:rPr>
        <w:t>资源类型表：</w:t>
      </w:r>
      <w:r w:rsidRPr="00422636">
        <w:rPr>
          <w:rFonts w:ascii="Times New Roman" w:hAnsi="Times New Roman"/>
        </w:rPr>
        <w:t xml:space="preserve"> </w:t>
      </w:r>
      <w:proofErr w:type="spellStart"/>
      <w:r w:rsidRPr="00422636">
        <w:rPr>
          <w:rFonts w:ascii="Times New Roman" w:hAnsi="Times New Roman"/>
        </w:rPr>
        <w:t>resouType_t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F26766" w:rsidRPr="00422636" w:rsidTr="0047050A">
        <w:trPr>
          <w:jc w:val="center"/>
        </w:trPr>
        <w:tc>
          <w:tcPr>
            <w:tcW w:w="1704" w:type="dxa"/>
            <w:shd w:val="clear" w:color="auto" w:fill="E0E0E0"/>
          </w:tcPr>
          <w:p w:rsidR="00F26766" w:rsidRPr="00422636" w:rsidRDefault="00F26766" w:rsidP="0047050A">
            <w:pPr>
              <w:jc w:val="center"/>
            </w:pPr>
            <w:r w:rsidRPr="00422636">
              <w:t>字段</w:t>
            </w:r>
          </w:p>
        </w:tc>
        <w:tc>
          <w:tcPr>
            <w:tcW w:w="1704" w:type="dxa"/>
            <w:shd w:val="clear" w:color="auto" w:fill="E0E0E0"/>
          </w:tcPr>
          <w:p w:rsidR="00F26766" w:rsidRPr="00422636" w:rsidRDefault="00F26766" w:rsidP="0047050A">
            <w:pPr>
              <w:jc w:val="center"/>
            </w:pPr>
            <w:r w:rsidRPr="00422636">
              <w:t>中文</w:t>
            </w:r>
          </w:p>
        </w:tc>
        <w:tc>
          <w:tcPr>
            <w:tcW w:w="1704" w:type="dxa"/>
            <w:shd w:val="clear" w:color="auto" w:fill="E0E0E0"/>
          </w:tcPr>
          <w:p w:rsidR="00F26766" w:rsidRPr="00422636" w:rsidRDefault="00F26766" w:rsidP="0047050A">
            <w:pPr>
              <w:jc w:val="center"/>
            </w:pPr>
            <w:r w:rsidRPr="00422636">
              <w:t>类型</w:t>
            </w:r>
          </w:p>
        </w:tc>
        <w:tc>
          <w:tcPr>
            <w:tcW w:w="1705" w:type="dxa"/>
            <w:shd w:val="clear" w:color="auto" w:fill="E0E0E0"/>
          </w:tcPr>
          <w:p w:rsidR="00F26766" w:rsidRPr="00422636" w:rsidRDefault="00F26766" w:rsidP="0047050A">
            <w:pPr>
              <w:jc w:val="center"/>
            </w:pPr>
            <w:r w:rsidRPr="00422636">
              <w:t>约束</w:t>
            </w:r>
          </w:p>
        </w:tc>
        <w:tc>
          <w:tcPr>
            <w:tcW w:w="1705" w:type="dxa"/>
            <w:shd w:val="clear" w:color="auto" w:fill="E0E0E0"/>
          </w:tcPr>
          <w:p w:rsidR="00F26766" w:rsidRPr="00422636" w:rsidRDefault="00F26766" w:rsidP="0047050A">
            <w:pPr>
              <w:jc w:val="center"/>
            </w:pPr>
            <w:r w:rsidRPr="00422636">
              <w:t>备注</w:t>
            </w:r>
          </w:p>
        </w:tc>
      </w:tr>
      <w:tr w:rsidR="00F26766" w:rsidRPr="00422636" w:rsidTr="0047050A">
        <w:trPr>
          <w:jc w:val="center"/>
        </w:trPr>
        <w:tc>
          <w:tcPr>
            <w:tcW w:w="1704" w:type="dxa"/>
          </w:tcPr>
          <w:p w:rsidR="00F26766" w:rsidRPr="00422636" w:rsidRDefault="00F26766" w:rsidP="0047050A">
            <w:pPr>
              <w:jc w:val="center"/>
            </w:pPr>
            <w:proofErr w:type="spellStart"/>
            <w:r w:rsidRPr="00422636">
              <w:t>typeId</w:t>
            </w:r>
            <w:proofErr w:type="spellEnd"/>
          </w:p>
        </w:tc>
        <w:tc>
          <w:tcPr>
            <w:tcW w:w="1704" w:type="dxa"/>
          </w:tcPr>
          <w:p w:rsidR="00F26766" w:rsidRPr="00422636" w:rsidRDefault="00F26766" w:rsidP="0047050A">
            <w:pPr>
              <w:jc w:val="center"/>
            </w:pPr>
            <w:r w:rsidRPr="00422636">
              <w:t>类型</w:t>
            </w:r>
            <w:r w:rsidRPr="00422636">
              <w:t>ID</w:t>
            </w:r>
          </w:p>
        </w:tc>
        <w:tc>
          <w:tcPr>
            <w:tcW w:w="1704" w:type="dxa"/>
          </w:tcPr>
          <w:p w:rsidR="00F26766" w:rsidRPr="00422636" w:rsidRDefault="00F26766" w:rsidP="0047050A">
            <w:pPr>
              <w:jc w:val="center"/>
            </w:pPr>
            <w:r w:rsidRPr="00422636">
              <w:t>Int</w:t>
            </w:r>
          </w:p>
        </w:tc>
        <w:tc>
          <w:tcPr>
            <w:tcW w:w="1705" w:type="dxa"/>
          </w:tcPr>
          <w:p w:rsidR="00F26766" w:rsidRPr="00422636" w:rsidRDefault="00F26766" w:rsidP="0047050A">
            <w:pPr>
              <w:jc w:val="center"/>
            </w:pPr>
            <w:r w:rsidRPr="00422636">
              <w:t>主键</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typeName</w:t>
            </w:r>
            <w:proofErr w:type="spellEnd"/>
          </w:p>
        </w:tc>
        <w:tc>
          <w:tcPr>
            <w:tcW w:w="1704" w:type="dxa"/>
          </w:tcPr>
          <w:p w:rsidR="00F26766" w:rsidRPr="00422636" w:rsidRDefault="00F26766" w:rsidP="0047050A">
            <w:pPr>
              <w:jc w:val="center"/>
            </w:pPr>
            <w:r w:rsidRPr="00422636">
              <w:t>类型名称</w:t>
            </w:r>
          </w:p>
        </w:tc>
        <w:tc>
          <w:tcPr>
            <w:tcW w:w="1704" w:type="dxa"/>
          </w:tcPr>
          <w:p w:rsidR="00F26766" w:rsidRPr="00422636" w:rsidRDefault="00F26766" w:rsidP="0047050A">
            <w:pPr>
              <w:jc w:val="center"/>
            </w:pPr>
            <w:r w:rsidRPr="00422636">
              <w:t>Varchar(20)</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typeIntr</w:t>
            </w:r>
            <w:proofErr w:type="spellEnd"/>
          </w:p>
        </w:tc>
        <w:tc>
          <w:tcPr>
            <w:tcW w:w="1704" w:type="dxa"/>
          </w:tcPr>
          <w:p w:rsidR="00F26766" w:rsidRPr="00422636" w:rsidRDefault="00F26766" w:rsidP="0047050A">
            <w:pPr>
              <w:jc w:val="center"/>
            </w:pPr>
            <w:r w:rsidRPr="00422636">
              <w:t>类型介绍</w:t>
            </w:r>
          </w:p>
        </w:tc>
        <w:tc>
          <w:tcPr>
            <w:tcW w:w="1704" w:type="dxa"/>
          </w:tcPr>
          <w:p w:rsidR="00F26766" w:rsidRPr="00422636" w:rsidRDefault="00F26766" w:rsidP="0047050A">
            <w:pPr>
              <w:jc w:val="center"/>
            </w:pPr>
            <w:r w:rsidRPr="00422636">
              <w:t>Varchar(200)</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bl>
    <w:p w:rsidR="00F26766" w:rsidRPr="00422636" w:rsidRDefault="00F26766" w:rsidP="00F26766">
      <w:pPr>
        <w:ind w:firstLine="420"/>
      </w:pPr>
    </w:p>
    <w:p w:rsidR="00F26766" w:rsidRPr="00422636" w:rsidRDefault="00F26766" w:rsidP="00F26766"/>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4.11 </w:t>
      </w:r>
      <w:r w:rsidRPr="00422636">
        <w:rPr>
          <w:rFonts w:ascii="Times New Roman" w:hAnsi="Times New Roman"/>
        </w:rPr>
        <w:t>资源表：</w:t>
      </w:r>
      <w:r w:rsidRPr="00422636">
        <w:rPr>
          <w:rFonts w:ascii="Times New Roman" w:hAnsi="Times New Roman"/>
        </w:rPr>
        <w:t xml:space="preserve"> </w:t>
      </w:r>
      <w:proofErr w:type="spellStart"/>
      <w:r w:rsidRPr="00422636">
        <w:rPr>
          <w:rFonts w:ascii="Times New Roman" w:hAnsi="Times New Roman"/>
        </w:rPr>
        <w:t>resou_t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5"/>
        <w:gridCol w:w="1705"/>
      </w:tblGrid>
      <w:tr w:rsidR="00F26766" w:rsidRPr="00422636" w:rsidTr="0047050A">
        <w:trPr>
          <w:jc w:val="center"/>
        </w:trPr>
        <w:tc>
          <w:tcPr>
            <w:tcW w:w="1704" w:type="dxa"/>
            <w:shd w:val="clear" w:color="auto" w:fill="E0E0E0"/>
          </w:tcPr>
          <w:p w:rsidR="00F26766" w:rsidRPr="00422636" w:rsidRDefault="00F26766" w:rsidP="0047050A">
            <w:pPr>
              <w:jc w:val="center"/>
            </w:pPr>
            <w:r w:rsidRPr="00422636">
              <w:t>字段</w:t>
            </w:r>
          </w:p>
        </w:tc>
        <w:tc>
          <w:tcPr>
            <w:tcW w:w="1704" w:type="dxa"/>
            <w:shd w:val="clear" w:color="auto" w:fill="E0E0E0"/>
          </w:tcPr>
          <w:p w:rsidR="00F26766" w:rsidRPr="00422636" w:rsidRDefault="00F26766" w:rsidP="0047050A">
            <w:pPr>
              <w:jc w:val="center"/>
            </w:pPr>
            <w:r w:rsidRPr="00422636">
              <w:t>中文</w:t>
            </w:r>
          </w:p>
        </w:tc>
        <w:tc>
          <w:tcPr>
            <w:tcW w:w="1704" w:type="dxa"/>
            <w:shd w:val="clear" w:color="auto" w:fill="E0E0E0"/>
          </w:tcPr>
          <w:p w:rsidR="00F26766" w:rsidRPr="00422636" w:rsidRDefault="00F26766" w:rsidP="0047050A">
            <w:pPr>
              <w:jc w:val="center"/>
            </w:pPr>
            <w:r w:rsidRPr="00422636">
              <w:t>类型</w:t>
            </w:r>
          </w:p>
        </w:tc>
        <w:tc>
          <w:tcPr>
            <w:tcW w:w="1705" w:type="dxa"/>
            <w:shd w:val="clear" w:color="auto" w:fill="E0E0E0"/>
          </w:tcPr>
          <w:p w:rsidR="00F26766" w:rsidRPr="00422636" w:rsidRDefault="00F26766" w:rsidP="0047050A">
            <w:pPr>
              <w:jc w:val="center"/>
            </w:pPr>
            <w:r w:rsidRPr="00422636">
              <w:t>约束</w:t>
            </w:r>
          </w:p>
        </w:tc>
        <w:tc>
          <w:tcPr>
            <w:tcW w:w="1705" w:type="dxa"/>
            <w:shd w:val="clear" w:color="auto" w:fill="E0E0E0"/>
          </w:tcPr>
          <w:p w:rsidR="00F26766" w:rsidRPr="00422636" w:rsidRDefault="00F26766" w:rsidP="0047050A">
            <w:pPr>
              <w:jc w:val="center"/>
            </w:pPr>
            <w:r w:rsidRPr="00422636">
              <w:t>备注</w:t>
            </w:r>
          </w:p>
        </w:tc>
      </w:tr>
      <w:tr w:rsidR="00F26766" w:rsidRPr="00422636" w:rsidTr="0047050A">
        <w:trPr>
          <w:jc w:val="center"/>
        </w:trPr>
        <w:tc>
          <w:tcPr>
            <w:tcW w:w="1704" w:type="dxa"/>
          </w:tcPr>
          <w:p w:rsidR="00F26766" w:rsidRPr="00422636" w:rsidRDefault="00F26766" w:rsidP="0047050A">
            <w:pPr>
              <w:jc w:val="center"/>
            </w:pPr>
            <w:proofErr w:type="spellStart"/>
            <w:r w:rsidRPr="00422636">
              <w:t>resouId</w:t>
            </w:r>
            <w:proofErr w:type="spellEnd"/>
          </w:p>
        </w:tc>
        <w:tc>
          <w:tcPr>
            <w:tcW w:w="1704" w:type="dxa"/>
          </w:tcPr>
          <w:p w:rsidR="00F26766" w:rsidRPr="00422636" w:rsidRDefault="00F26766" w:rsidP="0047050A">
            <w:pPr>
              <w:jc w:val="center"/>
            </w:pPr>
            <w:r w:rsidRPr="00422636">
              <w:t>资源</w:t>
            </w:r>
            <w:r w:rsidRPr="00422636">
              <w:t>ID</w:t>
            </w:r>
          </w:p>
        </w:tc>
        <w:tc>
          <w:tcPr>
            <w:tcW w:w="1704" w:type="dxa"/>
          </w:tcPr>
          <w:p w:rsidR="00F26766" w:rsidRPr="00422636" w:rsidRDefault="00F26766" w:rsidP="0047050A">
            <w:pPr>
              <w:jc w:val="center"/>
            </w:pPr>
            <w:r w:rsidRPr="00422636">
              <w:t>Int</w:t>
            </w:r>
          </w:p>
        </w:tc>
        <w:tc>
          <w:tcPr>
            <w:tcW w:w="1705" w:type="dxa"/>
          </w:tcPr>
          <w:p w:rsidR="00F26766" w:rsidRPr="00422636" w:rsidRDefault="00F26766" w:rsidP="0047050A">
            <w:pPr>
              <w:jc w:val="center"/>
            </w:pPr>
            <w:r w:rsidRPr="00422636">
              <w:t>主键</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resouTitle</w:t>
            </w:r>
            <w:proofErr w:type="spellEnd"/>
          </w:p>
        </w:tc>
        <w:tc>
          <w:tcPr>
            <w:tcW w:w="1704" w:type="dxa"/>
          </w:tcPr>
          <w:p w:rsidR="00F26766" w:rsidRPr="00422636" w:rsidRDefault="00F26766" w:rsidP="0047050A">
            <w:pPr>
              <w:jc w:val="center"/>
            </w:pPr>
            <w:r w:rsidRPr="00422636">
              <w:t>资源名称</w:t>
            </w:r>
          </w:p>
        </w:tc>
        <w:tc>
          <w:tcPr>
            <w:tcW w:w="1704" w:type="dxa"/>
          </w:tcPr>
          <w:p w:rsidR="00F26766" w:rsidRPr="00422636" w:rsidRDefault="00F26766" w:rsidP="0047050A">
            <w:pPr>
              <w:jc w:val="center"/>
            </w:pPr>
            <w:r w:rsidRPr="00422636">
              <w:t>Varchar(40)</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courseId</w:t>
            </w:r>
            <w:proofErr w:type="spellEnd"/>
          </w:p>
        </w:tc>
        <w:tc>
          <w:tcPr>
            <w:tcW w:w="1704" w:type="dxa"/>
          </w:tcPr>
          <w:p w:rsidR="00F26766" w:rsidRPr="00422636" w:rsidRDefault="00F26766" w:rsidP="0047050A">
            <w:pPr>
              <w:jc w:val="center"/>
            </w:pPr>
            <w:r w:rsidRPr="00422636">
              <w:t>资源分类</w:t>
            </w:r>
          </w:p>
        </w:tc>
        <w:tc>
          <w:tcPr>
            <w:tcW w:w="1704" w:type="dxa"/>
          </w:tcPr>
          <w:p w:rsidR="00F26766" w:rsidRPr="00422636" w:rsidRDefault="00F26766" w:rsidP="0047050A">
            <w:pPr>
              <w:jc w:val="center"/>
            </w:pPr>
            <w:r w:rsidRPr="00422636">
              <w:t>Int</w:t>
            </w:r>
          </w:p>
        </w:tc>
        <w:tc>
          <w:tcPr>
            <w:tcW w:w="1705" w:type="dxa"/>
          </w:tcPr>
          <w:p w:rsidR="00F26766" w:rsidRPr="00422636" w:rsidRDefault="00F26766" w:rsidP="0047050A">
            <w:pPr>
              <w:jc w:val="center"/>
            </w:pP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typeId</w:t>
            </w:r>
            <w:proofErr w:type="spellEnd"/>
          </w:p>
        </w:tc>
        <w:tc>
          <w:tcPr>
            <w:tcW w:w="1704" w:type="dxa"/>
          </w:tcPr>
          <w:p w:rsidR="00F26766" w:rsidRPr="00422636" w:rsidRDefault="00F26766" w:rsidP="0047050A">
            <w:pPr>
              <w:jc w:val="center"/>
            </w:pPr>
            <w:r w:rsidRPr="00422636">
              <w:t>资源类型</w:t>
            </w:r>
          </w:p>
        </w:tc>
        <w:tc>
          <w:tcPr>
            <w:tcW w:w="1704" w:type="dxa"/>
          </w:tcPr>
          <w:p w:rsidR="00F26766" w:rsidRPr="00422636" w:rsidRDefault="00F26766" w:rsidP="0047050A">
            <w:pPr>
              <w:jc w:val="center"/>
            </w:pPr>
            <w:r w:rsidRPr="00422636">
              <w:t>Int</w:t>
            </w:r>
          </w:p>
        </w:tc>
        <w:tc>
          <w:tcPr>
            <w:tcW w:w="1705" w:type="dxa"/>
          </w:tcPr>
          <w:p w:rsidR="00F26766" w:rsidRPr="00422636" w:rsidRDefault="00F26766" w:rsidP="0047050A">
            <w:pPr>
              <w:jc w:val="center"/>
            </w:pP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teacherId</w:t>
            </w:r>
            <w:proofErr w:type="spellEnd"/>
          </w:p>
        </w:tc>
        <w:tc>
          <w:tcPr>
            <w:tcW w:w="1704" w:type="dxa"/>
          </w:tcPr>
          <w:p w:rsidR="00F26766" w:rsidRPr="00422636" w:rsidRDefault="00F26766" w:rsidP="0047050A">
            <w:pPr>
              <w:jc w:val="center"/>
            </w:pPr>
            <w:r w:rsidRPr="00422636">
              <w:t>教师</w:t>
            </w:r>
            <w:r w:rsidRPr="00422636">
              <w:t>ID</w:t>
            </w:r>
          </w:p>
        </w:tc>
        <w:tc>
          <w:tcPr>
            <w:tcW w:w="1704" w:type="dxa"/>
          </w:tcPr>
          <w:p w:rsidR="00F26766" w:rsidRPr="00422636" w:rsidRDefault="00F26766" w:rsidP="0047050A">
            <w:pPr>
              <w:jc w:val="center"/>
            </w:pPr>
            <w:r w:rsidRPr="00422636">
              <w:t>Int</w:t>
            </w:r>
          </w:p>
        </w:tc>
        <w:tc>
          <w:tcPr>
            <w:tcW w:w="1705" w:type="dxa"/>
          </w:tcPr>
          <w:p w:rsidR="00F26766" w:rsidRPr="00422636" w:rsidRDefault="00F26766" w:rsidP="0047050A">
            <w:pPr>
              <w:jc w:val="center"/>
            </w:pP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resouPath</w:t>
            </w:r>
            <w:proofErr w:type="spellEnd"/>
          </w:p>
        </w:tc>
        <w:tc>
          <w:tcPr>
            <w:tcW w:w="1704" w:type="dxa"/>
          </w:tcPr>
          <w:p w:rsidR="00F26766" w:rsidRPr="00422636" w:rsidRDefault="00F26766" w:rsidP="0047050A">
            <w:pPr>
              <w:jc w:val="center"/>
            </w:pPr>
            <w:r w:rsidRPr="00422636">
              <w:t>资源路径</w:t>
            </w:r>
          </w:p>
        </w:tc>
        <w:tc>
          <w:tcPr>
            <w:tcW w:w="1704" w:type="dxa"/>
          </w:tcPr>
          <w:p w:rsidR="00F26766" w:rsidRPr="00422636" w:rsidRDefault="00F26766" w:rsidP="0047050A">
            <w:pPr>
              <w:jc w:val="center"/>
            </w:pPr>
            <w:r w:rsidRPr="00422636">
              <w:t>Varchar(50)</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resouGs</w:t>
            </w:r>
            <w:proofErr w:type="spellEnd"/>
          </w:p>
        </w:tc>
        <w:tc>
          <w:tcPr>
            <w:tcW w:w="1704" w:type="dxa"/>
          </w:tcPr>
          <w:p w:rsidR="00F26766" w:rsidRPr="00422636" w:rsidRDefault="00F26766" w:rsidP="0047050A">
            <w:pPr>
              <w:jc w:val="center"/>
            </w:pPr>
            <w:r w:rsidRPr="00422636">
              <w:t>资源格式</w:t>
            </w:r>
          </w:p>
        </w:tc>
        <w:tc>
          <w:tcPr>
            <w:tcW w:w="1704" w:type="dxa"/>
          </w:tcPr>
          <w:p w:rsidR="00F26766" w:rsidRPr="00422636" w:rsidRDefault="00F26766" w:rsidP="0047050A">
            <w:pPr>
              <w:jc w:val="center"/>
            </w:pPr>
            <w:r w:rsidRPr="00422636">
              <w:t>Varchar(10)</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resouSize</w:t>
            </w:r>
            <w:proofErr w:type="spellEnd"/>
          </w:p>
        </w:tc>
        <w:tc>
          <w:tcPr>
            <w:tcW w:w="1704" w:type="dxa"/>
          </w:tcPr>
          <w:p w:rsidR="00F26766" w:rsidRPr="00422636" w:rsidRDefault="00F26766" w:rsidP="0047050A">
            <w:pPr>
              <w:jc w:val="center"/>
            </w:pPr>
            <w:r w:rsidRPr="00422636">
              <w:t>资源大小</w:t>
            </w:r>
          </w:p>
        </w:tc>
        <w:tc>
          <w:tcPr>
            <w:tcW w:w="1704" w:type="dxa"/>
          </w:tcPr>
          <w:p w:rsidR="00F26766" w:rsidRPr="00422636" w:rsidRDefault="00F26766" w:rsidP="0047050A">
            <w:pPr>
              <w:jc w:val="center"/>
            </w:pPr>
            <w:r w:rsidRPr="00422636">
              <w:t>Varchar(20)</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pubDate</w:t>
            </w:r>
            <w:proofErr w:type="spellEnd"/>
          </w:p>
        </w:tc>
        <w:tc>
          <w:tcPr>
            <w:tcW w:w="1704" w:type="dxa"/>
          </w:tcPr>
          <w:p w:rsidR="00F26766" w:rsidRPr="00422636" w:rsidRDefault="00F26766" w:rsidP="0047050A">
            <w:pPr>
              <w:jc w:val="center"/>
            </w:pPr>
            <w:r w:rsidRPr="00422636">
              <w:t>发布时间</w:t>
            </w:r>
          </w:p>
        </w:tc>
        <w:tc>
          <w:tcPr>
            <w:tcW w:w="1704" w:type="dxa"/>
          </w:tcPr>
          <w:p w:rsidR="00F26766" w:rsidRPr="00422636" w:rsidRDefault="00F26766" w:rsidP="0047050A">
            <w:pPr>
              <w:jc w:val="center"/>
            </w:pPr>
            <w:r w:rsidRPr="00422636">
              <w:t>Date</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dowNum</w:t>
            </w:r>
            <w:proofErr w:type="spellEnd"/>
          </w:p>
        </w:tc>
        <w:tc>
          <w:tcPr>
            <w:tcW w:w="1704" w:type="dxa"/>
          </w:tcPr>
          <w:p w:rsidR="00F26766" w:rsidRPr="00422636" w:rsidRDefault="00F26766" w:rsidP="0047050A">
            <w:pPr>
              <w:jc w:val="center"/>
            </w:pPr>
            <w:r w:rsidRPr="00422636">
              <w:t>下载次数</w:t>
            </w:r>
          </w:p>
        </w:tc>
        <w:tc>
          <w:tcPr>
            <w:tcW w:w="1704" w:type="dxa"/>
          </w:tcPr>
          <w:p w:rsidR="00F26766" w:rsidRPr="00422636" w:rsidRDefault="00F26766" w:rsidP="0047050A">
            <w:pPr>
              <w:jc w:val="center"/>
            </w:pPr>
            <w:r w:rsidRPr="00422636">
              <w:t>Int</w:t>
            </w:r>
          </w:p>
        </w:tc>
        <w:tc>
          <w:tcPr>
            <w:tcW w:w="1705" w:type="dxa"/>
          </w:tcPr>
          <w:p w:rsidR="00F26766" w:rsidRPr="00422636" w:rsidRDefault="00F26766" w:rsidP="0047050A">
            <w:pPr>
              <w:jc w:val="center"/>
            </w:pPr>
          </w:p>
        </w:tc>
        <w:tc>
          <w:tcPr>
            <w:tcW w:w="1705" w:type="dxa"/>
          </w:tcPr>
          <w:p w:rsidR="00F26766" w:rsidRPr="00422636" w:rsidRDefault="00F26766" w:rsidP="0047050A">
            <w:pPr>
              <w:jc w:val="center"/>
            </w:pPr>
          </w:p>
        </w:tc>
      </w:tr>
      <w:tr w:rsidR="00F26766" w:rsidRPr="00422636" w:rsidTr="0047050A">
        <w:trPr>
          <w:jc w:val="center"/>
        </w:trPr>
        <w:tc>
          <w:tcPr>
            <w:tcW w:w="1704" w:type="dxa"/>
          </w:tcPr>
          <w:p w:rsidR="00F26766" w:rsidRPr="00422636" w:rsidRDefault="00F26766" w:rsidP="0047050A">
            <w:pPr>
              <w:jc w:val="center"/>
            </w:pPr>
            <w:proofErr w:type="spellStart"/>
            <w:r w:rsidRPr="00422636">
              <w:t>resouInfo</w:t>
            </w:r>
            <w:proofErr w:type="spellEnd"/>
          </w:p>
        </w:tc>
        <w:tc>
          <w:tcPr>
            <w:tcW w:w="1704" w:type="dxa"/>
          </w:tcPr>
          <w:p w:rsidR="00F26766" w:rsidRPr="00422636" w:rsidRDefault="00F26766" w:rsidP="0047050A">
            <w:pPr>
              <w:jc w:val="center"/>
            </w:pPr>
            <w:r w:rsidRPr="00422636">
              <w:t>资源信息</w:t>
            </w:r>
          </w:p>
        </w:tc>
        <w:tc>
          <w:tcPr>
            <w:tcW w:w="1704" w:type="dxa"/>
          </w:tcPr>
          <w:p w:rsidR="00F26766" w:rsidRPr="00422636" w:rsidRDefault="00F26766" w:rsidP="0047050A">
            <w:pPr>
              <w:jc w:val="center"/>
            </w:pPr>
            <w:r w:rsidRPr="00422636">
              <w:t>Varchar(200)</w:t>
            </w:r>
          </w:p>
        </w:tc>
        <w:tc>
          <w:tcPr>
            <w:tcW w:w="1705" w:type="dxa"/>
          </w:tcPr>
          <w:p w:rsidR="00F26766" w:rsidRPr="00422636" w:rsidRDefault="00F26766" w:rsidP="0047050A">
            <w:pPr>
              <w:jc w:val="center"/>
            </w:pPr>
            <w:r w:rsidRPr="00422636">
              <w:t>Not null</w:t>
            </w:r>
          </w:p>
        </w:tc>
        <w:tc>
          <w:tcPr>
            <w:tcW w:w="1705" w:type="dxa"/>
          </w:tcPr>
          <w:p w:rsidR="00F26766" w:rsidRPr="00422636" w:rsidRDefault="00F26766" w:rsidP="0047050A">
            <w:pPr>
              <w:jc w:val="center"/>
            </w:pPr>
          </w:p>
        </w:tc>
      </w:tr>
    </w:tbl>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4.12 </w:t>
      </w:r>
      <w:r w:rsidRPr="00422636">
        <w:rPr>
          <w:rFonts w:ascii="Times New Roman" w:hAnsi="Times New Roman"/>
        </w:rPr>
        <w:t>资源评论表</w:t>
      </w:r>
      <w:r w:rsidRPr="00422636">
        <w:rPr>
          <w:rFonts w:ascii="Times New Roman" w:hAnsi="Times New Roman"/>
        </w:rPr>
        <w:t xml:space="preserve"> </w:t>
      </w:r>
      <w:r w:rsidRPr="00422636">
        <w:rPr>
          <w:rFonts w:ascii="Times New Roman" w:hAnsi="Times New Roman"/>
        </w:rPr>
        <w:t>：</w:t>
      </w:r>
      <w:proofErr w:type="spellStart"/>
      <w:r w:rsidRPr="00422636">
        <w:rPr>
          <w:rFonts w:ascii="Times New Roman" w:hAnsi="Times New Roman"/>
        </w:rPr>
        <w:t>comment_t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701"/>
        <w:gridCol w:w="1547"/>
        <w:gridCol w:w="1716"/>
        <w:gridCol w:w="1465"/>
      </w:tblGrid>
      <w:tr w:rsidR="00F26766" w:rsidRPr="00422636" w:rsidTr="0047050A">
        <w:trPr>
          <w:jc w:val="center"/>
        </w:trPr>
        <w:tc>
          <w:tcPr>
            <w:tcW w:w="1418" w:type="dxa"/>
            <w:shd w:val="clear" w:color="auto" w:fill="E0E0E0"/>
          </w:tcPr>
          <w:p w:rsidR="00F26766" w:rsidRPr="00422636" w:rsidRDefault="00F26766" w:rsidP="0047050A">
            <w:pPr>
              <w:jc w:val="center"/>
            </w:pPr>
            <w:r w:rsidRPr="00422636">
              <w:t>列名</w:t>
            </w:r>
          </w:p>
        </w:tc>
        <w:tc>
          <w:tcPr>
            <w:tcW w:w="1701" w:type="dxa"/>
            <w:shd w:val="clear" w:color="auto" w:fill="E0E0E0"/>
          </w:tcPr>
          <w:p w:rsidR="00F26766" w:rsidRPr="00422636" w:rsidRDefault="00F26766" w:rsidP="0047050A">
            <w:pPr>
              <w:jc w:val="center"/>
            </w:pPr>
            <w:r w:rsidRPr="00422636">
              <w:t>中文名</w:t>
            </w:r>
          </w:p>
        </w:tc>
        <w:tc>
          <w:tcPr>
            <w:tcW w:w="1547" w:type="dxa"/>
            <w:shd w:val="clear" w:color="auto" w:fill="E0E0E0"/>
          </w:tcPr>
          <w:p w:rsidR="00F26766" w:rsidRPr="00422636" w:rsidRDefault="00F26766" w:rsidP="0047050A">
            <w:pPr>
              <w:jc w:val="center"/>
            </w:pPr>
            <w:r w:rsidRPr="00422636">
              <w:t>类型</w:t>
            </w:r>
          </w:p>
        </w:tc>
        <w:tc>
          <w:tcPr>
            <w:tcW w:w="1716" w:type="dxa"/>
            <w:shd w:val="clear" w:color="auto" w:fill="E0E0E0"/>
          </w:tcPr>
          <w:p w:rsidR="00F26766" w:rsidRPr="00422636" w:rsidRDefault="00F26766" w:rsidP="0047050A">
            <w:pPr>
              <w:jc w:val="center"/>
            </w:pPr>
            <w:r w:rsidRPr="00422636">
              <w:t>标注</w:t>
            </w:r>
          </w:p>
        </w:tc>
        <w:tc>
          <w:tcPr>
            <w:tcW w:w="1465" w:type="dxa"/>
            <w:shd w:val="clear" w:color="auto" w:fill="E0E0E0"/>
          </w:tcPr>
          <w:p w:rsidR="00F26766" w:rsidRPr="00422636" w:rsidRDefault="00F26766" w:rsidP="0047050A">
            <w:pPr>
              <w:jc w:val="center"/>
            </w:pPr>
            <w:r w:rsidRPr="00422636">
              <w:t>备注</w:t>
            </w:r>
          </w:p>
        </w:tc>
      </w:tr>
      <w:tr w:rsidR="00F26766" w:rsidRPr="00422636" w:rsidTr="0047050A">
        <w:trPr>
          <w:jc w:val="center"/>
        </w:trPr>
        <w:tc>
          <w:tcPr>
            <w:tcW w:w="1418" w:type="dxa"/>
          </w:tcPr>
          <w:p w:rsidR="00F26766" w:rsidRPr="00422636" w:rsidRDefault="00F26766" w:rsidP="0047050A">
            <w:pPr>
              <w:jc w:val="center"/>
            </w:pPr>
            <w:proofErr w:type="spellStart"/>
            <w:r w:rsidRPr="00422636">
              <w:t>comId</w:t>
            </w:r>
            <w:proofErr w:type="spellEnd"/>
          </w:p>
        </w:tc>
        <w:tc>
          <w:tcPr>
            <w:tcW w:w="1701" w:type="dxa"/>
          </w:tcPr>
          <w:p w:rsidR="00F26766" w:rsidRPr="00422636" w:rsidRDefault="00F26766" w:rsidP="0047050A">
            <w:pPr>
              <w:jc w:val="center"/>
            </w:pPr>
            <w:r w:rsidRPr="00422636">
              <w:t>ID</w:t>
            </w:r>
          </w:p>
        </w:tc>
        <w:tc>
          <w:tcPr>
            <w:tcW w:w="1547" w:type="dxa"/>
          </w:tcPr>
          <w:p w:rsidR="00F26766" w:rsidRPr="00422636" w:rsidRDefault="00F26766" w:rsidP="0047050A">
            <w:pPr>
              <w:jc w:val="center"/>
            </w:pPr>
            <w:r w:rsidRPr="00422636">
              <w:t>Int</w:t>
            </w:r>
          </w:p>
        </w:tc>
        <w:tc>
          <w:tcPr>
            <w:tcW w:w="1716" w:type="dxa"/>
          </w:tcPr>
          <w:p w:rsidR="00F26766" w:rsidRPr="00422636" w:rsidRDefault="00F26766" w:rsidP="0047050A">
            <w:pPr>
              <w:jc w:val="center"/>
            </w:pPr>
            <w:r w:rsidRPr="00422636">
              <w:t>主键</w:t>
            </w:r>
          </w:p>
        </w:tc>
        <w:tc>
          <w:tcPr>
            <w:tcW w:w="146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stuId</w:t>
            </w:r>
            <w:proofErr w:type="spellEnd"/>
          </w:p>
        </w:tc>
        <w:tc>
          <w:tcPr>
            <w:tcW w:w="1701" w:type="dxa"/>
          </w:tcPr>
          <w:p w:rsidR="00F26766" w:rsidRPr="00422636" w:rsidRDefault="00F26766" w:rsidP="0047050A">
            <w:pPr>
              <w:jc w:val="center"/>
            </w:pPr>
            <w:r w:rsidRPr="00422636">
              <w:t>学生</w:t>
            </w:r>
            <w:r w:rsidRPr="00422636">
              <w:t>ID</w:t>
            </w:r>
          </w:p>
        </w:tc>
        <w:tc>
          <w:tcPr>
            <w:tcW w:w="1547" w:type="dxa"/>
          </w:tcPr>
          <w:p w:rsidR="00F26766" w:rsidRPr="00422636" w:rsidRDefault="00F26766" w:rsidP="0047050A">
            <w:pPr>
              <w:jc w:val="center"/>
            </w:pPr>
            <w:r w:rsidRPr="00422636">
              <w:t>Int</w:t>
            </w:r>
          </w:p>
        </w:tc>
        <w:tc>
          <w:tcPr>
            <w:tcW w:w="1716" w:type="dxa"/>
          </w:tcPr>
          <w:p w:rsidR="00F26766" w:rsidRPr="00422636" w:rsidRDefault="00F26766" w:rsidP="0047050A">
            <w:pPr>
              <w:jc w:val="center"/>
            </w:pPr>
            <w:r w:rsidRPr="00422636">
              <w:t>Not null</w:t>
            </w:r>
          </w:p>
        </w:tc>
        <w:tc>
          <w:tcPr>
            <w:tcW w:w="146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tabs>
                <w:tab w:val="center" w:pos="601"/>
              </w:tabs>
              <w:jc w:val="center"/>
            </w:pPr>
            <w:proofErr w:type="spellStart"/>
            <w:r w:rsidRPr="00422636">
              <w:t>resouId</w:t>
            </w:r>
            <w:proofErr w:type="spellEnd"/>
          </w:p>
        </w:tc>
        <w:tc>
          <w:tcPr>
            <w:tcW w:w="1701" w:type="dxa"/>
          </w:tcPr>
          <w:p w:rsidR="00F26766" w:rsidRPr="00422636" w:rsidRDefault="00F26766" w:rsidP="0047050A">
            <w:pPr>
              <w:jc w:val="center"/>
            </w:pPr>
            <w:r w:rsidRPr="00422636">
              <w:t>资源</w:t>
            </w:r>
            <w:r w:rsidRPr="00422636">
              <w:t>ID</w:t>
            </w:r>
          </w:p>
        </w:tc>
        <w:tc>
          <w:tcPr>
            <w:tcW w:w="1547" w:type="dxa"/>
          </w:tcPr>
          <w:p w:rsidR="00F26766" w:rsidRPr="00422636" w:rsidRDefault="00F26766" w:rsidP="0047050A">
            <w:pPr>
              <w:jc w:val="center"/>
            </w:pPr>
            <w:r w:rsidRPr="00422636">
              <w:t>Int</w:t>
            </w:r>
          </w:p>
        </w:tc>
        <w:tc>
          <w:tcPr>
            <w:tcW w:w="1716" w:type="dxa"/>
          </w:tcPr>
          <w:p w:rsidR="00F26766" w:rsidRPr="00422636" w:rsidRDefault="00F26766" w:rsidP="0047050A">
            <w:pPr>
              <w:jc w:val="center"/>
            </w:pPr>
            <w:r w:rsidRPr="00422636">
              <w:t>Not null</w:t>
            </w:r>
          </w:p>
        </w:tc>
        <w:tc>
          <w:tcPr>
            <w:tcW w:w="146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comDate</w:t>
            </w:r>
            <w:proofErr w:type="spellEnd"/>
          </w:p>
        </w:tc>
        <w:tc>
          <w:tcPr>
            <w:tcW w:w="1701" w:type="dxa"/>
          </w:tcPr>
          <w:p w:rsidR="00F26766" w:rsidRPr="00422636" w:rsidRDefault="00F26766" w:rsidP="0047050A">
            <w:pPr>
              <w:jc w:val="center"/>
            </w:pPr>
            <w:r w:rsidRPr="00422636">
              <w:t>评论时间</w:t>
            </w:r>
          </w:p>
        </w:tc>
        <w:tc>
          <w:tcPr>
            <w:tcW w:w="1547" w:type="dxa"/>
          </w:tcPr>
          <w:p w:rsidR="00F26766" w:rsidRPr="00422636" w:rsidRDefault="00F26766" w:rsidP="0047050A">
            <w:pPr>
              <w:jc w:val="center"/>
            </w:pPr>
            <w:r w:rsidRPr="00422636">
              <w:t>Date</w:t>
            </w:r>
          </w:p>
        </w:tc>
        <w:tc>
          <w:tcPr>
            <w:tcW w:w="1716" w:type="dxa"/>
          </w:tcPr>
          <w:p w:rsidR="00F26766" w:rsidRPr="00422636" w:rsidRDefault="00F26766" w:rsidP="0047050A">
            <w:pPr>
              <w:jc w:val="center"/>
            </w:pPr>
            <w:r w:rsidRPr="00422636">
              <w:t>Not null</w:t>
            </w:r>
          </w:p>
        </w:tc>
        <w:tc>
          <w:tcPr>
            <w:tcW w:w="146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comContent</w:t>
            </w:r>
            <w:proofErr w:type="spellEnd"/>
          </w:p>
        </w:tc>
        <w:tc>
          <w:tcPr>
            <w:tcW w:w="1701" w:type="dxa"/>
          </w:tcPr>
          <w:p w:rsidR="00F26766" w:rsidRPr="00422636" w:rsidRDefault="00F26766" w:rsidP="0047050A">
            <w:pPr>
              <w:jc w:val="center"/>
            </w:pPr>
            <w:r w:rsidRPr="00422636">
              <w:t>评论内容</w:t>
            </w:r>
          </w:p>
        </w:tc>
        <w:tc>
          <w:tcPr>
            <w:tcW w:w="1547" w:type="dxa"/>
          </w:tcPr>
          <w:p w:rsidR="00F26766" w:rsidRPr="00422636" w:rsidRDefault="00F26766" w:rsidP="0047050A">
            <w:pPr>
              <w:jc w:val="center"/>
            </w:pPr>
            <w:r w:rsidRPr="00422636">
              <w:t>Varchar(500)</w:t>
            </w:r>
          </w:p>
        </w:tc>
        <w:tc>
          <w:tcPr>
            <w:tcW w:w="1716" w:type="dxa"/>
          </w:tcPr>
          <w:p w:rsidR="00F26766" w:rsidRPr="00422636" w:rsidRDefault="00F26766" w:rsidP="0047050A">
            <w:pPr>
              <w:jc w:val="center"/>
            </w:pPr>
            <w:r w:rsidRPr="00422636">
              <w:t>Not null</w:t>
            </w:r>
          </w:p>
        </w:tc>
        <w:tc>
          <w:tcPr>
            <w:tcW w:w="1465" w:type="dxa"/>
          </w:tcPr>
          <w:p w:rsidR="00F26766" w:rsidRPr="00422636" w:rsidRDefault="00F26766" w:rsidP="0047050A">
            <w:pPr>
              <w:jc w:val="center"/>
            </w:pPr>
          </w:p>
        </w:tc>
      </w:tr>
    </w:tbl>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4.13 </w:t>
      </w:r>
      <w:r w:rsidRPr="00422636">
        <w:rPr>
          <w:rFonts w:ascii="Times New Roman" w:hAnsi="Times New Roman"/>
        </w:rPr>
        <w:t>资源下载信息表</w:t>
      </w:r>
      <w:r w:rsidRPr="00422636">
        <w:rPr>
          <w:rFonts w:ascii="Times New Roman" w:hAnsi="Times New Roman"/>
        </w:rPr>
        <w:t xml:space="preserve"> </w:t>
      </w:r>
      <w:r w:rsidRPr="00422636">
        <w:rPr>
          <w:rFonts w:ascii="Times New Roman" w:hAnsi="Times New Roman"/>
        </w:rPr>
        <w:t>：</w:t>
      </w:r>
      <w:proofErr w:type="spellStart"/>
      <w:r w:rsidRPr="00422636">
        <w:rPr>
          <w:rFonts w:ascii="Times New Roman" w:hAnsi="Times New Roman"/>
        </w:rPr>
        <w:t>downloadinfo_t</w:t>
      </w:r>
      <w:proofErr w:type="spellEnd"/>
    </w:p>
    <w:tbl>
      <w:tblPr>
        <w:tblpPr w:leftFromText="180" w:rightFromText="180" w:vertAnchor="text" w:horzAnchor="page" w:tblpX="2341" w:tblpY="7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701"/>
        <w:gridCol w:w="1417"/>
        <w:gridCol w:w="1756"/>
        <w:gridCol w:w="1555"/>
      </w:tblGrid>
      <w:tr w:rsidR="00F26766" w:rsidRPr="00422636" w:rsidTr="0047050A">
        <w:tc>
          <w:tcPr>
            <w:tcW w:w="1418" w:type="dxa"/>
            <w:shd w:val="clear" w:color="auto" w:fill="E0E0E0"/>
          </w:tcPr>
          <w:p w:rsidR="00F26766" w:rsidRPr="00422636" w:rsidRDefault="00F26766" w:rsidP="0047050A">
            <w:pPr>
              <w:jc w:val="center"/>
            </w:pPr>
            <w:r w:rsidRPr="00422636">
              <w:t>列名</w:t>
            </w:r>
          </w:p>
        </w:tc>
        <w:tc>
          <w:tcPr>
            <w:tcW w:w="1701" w:type="dxa"/>
            <w:shd w:val="clear" w:color="auto" w:fill="E0E0E0"/>
          </w:tcPr>
          <w:p w:rsidR="00F26766" w:rsidRPr="00422636" w:rsidRDefault="00F26766" w:rsidP="0047050A">
            <w:pPr>
              <w:jc w:val="center"/>
            </w:pPr>
            <w:r w:rsidRPr="00422636">
              <w:t>中文名</w:t>
            </w:r>
          </w:p>
        </w:tc>
        <w:tc>
          <w:tcPr>
            <w:tcW w:w="1417" w:type="dxa"/>
            <w:shd w:val="clear" w:color="auto" w:fill="E0E0E0"/>
          </w:tcPr>
          <w:p w:rsidR="00F26766" w:rsidRPr="00422636" w:rsidRDefault="00F26766" w:rsidP="0047050A">
            <w:pPr>
              <w:jc w:val="center"/>
            </w:pPr>
            <w:r w:rsidRPr="00422636">
              <w:t>类型</w:t>
            </w:r>
          </w:p>
        </w:tc>
        <w:tc>
          <w:tcPr>
            <w:tcW w:w="1756" w:type="dxa"/>
            <w:shd w:val="clear" w:color="auto" w:fill="E0E0E0"/>
          </w:tcPr>
          <w:p w:rsidR="00F26766" w:rsidRPr="00422636" w:rsidRDefault="00F26766" w:rsidP="0047050A">
            <w:pPr>
              <w:jc w:val="center"/>
            </w:pPr>
            <w:r w:rsidRPr="00422636">
              <w:t>标注</w:t>
            </w:r>
          </w:p>
        </w:tc>
        <w:tc>
          <w:tcPr>
            <w:tcW w:w="1555" w:type="dxa"/>
            <w:shd w:val="clear" w:color="auto" w:fill="E0E0E0"/>
          </w:tcPr>
          <w:p w:rsidR="00F26766" w:rsidRPr="00422636" w:rsidRDefault="00F26766" w:rsidP="0047050A">
            <w:pPr>
              <w:jc w:val="center"/>
            </w:pPr>
            <w:r w:rsidRPr="00422636">
              <w:t>备注</w:t>
            </w:r>
          </w:p>
        </w:tc>
      </w:tr>
      <w:tr w:rsidR="00F26766" w:rsidRPr="00422636" w:rsidTr="0047050A">
        <w:tc>
          <w:tcPr>
            <w:tcW w:w="1418" w:type="dxa"/>
          </w:tcPr>
          <w:p w:rsidR="00F26766" w:rsidRPr="00422636" w:rsidRDefault="00F26766" w:rsidP="0047050A">
            <w:pPr>
              <w:jc w:val="center"/>
            </w:pPr>
            <w:proofErr w:type="spellStart"/>
            <w:r w:rsidRPr="00422636">
              <w:t>downId</w:t>
            </w:r>
            <w:proofErr w:type="spellEnd"/>
          </w:p>
        </w:tc>
        <w:tc>
          <w:tcPr>
            <w:tcW w:w="1701" w:type="dxa"/>
          </w:tcPr>
          <w:p w:rsidR="00F26766" w:rsidRPr="00422636" w:rsidRDefault="00F26766" w:rsidP="0047050A">
            <w:pPr>
              <w:jc w:val="center"/>
            </w:pPr>
            <w:r w:rsidRPr="00422636">
              <w:t>ID</w:t>
            </w:r>
          </w:p>
        </w:tc>
        <w:tc>
          <w:tcPr>
            <w:tcW w:w="1417" w:type="dxa"/>
          </w:tcPr>
          <w:p w:rsidR="00F26766" w:rsidRPr="00422636" w:rsidRDefault="00F26766" w:rsidP="0047050A">
            <w:pPr>
              <w:jc w:val="center"/>
            </w:pPr>
            <w:r w:rsidRPr="00422636">
              <w:t>Int</w:t>
            </w:r>
          </w:p>
        </w:tc>
        <w:tc>
          <w:tcPr>
            <w:tcW w:w="1756" w:type="dxa"/>
          </w:tcPr>
          <w:p w:rsidR="00F26766" w:rsidRPr="00422636" w:rsidRDefault="00F26766" w:rsidP="0047050A">
            <w:pPr>
              <w:jc w:val="center"/>
            </w:pPr>
            <w:r w:rsidRPr="00422636">
              <w:t>主键</w:t>
            </w:r>
          </w:p>
        </w:tc>
        <w:tc>
          <w:tcPr>
            <w:tcW w:w="1555" w:type="dxa"/>
          </w:tcPr>
          <w:p w:rsidR="00F26766" w:rsidRPr="00422636" w:rsidRDefault="00F26766" w:rsidP="0047050A">
            <w:pPr>
              <w:jc w:val="center"/>
            </w:pPr>
          </w:p>
        </w:tc>
      </w:tr>
      <w:tr w:rsidR="00F26766" w:rsidRPr="00422636" w:rsidTr="0047050A">
        <w:tc>
          <w:tcPr>
            <w:tcW w:w="1418" w:type="dxa"/>
          </w:tcPr>
          <w:p w:rsidR="00F26766" w:rsidRPr="00422636" w:rsidRDefault="00F26766" w:rsidP="0047050A">
            <w:pPr>
              <w:jc w:val="center"/>
            </w:pPr>
            <w:proofErr w:type="spellStart"/>
            <w:r w:rsidRPr="00422636">
              <w:t>stuId</w:t>
            </w:r>
            <w:proofErr w:type="spellEnd"/>
          </w:p>
        </w:tc>
        <w:tc>
          <w:tcPr>
            <w:tcW w:w="1701" w:type="dxa"/>
          </w:tcPr>
          <w:p w:rsidR="00F26766" w:rsidRPr="00422636" w:rsidRDefault="00F26766" w:rsidP="0047050A">
            <w:pPr>
              <w:jc w:val="center"/>
            </w:pPr>
            <w:r w:rsidRPr="00422636">
              <w:t>学生</w:t>
            </w:r>
            <w:r w:rsidRPr="00422636">
              <w:t>ID</w:t>
            </w:r>
          </w:p>
        </w:tc>
        <w:tc>
          <w:tcPr>
            <w:tcW w:w="1417" w:type="dxa"/>
          </w:tcPr>
          <w:p w:rsidR="00F26766" w:rsidRPr="00422636" w:rsidRDefault="00F26766" w:rsidP="0047050A">
            <w:pPr>
              <w:jc w:val="center"/>
            </w:pPr>
            <w:r w:rsidRPr="00422636">
              <w:t>Int</w:t>
            </w:r>
          </w:p>
        </w:tc>
        <w:tc>
          <w:tcPr>
            <w:tcW w:w="1756" w:type="dxa"/>
          </w:tcPr>
          <w:p w:rsidR="00F26766" w:rsidRPr="00422636" w:rsidRDefault="00F26766" w:rsidP="0047050A">
            <w:pPr>
              <w:jc w:val="center"/>
            </w:pPr>
            <w:r w:rsidRPr="00422636">
              <w:t>Not null</w:t>
            </w:r>
          </w:p>
        </w:tc>
        <w:tc>
          <w:tcPr>
            <w:tcW w:w="1555" w:type="dxa"/>
          </w:tcPr>
          <w:p w:rsidR="00F26766" w:rsidRPr="00422636" w:rsidRDefault="00F26766" w:rsidP="0047050A">
            <w:pPr>
              <w:jc w:val="center"/>
            </w:pPr>
          </w:p>
        </w:tc>
      </w:tr>
      <w:tr w:rsidR="00F26766" w:rsidRPr="00422636" w:rsidTr="0047050A">
        <w:tc>
          <w:tcPr>
            <w:tcW w:w="1418" w:type="dxa"/>
          </w:tcPr>
          <w:p w:rsidR="00F26766" w:rsidRPr="00422636" w:rsidRDefault="00F26766" w:rsidP="0047050A">
            <w:pPr>
              <w:tabs>
                <w:tab w:val="center" w:pos="601"/>
              </w:tabs>
              <w:jc w:val="center"/>
            </w:pPr>
            <w:proofErr w:type="spellStart"/>
            <w:r w:rsidRPr="00422636">
              <w:t>resouId</w:t>
            </w:r>
            <w:proofErr w:type="spellEnd"/>
          </w:p>
        </w:tc>
        <w:tc>
          <w:tcPr>
            <w:tcW w:w="1701" w:type="dxa"/>
          </w:tcPr>
          <w:p w:rsidR="00F26766" w:rsidRPr="00422636" w:rsidRDefault="00F26766" w:rsidP="0047050A">
            <w:pPr>
              <w:jc w:val="center"/>
            </w:pPr>
            <w:r w:rsidRPr="00422636">
              <w:t>资源</w:t>
            </w:r>
            <w:r w:rsidRPr="00422636">
              <w:t>ID</w:t>
            </w:r>
          </w:p>
        </w:tc>
        <w:tc>
          <w:tcPr>
            <w:tcW w:w="1417" w:type="dxa"/>
          </w:tcPr>
          <w:p w:rsidR="00F26766" w:rsidRPr="00422636" w:rsidRDefault="00F26766" w:rsidP="0047050A">
            <w:pPr>
              <w:jc w:val="center"/>
            </w:pPr>
            <w:r w:rsidRPr="00422636">
              <w:t>Int</w:t>
            </w:r>
          </w:p>
        </w:tc>
        <w:tc>
          <w:tcPr>
            <w:tcW w:w="1756" w:type="dxa"/>
          </w:tcPr>
          <w:p w:rsidR="00F26766" w:rsidRPr="00422636" w:rsidRDefault="00F26766" w:rsidP="0047050A">
            <w:pPr>
              <w:jc w:val="center"/>
            </w:pPr>
            <w:r w:rsidRPr="00422636">
              <w:t>Not null</w:t>
            </w:r>
          </w:p>
        </w:tc>
        <w:tc>
          <w:tcPr>
            <w:tcW w:w="1555" w:type="dxa"/>
          </w:tcPr>
          <w:p w:rsidR="00F26766" w:rsidRPr="00422636" w:rsidRDefault="00F26766" w:rsidP="0047050A">
            <w:pPr>
              <w:jc w:val="center"/>
            </w:pPr>
          </w:p>
        </w:tc>
      </w:tr>
      <w:tr w:rsidR="00F26766" w:rsidRPr="00422636" w:rsidTr="0047050A">
        <w:tc>
          <w:tcPr>
            <w:tcW w:w="1418" w:type="dxa"/>
          </w:tcPr>
          <w:p w:rsidR="00F26766" w:rsidRPr="00422636" w:rsidRDefault="00F26766" w:rsidP="0047050A">
            <w:pPr>
              <w:jc w:val="center"/>
            </w:pPr>
            <w:proofErr w:type="spellStart"/>
            <w:r w:rsidRPr="00422636">
              <w:t>downDate</w:t>
            </w:r>
            <w:proofErr w:type="spellEnd"/>
          </w:p>
        </w:tc>
        <w:tc>
          <w:tcPr>
            <w:tcW w:w="1701" w:type="dxa"/>
          </w:tcPr>
          <w:p w:rsidR="00F26766" w:rsidRPr="00422636" w:rsidRDefault="00F26766" w:rsidP="0047050A">
            <w:pPr>
              <w:jc w:val="center"/>
            </w:pPr>
            <w:r w:rsidRPr="00422636">
              <w:t>下载时间</w:t>
            </w:r>
          </w:p>
        </w:tc>
        <w:tc>
          <w:tcPr>
            <w:tcW w:w="1417" w:type="dxa"/>
          </w:tcPr>
          <w:p w:rsidR="00F26766" w:rsidRPr="00422636" w:rsidRDefault="00F26766" w:rsidP="0047050A">
            <w:pPr>
              <w:jc w:val="center"/>
            </w:pPr>
            <w:r w:rsidRPr="00422636">
              <w:t>Date</w:t>
            </w:r>
          </w:p>
        </w:tc>
        <w:tc>
          <w:tcPr>
            <w:tcW w:w="1756" w:type="dxa"/>
          </w:tcPr>
          <w:p w:rsidR="00F26766" w:rsidRPr="00422636" w:rsidRDefault="00F26766" w:rsidP="0047050A">
            <w:pPr>
              <w:jc w:val="center"/>
            </w:pPr>
            <w:r w:rsidRPr="00422636">
              <w:t>Not null</w:t>
            </w:r>
          </w:p>
        </w:tc>
        <w:tc>
          <w:tcPr>
            <w:tcW w:w="1555" w:type="dxa"/>
          </w:tcPr>
          <w:p w:rsidR="00F26766" w:rsidRPr="00422636" w:rsidRDefault="00F26766" w:rsidP="0047050A">
            <w:pPr>
              <w:jc w:val="center"/>
            </w:pPr>
          </w:p>
        </w:tc>
      </w:tr>
    </w:tbl>
    <w:p w:rsidR="00F26766" w:rsidRPr="00422636" w:rsidRDefault="00F26766" w:rsidP="00F26766"/>
    <w:p w:rsidR="00F26766" w:rsidRPr="00422636" w:rsidRDefault="00F26766" w:rsidP="00F26766"/>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4.14 </w:t>
      </w:r>
      <w:r w:rsidRPr="00422636">
        <w:rPr>
          <w:rFonts w:ascii="Times New Roman" w:hAnsi="Times New Roman"/>
        </w:rPr>
        <w:t>学生自测成绩表：</w:t>
      </w:r>
      <w:proofErr w:type="spellStart"/>
      <w:r w:rsidRPr="00422636">
        <w:rPr>
          <w:rFonts w:ascii="Times New Roman" w:hAnsi="Times New Roman"/>
        </w:rPr>
        <w:t>score_t</w:t>
      </w:r>
      <w:proofErr w:type="spellEnd"/>
    </w:p>
    <w:tbl>
      <w:tblPr>
        <w:tblpPr w:leftFromText="180" w:rightFromText="180" w:vertAnchor="text" w:horzAnchor="page" w:tblpX="2220" w:tblpY="4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698"/>
        <w:gridCol w:w="1545"/>
        <w:gridCol w:w="1541"/>
        <w:gridCol w:w="1646"/>
      </w:tblGrid>
      <w:tr w:rsidR="00F26766" w:rsidRPr="00422636" w:rsidTr="0047050A">
        <w:tc>
          <w:tcPr>
            <w:tcW w:w="1418" w:type="dxa"/>
            <w:shd w:val="clear" w:color="auto" w:fill="E0E0E0"/>
          </w:tcPr>
          <w:p w:rsidR="00F26766" w:rsidRPr="00422636" w:rsidRDefault="00F26766" w:rsidP="0047050A">
            <w:pPr>
              <w:jc w:val="center"/>
            </w:pPr>
            <w:r w:rsidRPr="00422636">
              <w:t>列名</w:t>
            </w:r>
          </w:p>
        </w:tc>
        <w:tc>
          <w:tcPr>
            <w:tcW w:w="1698" w:type="dxa"/>
            <w:shd w:val="clear" w:color="auto" w:fill="E0E0E0"/>
          </w:tcPr>
          <w:p w:rsidR="00F26766" w:rsidRPr="00422636" w:rsidRDefault="00F26766" w:rsidP="0047050A">
            <w:pPr>
              <w:jc w:val="center"/>
            </w:pPr>
            <w:r w:rsidRPr="00422636">
              <w:t>中文名</w:t>
            </w:r>
          </w:p>
        </w:tc>
        <w:tc>
          <w:tcPr>
            <w:tcW w:w="1545" w:type="dxa"/>
            <w:shd w:val="clear" w:color="auto" w:fill="E0E0E0"/>
          </w:tcPr>
          <w:p w:rsidR="00F26766" w:rsidRPr="00422636" w:rsidRDefault="00F26766" w:rsidP="0047050A">
            <w:pPr>
              <w:jc w:val="center"/>
            </w:pPr>
            <w:r w:rsidRPr="00422636">
              <w:t>类型</w:t>
            </w:r>
          </w:p>
        </w:tc>
        <w:tc>
          <w:tcPr>
            <w:tcW w:w="1541" w:type="dxa"/>
            <w:shd w:val="clear" w:color="auto" w:fill="E0E0E0"/>
          </w:tcPr>
          <w:p w:rsidR="00F26766" w:rsidRPr="00422636" w:rsidRDefault="00F26766" w:rsidP="0047050A">
            <w:pPr>
              <w:jc w:val="center"/>
            </w:pPr>
            <w:r w:rsidRPr="00422636">
              <w:t>标注</w:t>
            </w:r>
          </w:p>
        </w:tc>
        <w:tc>
          <w:tcPr>
            <w:tcW w:w="1646" w:type="dxa"/>
            <w:shd w:val="clear" w:color="auto" w:fill="E0E0E0"/>
          </w:tcPr>
          <w:p w:rsidR="00F26766" w:rsidRPr="00422636" w:rsidRDefault="00F26766" w:rsidP="0047050A">
            <w:pPr>
              <w:jc w:val="center"/>
            </w:pPr>
            <w:r w:rsidRPr="00422636">
              <w:t>备注</w:t>
            </w:r>
          </w:p>
        </w:tc>
      </w:tr>
      <w:tr w:rsidR="00F26766" w:rsidRPr="00422636" w:rsidTr="0047050A">
        <w:tc>
          <w:tcPr>
            <w:tcW w:w="1418" w:type="dxa"/>
          </w:tcPr>
          <w:p w:rsidR="00F26766" w:rsidRPr="00422636" w:rsidRDefault="00F26766" w:rsidP="0047050A">
            <w:pPr>
              <w:jc w:val="center"/>
            </w:pPr>
            <w:proofErr w:type="spellStart"/>
            <w:r w:rsidRPr="00422636">
              <w:t>scoreId</w:t>
            </w:r>
            <w:proofErr w:type="spellEnd"/>
          </w:p>
        </w:tc>
        <w:tc>
          <w:tcPr>
            <w:tcW w:w="1698" w:type="dxa"/>
          </w:tcPr>
          <w:p w:rsidR="00F26766" w:rsidRPr="00422636" w:rsidRDefault="00F26766" w:rsidP="0047050A">
            <w:pPr>
              <w:jc w:val="center"/>
            </w:pPr>
            <w:r w:rsidRPr="00422636">
              <w:t>成绩</w:t>
            </w:r>
            <w:r w:rsidRPr="00422636">
              <w:t>ID</w:t>
            </w:r>
          </w:p>
        </w:tc>
        <w:tc>
          <w:tcPr>
            <w:tcW w:w="1545" w:type="dxa"/>
          </w:tcPr>
          <w:p w:rsidR="00F26766" w:rsidRPr="00422636" w:rsidRDefault="00F26766" w:rsidP="0047050A">
            <w:pPr>
              <w:jc w:val="center"/>
            </w:pPr>
            <w:r w:rsidRPr="00422636">
              <w:t>int</w:t>
            </w:r>
          </w:p>
        </w:tc>
        <w:tc>
          <w:tcPr>
            <w:tcW w:w="1541" w:type="dxa"/>
          </w:tcPr>
          <w:p w:rsidR="00F26766" w:rsidRPr="00422636" w:rsidRDefault="00F26766" w:rsidP="0047050A">
            <w:pPr>
              <w:jc w:val="center"/>
            </w:pPr>
            <w:r w:rsidRPr="00422636">
              <w:t>主键</w:t>
            </w:r>
          </w:p>
        </w:tc>
        <w:tc>
          <w:tcPr>
            <w:tcW w:w="1646" w:type="dxa"/>
          </w:tcPr>
          <w:p w:rsidR="00F26766" w:rsidRPr="00422636" w:rsidRDefault="00F26766" w:rsidP="0047050A">
            <w:pPr>
              <w:jc w:val="center"/>
            </w:pPr>
          </w:p>
        </w:tc>
      </w:tr>
      <w:tr w:rsidR="00F26766" w:rsidRPr="00422636" w:rsidTr="0047050A">
        <w:tc>
          <w:tcPr>
            <w:tcW w:w="1418" w:type="dxa"/>
          </w:tcPr>
          <w:p w:rsidR="00F26766" w:rsidRPr="00422636" w:rsidRDefault="00F26766" w:rsidP="0047050A">
            <w:pPr>
              <w:jc w:val="center"/>
            </w:pPr>
            <w:proofErr w:type="spellStart"/>
            <w:r w:rsidRPr="00422636">
              <w:t>stuId</w:t>
            </w:r>
            <w:proofErr w:type="spellEnd"/>
          </w:p>
        </w:tc>
        <w:tc>
          <w:tcPr>
            <w:tcW w:w="1698" w:type="dxa"/>
          </w:tcPr>
          <w:p w:rsidR="00F26766" w:rsidRPr="00422636" w:rsidRDefault="00F26766" w:rsidP="0047050A">
            <w:pPr>
              <w:jc w:val="center"/>
            </w:pPr>
            <w:r w:rsidRPr="00422636">
              <w:t>学生</w:t>
            </w:r>
            <w:r w:rsidRPr="00422636">
              <w:t>ID</w:t>
            </w:r>
          </w:p>
        </w:tc>
        <w:tc>
          <w:tcPr>
            <w:tcW w:w="1545" w:type="dxa"/>
          </w:tcPr>
          <w:p w:rsidR="00F26766" w:rsidRPr="00422636" w:rsidRDefault="00F26766" w:rsidP="0047050A">
            <w:pPr>
              <w:jc w:val="center"/>
            </w:pPr>
            <w:r w:rsidRPr="00422636">
              <w:t>Int</w:t>
            </w:r>
          </w:p>
        </w:tc>
        <w:tc>
          <w:tcPr>
            <w:tcW w:w="1541" w:type="dxa"/>
          </w:tcPr>
          <w:p w:rsidR="00F26766" w:rsidRPr="00422636" w:rsidRDefault="00F26766" w:rsidP="0047050A">
            <w:pPr>
              <w:jc w:val="center"/>
            </w:pPr>
            <w:r w:rsidRPr="00422636">
              <w:t>Not null</w:t>
            </w:r>
          </w:p>
        </w:tc>
        <w:tc>
          <w:tcPr>
            <w:tcW w:w="1646" w:type="dxa"/>
          </w:tcPr>
          <w:p w:rsidR="00F26766" w:rsidRPr="00422636" w:rsidRDefault="00F26766" w:rsidP="0047050A">
            <w:pPr>
              <w:jc w:val="center"/>
            </w:pPr>
          </w:p>
        </w:tc>
      </w:tr>
      <w:tr w:rsidR="00F26766" w:rsidRPr="00422636" w:rsidTr="0047050A">
        <w:tc>
          <w:tcPr>
            <w:tcW w:w="1418" w:type="dxa"/>
          </w:tcPr>
          <w:p w:rsidR="00F26766" w:rsidRPr="00422636" w:rsidRDefault="00F26766" w:rsidP="0047050A">
            <w:pPr>
              <w:jc w:val="center"/>
            </w:pPr>
            <w:proofErr w:type="spellStart"/>
            <w:r w:rsidRPr="00422636">
              <w:t>testTitle</w:t>
            </w:r>
            <w:proofErr w:type="spellEnd"/>
          </w:p>
        </w:tc>
        <w:tc>
          <w:tcPr>
            <w:tcW w:w="1698" w:type="dxa"/>
          </w:tcPr>
          <w:p w:rsidR="00F26766" w:rsidRPr="00422636" w:rsidRDefault="00F26766" w:rsidP="0047050A">
            <w:pPr>
              <w:jc w:val="center"/>
            </w:pPr>
            <w:r w:rsidRPr="00422636">
              <w:t>试卷名称</w:t>
            </w:r>
          </w:p>
        </w:tc>
        <w:tc>
          <w:tcPr>
            <w:tcW w:w="1545" w:type="dxa"/>
          </w:tcPr>
          <w:p w:rsidR="00F26766" w:rsidRPr="00422636" w:rsidRDefault="00F26766" w:rsidP="0047050A">
            <w:pPr>
              <w:jc w:val="center"/>
            </w:pPr>
            <w:r w:rsidRPr="00422636">
              <w:t>Varchar(100)</w:t>
            </w:r>
          </w:p>
        </w:tc>
        <w:tc>
          <w:tcPr>
            <w:tcW w:w="1541" w:type="dxa"/>
          </w:tcPr>
          <w:p w:rsidR="00F26766" w:rsidRPr="00422636" w:rsidRDefault="00F26766" w:rsidP="0047050A">
            <w:pPr>
              <w:jc w:val="center"/>
            </w:pPr>
            <w:r w:rsidRPr="00422636">
              <w:t>Not null</w:t>
            </w:r>
          </w:p>
        </w:tc>
        <w:tc>
          <w:tcPr>
            <w:tcW w:w="1646" w:type="dxa"/>
          </w:tcPr>
          <w:p w:rsidR="00F26766" w:rsidRPr="00422636" w:rsidRDefault="00F26766" w:rsidP="0047050A">
            <w:pPr>
              <w:jc w:val="center"/>
            </w:pPr>
          </w:p>
        </w:tc>
      </w:tr>
      <w:tr w:rsidR="00F26766" w:rsidRPr="00422636" w:rsidTr="0047050A">
        <w:tc>
          <w:tcPr>
            <w:tcW w:w="1418" w:type="dxa"/>
          </w:tcPr>
          <w:p w:rsidR="00F26766" w:rsidRPr="00422636" w:rsidRDefault="00F26766" w:rsidP="0047050A">
            <w:pPr>
              <w:jc w:val="center"/>
            </w:pPr>
            <w:proofErr w:type="spellStart"/>
            <w:r w:rsidRPr="00422636">
              <w:t>testZf</w:t>
            </w:r>
            <w:proofErr w:type="spellEnd"/>
          </w:p>
        </w:tc>
        <w:tc>
          <w:tcPr>
            <w:tcW w:w="1698" w:type="dxa"/>
          </w:tcPr>
          <w:p w:rsidR="00F26766" w:rsidRPr="00422636" w:rsidRDefault="00F26766" w:rsidP="0047050A">
            <w:pPr>
              <w:jc w:val="center"/>
            </w:pPr>
            <w:r w:rsidRPr="00422636">
              <w:t>试卷总分</w:t>
            </w:r>
          </w:p>
        </w:tc>
        <w:tc>
          <w:tcPr>
            <w:tcW w:w="1545" w:type="dxa"/>
          </w:tcPr>
          <w:p w:rsidR="00F26766" w:rsidRPr="00422636" w:rsidRDefault="00F26766" w:rsidP="0047050A">
            <w:pPr>
              <w:jc w:val="center"/>
            </w:pPr>
            <w:r w:rsidRPr="00422636">
              <w:t>int</w:t>
            </w:r>
          </w:p>
        </w:tc>
        <w:tc>
          <w:tcPr>
            <w:tcW w:w="1541" w:type="dxa"/>
          </w:tcPr>
          <w:p w:rsidR="00F26766" w:rsidRPr="00422636" w:rsidRDefault="00F26766" w:rsidP="0047050A">
            <w:pPr>
              <w:jc w:val="center"/>
            </w:pPr>
            <w:r w:rsidRPr="00422636">
              <w:t>Not null</w:t>
            </w:r>
          </w:p>
        </w:tc>
        <w:tc>
          <w:tcPr>
            <w:tcW w:w="1646" w:type="dxa"/>
          </w:tcPr>
          <w:p w:rsidR="00F26766" w:rsidRPr="00422636" w:rsidRDefault="00F26766" w:rsidP="0047050A">
            <w:pPr>
              <w:jc w:val="center"/>
            </w:pPr>
          </w:p>
        </w:tc>
      </w:tr>
      <w:tr w:rsidR="00F26766" w:rsidRPr="00422636" w:rsidTr="0047050A">
        <w:tc>
          <w:tcPr>
            <w:tcW w:w="1418" w:type="dxa"/>
          </w:tcPr>
          <w:p w:rsidR="00F26766" w:rsidRPr="00422636" w:rsidRDefault="00F26766" w:rsidP="0047050A">
            <w:pPr>
              <w:jc w:val="center"/>
            </w:pPr>
            <w:proofErr w:type="spellStart"/>
            <w:r w:rsidRPr="00422636">
              <w:t>courseId</w:t>
            </w:r>
            <w:proofErr w:type="spellEnd"/>
          </w:p>
        </w:tc>
        <w:tc>
          <w:tcPr>
            <w:tcW w:w="1698" w:type="dxa"/>
          </w:tcPr>
          <w:p w:rsidR="00F26766" w:rsidRPr="00422636" w:rsidRDefault="00F26766" w:rsidP="0047050A">
            <w:pPr>
              <w:jc w:val="center"/>
            </w:pPr>
            <w:r w:rsidRPr="00422636">
              <w:t>课程</w:t>
            </w:r>
            <w:r w:rsidRPr="00422636">
              <w:t>ID</w:t>
            </w:r>
          </w:p>
        </w:tc>
        <w:tc>
          <w:tcPr>
            <w:tcW w:w="1545" w:type="dxa"/>
          </w:tcPr>
          <w:p w:rsidR="00F26766" w:rsidRPr="00422636" w:rsidRDefault="00F26766" w:rsidP="0047050A">
            <w:pPr>
              <w:jc w:val="center"/>
            </w:pPr>
            <w:r w:rsidRPr="00422636">
              <w:t>Int</w:t>
            </w:r>
          </w:p>
        </w:tc>
        <w:tc>
          <w:tcPr>
            <w:tcW w:w="1541" w:type="dxa"/>
          </w:tcPr>
          <w:p w:rsidR="00F26766" w:rsidRPr="00422636" w:rsidRDefault="00F26766" w:rsidP="0047050A">
            <w:pPr>
              <w:jc w:val="center"/>
            </w:pPr>
            <w:r w:rsidRPr="00422636">
              <w:t>Not null</w:t>
            </w:r>
          </w:p>
        </w:tc>
        <w:tc>
          <w:tcPr>
            <w:tcW w:w="1646" w:type="dxa"/>
          </w:tcPr>
          <w:p w:rsidR="00F26766" w:rsidRPr="00422636" w:rsidRDefault="00F26766" w:rsidP="0047050A">
            <w:pPr>
              <w:jc w:val="center"/>
            </w:pPr>
          </w:p>
        </w:tc>
      </w:tr>
      <w:tr w:rsidR="00F26766" w:rsidRPr="00422636" w:rsidTr="0047050A">
        <w:tc>
          <w:tcPr>
            <w:tcW w:w="1418" w:type="dxa"/>
          </w:tcPr>
          <w:p w:rsidR="00F26766" w:rsidRPr="00422636" w:rsidRDefault="00F26766" w:rsidP="0047050A">
            <w:pPr>
              <w:jc w:val="center"/>
            </w:pPr>
            <w:r w:rsidRPr="00422636">
              <w:t>date</w:t>
            </w:r>
          </w:p>
        </w:tc>
        <w:tc>
          <w:tcPr>
            <w:tcW w:w="1698" w:type="dxa"/>
          </w:tcPr>
          <w:p w:rsidR="00F26766" w:rsidRPr="00422636" w:rsidRDefault="00F26766" w:rsidP="0047050A">
            <w:pPr>
              <w:jc w:val="center"/>
            </w:pPr>
            <w:r w:rsidRPr="00422636">
              <w:t>考试时间</w:t>
            </w:r>
          </w:p>
        </w:tc>
        <w:tc>
          <w:tcPr>
            <w:tcW w:w="1545" w:type="dxa"/>
          </w:tcPr>
          <w:p w:rsidR="00F26766" w:rsidRPr="00422636" w:rsidRDefault="00F26766" w:rsidP="0047050A">
            <w:pPr>
              <w:jc w:val="center"/>
            </w:pPr>
            <w:r w:rsidRPr="00422636">
              <w:t>Datetime</w:t>
            </w:r>
          </w:p>
        </w:tc>
        <w:tc>
          <w:tcPr>
            <w:tcW w:w="1541" w:type="dxa"/>
          </w:tcPr>
          <w:p w:rsidR="00F26766" w:rsidRPr="00422636" w:rsidRDefault="00F26766" w:rsidP="0047050A">
            <w:pPr>
              <w:jc w:val="center"/>
            </w:pPr>
            <w:r w:rsidRPr="00422636">
              <w:t>Not null</w:t>
            </w:r>
          </w:p>
        </w:tc>
        <w:tc>
          <w:tcPr>
            <w:tcW w:w="1646" w:type="dxa"/>
          </w:tcPr>
          <w:p w:rsidR="00F26766" w:rsidRPr="00422636" w:rsidRDefault="00F26766" w:rsidP="0047050A">
            <w:pPr>
              <w:jc w:val="center"/>
            </w:pPr>
          </w:p>
        </w:tc>
      </w:tr>
      <w:tr w:rsidR="00F26766" w:rsidRPr="00422636" w:rsidTr="0047050A">
        <w:tc>
          <w:tcPr>
            <w:tcW w:w="1418" w:type="dxa"/>
          </w:tcPr>
          <w:p w:rsidR="00F26766" w:rsidRPr="00422636" w:rsidRDefault="00F26766" w:rsidP="0047050A">
            <w:pPr>
              <w:jc w:val="center"/>
            </w:pPr>
            <w:r w:rsidRPr="00422636">
              <w:t>score</w:t>
            </w:r>
          </w:p>
        </w:tc>
        <w:tc>
          <w:tcPr>
            <w:tcW w:w="1698" w:type="dxa"/>
          </w:tcPr>
          <w:p w:rsidR="00F26766" w:rsidRPr="00422636" w:rsidRDefault="00F26766" w:rsidP="0047050A">
            <w:pPr>
              <w:jc w:val="center"/>
            </w:pPr>
            <w:r w:rsidRPr="00422636">
              <w:t>分数</w:t>
            </w:r>
          </w:p>
        </w:tc>
        <w:tc>
          <w:tcPr>
            <w:tcW w:w="1545" w:type="dxa"/>
          </w:tcPr>
          <w:p w:rsidR="00F26766" w:rsidRPr="00422636" w:rsidRDefault="00F26766" w:rsidP="0047050A">
            <w:pPr>
              <w:jc w:val="center"/>
            </w:pPr>
            <w:r w:rsidRPr="00422636">
              <w:t>Float</w:t>
            </w:r>
          </w:p>
        </w:tc>
        <w:tc>
          <w:tcPr>
            <w:tcW w:w="1541" w:type="dxa"/>
          </w:tcPr>
          <w:p w:rsidR="00F26766" w:rsidRPr="00422636" w:rsidRDefault="00F26766" w:rsidP="0047050A">
            <w:pPr>
              <w:jc w:val="center"/>
            </w:pPr>
            <w:r w:rsidRPr="00422636">
              <w:t>Not null</w:t>
            </w:r>
          </w:p>
        </w:tc>
        <w:tc>
          <w:tcPr>
            <w:tcW w:w="1646" w:type="dxa"/>
          </w:tcPr>
          <w:p w:rsidR="00F26766" w:rsidRPr="00422636" w:rsidRDefault="00F26766" w:rsidP="0047050A">
            <w:pPr>
              <w:jc w:val="center"/>
            </w:pPr>
          </w:p>
        </w:tc>
      </w:tr>
    </w:tbl>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4.15 </w:t>
      </w:r>
      <w:r w:rsidRPr="00422636">
        <w:rPr>
          <w:rFonts w:ascii="Times New Roman" w:hAnsi="Times New Roman"/>
        </w:rPr>
        <w:t>判断题信息表：</w:t>
      </w:r>
      <w:proofErr w:type="spellStart"/>
      <w:r w:rsidRPr="00422636">
        <w:rPr>
          <w:rFonts w:ascii="Times New Roman" w:hAnsi="Times New Roman"/>
        </w:rPr>
        <w:t>boQuestion_t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701"/>
        <w:gridCol w:w="1516"/>
        <w:gridCol w:w="1102"/>
        <w:gridCol w:w="2110"/>
      </w:tblGrid>
      <w:tr w:rsidR="00F26766" w:rsidRPr="00422636" w:rsidTr="0047050A">
        <w:trPr>
          <w:jc w:val="center"/>
        </w:trPr>
        <w:tc>
          <w:tcPr>
            <w:tcW w:w="1418" w:type="dxa"/>
            <w:shd w:val="clear" w:color="auto" w:fill="E0E0E0"/>
          </w:tcPr>
          <w:p w:rsidR="00F26766" w:rsidRPr="00422636" w:rsidRDefault="00F26766" w:rsidP="0047050A">
            <w:pPr>
              <w:jc w:val="center"/>
            </w:pPr>
            <w:r w:rsidRPr="00422636">
              <w:t>列名</w:t>
            </w:r>
          </w:p>
        </w:tc>
        <w:tc>
          <w:tcPr>
            <w:tcW w:w="1701" w:type="dxa"/>
            <w:shd w:val="clear" w:color="auto" w:fill="E0E0E0"/>
          </w:tcPr>
          <w:p w:rsidR="00F26766" w:rsidRPr="00422636" w:rsidRDefault="00F26766" w:rsidP="0047050A">
            <w:pPr>
              <w:jc w:val="center"/>
            </w:pPr>
            <w:r w:rsidRPr="00422636">
              <w:t>中文名</w:t>
            </w:r>
          </w:p>
        </w:tc>
        <w:tc>
          <w:tcPr>
            <w:tcW w:w="1516" w:type="dxa"/>
            <w:shd w:val="clear" w:color="auto" w:fill="E0E0E0"/>
          </w:tcPr>
          <w:p w:rsidR="00F26766" w:rsidRPr="00422636" w:rsidRDefault="00F26766" w:rsidP="0047050A">
            <w:pPr>
              <w:jc w:val="center"/>
            </w:pPr>
            <w:r w:rsidRPr="00422636">
              <w:t>类型</w:t>
            </w:r>
          </w:p>
        </w:tc>
        <w:tc>
          <w:tcPr>
            <w:tcW w:w="1102" w:type="dxa"/>
            <w:shd w:val="clear" w:color="auto" w:fill="E0E0E0"/>
          </w:tcPr>
          <w:p w:rsidR="00F26766" w:rsidRPr="00422636" w:rsidRDefault="00F26766" w:rsidP="0047050A">
            <w:pPr>
              <w:jc w:val="center"/>
            </w:pPr>
            <w:r w:rsidRPr="00422636">
              <w:t>标注</w:t>
            </w:r>
          </w:p>
        </w:tc>
        <w:tc>
          <w:tcPr>
            <w:tcW w:w="2110" w:type="dxa"/>
            <w:shd w:val="clear" w:color="auto" w:fill="E0E0E0"/>
          </w:tcPr>
          <w:p w:rsidR="00F26766" w:rsidRPr="00422636" w:rsidRDefault="00F26766" w:rsidP="0047050A">
            <w:pPr>
              <w:jc w:val="center"/>
            </w:pPr>
            <w:r w:rsidRPr="00422636">
              <w:t>备注</w:t>
            </w:r>
          </w:p>
        </w:tc>
      </w:tr>
      <w:tr w:rsidR="00F26766" w:rsidRPr="00422636" w:rsidTr="0047050A">
        <w:trPr>
          <w:jc w:val="center"/>
        </w:trPr>
        <w:tc>
          <w:tcPr>
            <w:tcW w:w="1418" w:type="dxa"/>
          </w:tcPr>
          <w:p w:rsidR="00F26766" w:rsidRPr="00422636" w:rsidRDefault="00F26766" w:rsidP="0047050A">
            <w:pPr>
              <w:jc w:val="center"/>
            </w:pPr>
            <w:proofErr w:type="spellStart"/>
            <w:r w:rsidRPr="00422636">
              <w:t>boId</w:t>
            </w:r>
            <w:proofErr w:type="spellEnd"/>
          </w:p>
        </w:tc>
        <w:tc>
          <w:tcPr>
            <w:tcW w:w="1701" w:type="dxa"/>
          </w:tcPr>
          <w:p w:rsidR="00F26766" w:rsidRPr="00422636" w:rsidRDefault="00F26766" w:rsidP="0047050A">
            <w:pPr>
              <w:jc w:val="center"/>
            </w:pPr>
            <w:r w:rsidRPr="00422636">
              <w:t>试题编号</w:t>
            </w:r>
          </w:p>
        </w:tc>
        <w:tc>
          <w:tcPr>
            <w:tcW w:w="1516" w:type="dxa"/>
          </w:tcPr>
          <w:p w:rsidR="00F26766" w:rsidRPr="00422636" w:rsidRDefault="00F26766" w:rsidP="0047050A">
            <w:pPr>
              <w:jc w:val="center"/>
            </w:pPr>
            <w:r w:rsidRPr="00422636">
              <w:t>int</w:t>
            </w:r>
          </w:p>
        </w:tc>
        <w:tc>
          <w:tcPr>
            <w:tcW w:w="1102" w:type="dxa"/>
          </w:tcPr>
          <w:p w:rsidR="00F26766" w:rsidRPr="00422636" w:rsidRDefault="00F26766" w:rsidP="0047050A">
            <w:pPr>
              <w:jc w:val="center"/>
            </w:pPr>
            <w:r w:rsidRPr="00422636">
              <w:t>主键</w:t>
            </w:r>
          </w:p>
        </w:tc>
        <w:tc>
          <w:tcPr>
            <w:tcW w:w="211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r w:rsidRPr="00422636">
              <w:t>question</w:t>
            </w:r>
          </w:p>
        </w:tc>
        <w:tc>
          <w:tcPr>
            <w:tcW w:w="1701" w:type="dxa"/>
          </w:tcPr>
          <w:p w:rsidR="00F26766" w:rsidRPr="00422636" w:rsidRDefault="00F26766" w:rsidP="0047050A">
            <w:pPr>
              <w:jc w:val="center"/>
            </w:pPr>
            <w:r w:rsidRPr="00422636">
              <w:t>问题</w:t>
            </w:r>
          </w:p>
        </w:tc>
        <w:tc>
          <w:tcPr>
            <w:tcW w:w="1516" w:type="dxa"/>
          </w:tcPr>
          <w:p w:rsidR="00F26766" w:rsidRPr="00422636" w:rsidRDefault="00F26766" w:rsidP="0047050A">
            <w:pPr>
              <w:jc w:val="center"/>
            </w:pPr>
            <w:r w:rsidRPr="00422636">
              <w:t>Varchar(100)</w:t>
            </w:r>
          </w:p>
        </w:tc>
        <w:tc>
          <w:tcPr>
            <w:tcW w:w="1102" w:type="dxa"/>
          </w:tcPr>
          <w:p w:rsidR="00F26766" w:rsidRPr="00422636" w:rsidRDefault="00F26766" w:rsidP="0047050A">
            <w:pPr>
              <w:jc w:val="center"/>
            </w:pPr>
            <w:r w:rsidRPr="00422636">
              <w:t>Not null</w:t>
            </w:r>
          </w:p>
        </w:tc>
        <w:tc>
          <w:tcPr>
            <w:tcW w:w="211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r w:rsidRPr="00422636">
              <w:t>answer</w:t>
            </w:r>
          </w:p>
        </w:tc>
        <w:tc>
          <w:tcPr>
            <w:tcW w:w="1701" w:type="dxa"/>
          </w:tcPr>
          <w:p w:rsidR="00F26766" w:rsidRPr="00422636" w:rsidRDefault="00F26766" w:rsidP="0047050A">
            <w:pPr>
              <w:jc w:val="center"/>
            </w:pPr>
            <w:r w:rsidRPr="00422636">
              <w:t>答案</w:t>
            </w:r>
          </w:p>
        </w:tc>
        <w:tc>
          <w:tcPr>
            <w:tcW w:w="1516" w:type="dxa"/>
          </w:tcPr>
          <w:p w:rsidR="00F26766" w:rsidRPr="00422636" w:rsidRDefault="00F26766" w:rsidP="0047050A">
            <w:pPr>
              <w:jc w:val="center"/>
            </w:pPr>
            <w:r w:rsidRPr="00422636">
              <w:t>Varchar(2)</w:t>
            </w:r>
          </w:p>
        </w:tc>
        <w:tc>
          <w:tcPr>
            <w:tcW w:w="1102" w:type="dxa"/>
          </w:tcPr>
          <w:p w:rsidR="00F26766" w:rsidRPr="00422636" w:rsidRDefault="00F26766" w:rsidP="0047050A">
            <w:pPr>
              <w:jc w:val="center"/>
            </w:pPr>
            <w:r w:rsidRPr="00422636">
              <w:t>Not null</w:t>
            </w:r>
          </w:p>
        </w:tc>
        <w:tc>
          <w:tcPr>
            <w:tcW w:w="2110" w:type="dxa"/>
          </w:tcPr>
          <w:p w:rsidR="00F26766" w:rsidRPr="00422636" w:rsidRDefault="00F26766" w:rsidP="0047050A">
            <w:pPr>
              <w:jc w:val="center"/>
            </w:pPr>
            <w:r w:rsidRPr="00422636">
              <w:t>正解选</w:t>
            </w:r>
            <w:r w:rsidRPr="00422636">
              <w:t>T</w:t>
            </w:r>
            <w:r w:rsidRPr="00422636">
              <w:t>，错误选</w:t>
            </w:r>
            <w:r w:rsidRPr="00422636">
              <w:t>F</w:t>
            </w:r>
          </w:p>
        </w:tc>
      </w:tr>
      <w:tr w:rsidR="00F26766" w:rsidRPr="00422636" w:rsidTr="0047050A">
        <w:trPr>
          <w:jc w:val="center"/>
        </w:trPr>
        <w:tc>
          <w:tcPr>
            <w:tcW w:w="1418" w:type="dxa"/>
          </w:tcPr>
          <w:p w:rsidR="00F26766" w:rsidRPr="00422636" w:rsidRDefault="00F26766" w:rsidP="0047050A">
            <w:pPr>
              <w:jc w:val="center"/>
            </w:pPr>
            <w:proofErr w:type="spellStart"/>
            <w:r w:rsidRPr="00422636">
              <w:t>courseId</w:t>
            </w:r>
            <w:proofErr w:type="spellEnd"/>
          </w:p>
        </w:tc>
        <w:tc>
          <w:tcPr>
            <w:tcW w:w="1701" w:type="dxa"/>
          </w:tcPr>
          <w:p w:rsidR="00F26766" w:rsidRPr="00422636" w:rsidRDefault="00F26766" w:rsidP="0047050A">
            <w:pPr>
              <w:jc w:val="center"/>
            </w:pPr>
            <w:r w:rsidRPr="00422636">
              <w:t>课程</w:t>
            </w:r>
            <w:r w:rsidRPr="00422636">
              <w:t>ID</w:t>
            </w:r>
          </w:p>
        </w:tc>
        <w:tc>
          <w:tcPr>
            <w:tcW w:w="1516" w:type="dxa"/>
          </w:tcPr>
          <w:p w:rsidR="00F26766" w:rsidRPr="00422636" w:rsidRDefault="00F26766" w:rsidP="0047050A">
            <w:pPr>
              <w:jc w:val="center"/>
            </w:pPr>
            <w:r w:rsidRPr="00422636">
              <w:t>int</w:t>
            </w:r>
          </w:p>
        </w:tc>
        <w:tc>
          <w:tcPr>
            <w:tcW w:w="1102" w:type="dxa"/>
          </w:tcPr>
          <w:p w:rsidR="00F26766" w:rsidRPr="00422636" w:rsidRDefault="00F26766" w:rsidP="0047050A">
            <w:pPr>
              <w:jc w:val="center"/>
            </w:pPr>
            <w:r w:rsidRPr="00422636">
              <w:t>Not null</w:t>
            </w:r>
          </w:p>
        </w:tc>
        <w:tc>
          <w:tcPr>
            <w:tcW w:w="211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teacherId</w:t>
            </w:r>
            <w:proofErr w:type="spellEnd"/>
          </w:p>
        </w:tc>
        <w:tc>
          <w:tcPr>
            <w:tcW w:w="1701" w:type="dxa"/>
          </w:tcPr>
          <w:p w:rsidR="00F26766" w:rsidRPr="00422636" w:rsidRDefault="00F26766" w:rsidP="0047050A">
            <w:pPr>
              <w:jc w:val="center"/>
            </w:pPr>
            <w:r w:rsidRPr="00422636">
              <w:t>教师</w:t>
            </w:r>
            <w:r w:rsidRPr="00422636">
              <w:t>ID</w:t>
            </w:r>
          </w:p>
        </w:tc>
        <w:tc>
          <w:tcPr>
            <w:tcW w:w="1516" w:type="dxa"/>
          </w:tcPr>
          <w:p w:rsidR="00F26766" w:rsidRPr="00422636" w:rsidRDefault="00F26766" w:rsidP="0047050A">
            <w:pPr>
              <w:jc w:val="center"/>
            </w:pPr>
            <w:r w:rsidRPr="00422636">
              <w:t>int</w:t>
            </w:r>
          </w:p>
        </w:tc>
        <w:tc>
          <w:tcPr>
            <w:tcW w:w="1102" w:type="dxa"/>
          </w:tcPr>
          <w:p w:rsidR="00F26766" w:rsidRPr="00422636" w:rsidRDefault="00F26766" w:rsidP="0047050A">
            <w:pPr>
              <w:jc w:val="center"/>
            </w:pPr>
            <w:r w:rsidRPr="00422636">
              <w:t>Not null</w:t>
            </w:r>
          </w:p>
        </w:tc>
        <w:tc>
          <w:tcPr>
            <w:tcW w:w="211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pudate</w:t>
            </w:r>
            <w:proofErr w:type="spellEnd"/>
          </w:p>
        </w:tc>
        <w:tc>
          <w:tcPr>
            <w:tcW w:w="1701" w:type="dxa"/>
          </w:tcPr>
          <w:p w:rsidR="00F26766" w:rsidRPr="00422636" w:rsidRDefault="00F26766" w:rsidP="0047050A">
            <w:pPr>
              <w:jc w:val="center"/>
            </w:pPr>
            <w:r w:rsidRPr="00422636">
              <w:t>上传时间</w:t>
            </w:r>
          </w:p>
        </w:tc>
        <w:tc>
          <w:tcPr>
            <w:tcW w:w="1516" w:type="dxa"/>
          </w:tcPr>
          <w:p w:rsidR="00F26766" w:rsidRPr="00422636" w:rsidRDefault="00F26766" w:rsidP="0047050A">
            <w:pPr>
              <w:jc w:val="center"/>
            </w:pPr>
            <w:r w:rsidRPr="00422636">
              <w:t>Date</w:t>
            </w:r>
          </w:p>
        </w:tc>
        <w:tc>
          <w:tcPr>
            <w:tcW w:w="1102" w:type="dxa"/>
          </w:tcPr>
          <w:p w:rsidR="00F26766" w:rsidRPr="00422636" w:rsidRDefault="00F26766" w:rsidP="0047050A">
            <w:pPr>
              <w:jc w:val="center"/>
            </w:pPr>
            <w:r w:rsidRPr="00422636">
              <w:t>Not null</w:t>
            </w:r>
          </w:p>
        </w:tc>
        <w:tc>
          <w:tcPr>
            <w:tcW w:w="2110" w:type="dxa"/>
          </w:tcPr>
          <w:p w:rsidR="00F26766" w:rsidRPr="00422636" w:rsidRDefault="00F26766" w:rsidP="0047050A">
            <w:pPr>
              <w:jc w:val="center"/>
            </w:pPr>
          </w:p>
        </w:tc>
      </w:tr>
    </w:tbl>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4.16 </w:t>
      </w:r>
      <w:r w:rsidRPr="00422636">
        <w:rPr>
          <w:rFonts w:ascii="Times New Roman" w:hAnsi="Times New Roman"/>
        </w:rPr>
        <w:t>多选题信息表：</w:t>
      </w:r>
      <w:proofErr w:type="spellStart"/>
      <w:r w:rsidRPr="00422636">
        <w:rPr>
          <w:rFonts w:ascii="Times New Roman" w:hAnsi="Times New Roman"/>
        </w:rPr>
        <w:t>duoQuestion</w:t>
      </w:r>
      <w:proofErr w:type="spellEnd"/>
      <w:r w:rsidRPr="00422636">
        <w:rPr>
          <w:rFonts w:ascii="Times New Roman" w:hAnsi="Times New Roman"/>
        </w:rPr>
        <w:t>_ 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701"/>
        <w:gridCol w:w="1502"/>
        <w:gridCol w:w="1626"/>
        <w:gridCol w:w="1600"/>
      </w:tblGrid>
      <w:tr w:rsidR="00F26766" w:rsidRPr="00422636" w:rsidTr="0047050A">
        <w:trPr>
          <w:jc w:val="center"/>
        </w:trPr>
        <w:tc>
          <w:tcPr>
            <w:tcW w:w="1418" w:type="dxa"/>
            <w:shd w:val="clear" w:color="auto" w:fill="E0E0E0"/>
          </w:tcPr>
          <w:p w:rsidR="00F26766" w:rsidRPr="00422636" w:rsidRDefault="00F26766" w:rsidP="0047050A">
            <w:pPr>
              <w:jc w:val="center"/>
            </w:pPr>
            <w:r w:rsidRPr="00422636">
              <w:t>列名</w:t>
            </w:r>
          </w:p>
        </w:tc>
        <w:tc>
          <w:tcPr>
            <w:tcW w:w="1701" w:type="dxa"/>
            <w:shd w:val="clear" w:color="auto" w:fill="E0E0E0"/>
          </w:tcPr>
          <w:p w:rsidR="00F26766" w:rsidRPr="00422636" w:rsidRDefault="00F26766" w:rsidP="0047050A">
            <w:pPr>
              <w:jc w:val="center"/>
            </w:pPr>
            <w:r w:rsidRPr="00422636">
              <w:t>中文名</w:t>
            </w:r>
          </w:p>
        </w:tc>
        <w:tc>
          <w:tcPr>
            <w:tcW w:w="1502" w:type="dxa"/>
            <w:shd w:val="clear" w:color="auto" w:fill="E0E0E0"/>
          </w:tcPr>
          <w:p w:rsidR="00F26766" w:rsidRPr="00422636" w:rsidRDefault="00F26766" w:rsidP="0047050A">
            <w:pPr>
              <w:jc w:val="center"/>
            </w:pPr>
            <w:r w:rsidRPr="00422636">
              <w:t>类型</w:t>
            </w:r>
          </w:p>
        </w:tc>
        <w:tc>
          <w:tcPr>
            <w:tcW w:w="1626" w:type="dxa"/>
            <w:shd w:val="clear" w:color="auto" w:fill="E0E0E0"/>
          </w:tcPr>
          <w:p w:rsidR="00F26766" w:rsidRPr="00422636" w:rsidRDefault="00F26766" w:rsidP="0047050A">
            <w:pPr>
              <w:jc w:val="center"/>
            </w:pPr>
            <w:r w:rsidRPr="00422636">
              <w:t>标注</w:t>
            </w:r>
          </w:p>
        </w:tc>
        <w:tc>
          <w:tcPr>
            <w:tcW w:w="1600" w:type="dxa"/>
            <w:shd w:val="clear" w:color="auto" w:fill="E0E0E0"/>
          </w:tcPr>
          <w:p w:rsidR="00F26766" w:rsidRPr="00422636" w:rsidRDefault="00F26766" w:rsidP="0047050A">
            <w:pPr>
              <w:jc w:val="center"/>
            </w:pPr>
            <w:r w:rsidRPr="00422636">
              <w:t>备注</w:t>
            </w:r>
          </w:p>
        </w:tc>
      </w:tr>
      <w:tr w:rsidR="00F26766" w:rsidRPr="00422636" w:rsidTr="0047050A">
        <w:trPr>
          <w:jc w:val="center"/>
        </w:trPr>
        <w:tc>
          <w:tcPr>
            <w:tcW w:w="1418" w:type="dxa"/>
          </w:tcPr>
          <w:p w:rsidR="00F26766" w:rsidRPr="00422636" w:rsidRDefault="00F26766" w:rsidP="0047050A">
            <w:pPr>
              <w:jc w:val="center"/>
            </w:pPr>
            <w:proofErr w:type="spellStart"/>
            <w:r w:rsidRPr="00422636">
              <w:t>duoId</w:t>
            </w:r>
            <w:proofErr w:type="spellEnd"/>
          </w:p>
        </w:tc>
        <w:tc>
          <w:tcPr>
            <w:tcW w:w="1701" w:type="dxa"/>
          </w:tcPr>
          <w:p w:rsidR="00F26766" w:rsidRPr="00422636" w:rsidRDefault="00F26766" w:rsidP="0047050A">
            <w:pPr>
              <w:jc w:val="center"/>
            </w:pPr>
            <w:r w:rsidRPr="00422636">
              <w:t>试题编号</w:t>
            </w:r>
          </w:p>
        </w:tc>
        <w:tc>
          <w:tcPr>
            <w:tcW w:w="1502" w:type="dxa"/>
          </w:tcPr>
          <w:p w:rsidR="00F26766" w:rsidRPr="00422636" w:rsidRDefault="00F26766" w:rsidP="0047050A">
            <w:pPr>
              <w:jc w:val="center"/>
            </w:pPr>
            <w:r w:rsidRPr="00422636">
              <w:t>int</w:t>
            </w:r>
          </w:p>
        </w:tc>
        <w:tc>
          <w:tcPr>
            <w:tcW w:w="1626" w:type="dxa"/>
          </w:tcPr>
          <w:p w:rsidR="00F26766" w:rsidRPr="00422636" w:rsidRDefault="00F26766" w:rsidP="0047050A">
            <w:pPr>
              <w:jc w:val="center"/>
            </w:pPr>
            <w:r w:rsidRPr="00422636">
              <w:t>主键</w:t>
            </w: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r w:rsidRPr="00422636">
              <w:t>question</w:t>
            </w:r>
          </w:p>
        </w:tc>
        <w:tc>
          <w:tcPr>
            <w:tcW w:w="1701" w:type="dxa"/>
          </w:tcPr>
          <w:p w:rsidR="00F26766" w:rsidRPr="00422636" w:rsidRDefault="00F26766" w:rsidP="0047050A">
            <w:pPr>
              <w:jc w:val="center"/>
            </w:pPr>
            <w:r w:rsidRPr="00422636">
              <w:t>问题</w:t>
            </w:r>
          </w:p>
        </w:tc>
        <w:tc>
          <w:tcPr>
            <w:tcW w:w="1502" w:type="dxa"/>
          </w:tcPr>
          <w:p w:rsidR="00F26766" w:rsidRPr="00422636" w:rsidRDefault="00F26766" w:rsidP="0047050A">
            <w:pPr>
              <w:jc w:val="center"/>
            </w:pPr>
            <w:r w:rsidRPr="00422636">
              <w:t>Varchar(100)</w:t>
            </w:r>
          </w:p>
        </w:tc>
        <w:tc>
          <w:tcPr>
            <w:tcW w:w="1626" w:type="dxa"/>
          </w:tcPr>
          <w:p w:rsidR="00F26766" w:rsidRPr="00422636" w:rsidRDefault="00F26766" w:rsidP="0047050A">
            <w:pPr>
              <w:jc w:val="center"/>
            </w:pPr>
            <w:r w:rsidRPr="00422636">
              <w:t>Not null</w:t>
            </w: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optionA</w:t>
            </w:r>
            <w:proofErr w:type="spellEnd"/>
          </w:p>
        </w:tc>
        <w:tc>
          <w:tcPr>
            <w:tcW w:w="1701" w:type="dxa"/>
          </w:tcPr>
          <w:p w:rsidR="00F26766" w:rsidRPr="00422636" w:rsidRDefault="00F26766" w:rsidP="0047050A">
            <w:pPr>
              <w:jc w:val="center"/>
            </w:pPr>
            <w:r w:rsidRPr="00422636">
              <w:t>选项</w:t>
            </w:r>
            <w:r w:rsidRPr="00422636">
              <w:t>A</w:t>
            </w:r>
          </w:p>
        </w:tc>
        <w:tc>
          <w:tcPr>
            <w:tcW w:w="1502" w:type="dxa"/>
          </w:tcPr>
          <w:p w:rsidR="00F26766" w:rsidRPr="00422636" w:rsidRDefault="00F26766" w:rsidP="0047050A">
            <w:pPr>
              <w:jc w:val="center"/>
            </w:pPr>
            <w:r w:rsidRPr="00422636">
              <w:t>Varchar(100)</w:t>
            </w:r>
          </w:p>
        </w:tc>
        <w:tc>
          <w:tcPr>
            <w:tcW w:w="1626" w:type="dxa"/>
          </w:tcPr>
          <w:p w:rsidR="00F26766" w:rsidRPr="00422636" w:rsidRDefault="00F26766" w:rsidP="0047050A">
            <w:pPr>
              <w:jc w:val="center"/>
            </w:pPr>
            <w:r w:rsidRPr="00422636">
              <w:t>Not null</w:t>
            </w: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optionB</w:t>
            </w:r>
            <w:proofErr w:type="spellEnd"/>
          </w:p>
        </w:tc>
        <w:tc>
          <w:tcPr>
            <w:tcW w:w="1701" w:type="dxa"/>
          </w:tcPr>
          <w:p w:rsidR="00F26766" w:rsidRPr="00422636" w:rsidRDefault="00F26766" w:rsidP="0047050A">
            <w:pPr>
              <w:jc w:val="center"/>
            </w:pPr>
            <w:r w:rsidRPr="00422636">
              <w:t>选项</w:t>
            </w:r>
            <w:r w:rsidRPr="00422636">
              <w:t>B</w:t>
            </w:r>
          </w:p>
        </w:tc>
        <w:tc>
          <w:tcPr>
            <w:tcW w:w="1502" w:type="dxa"/>
          </w:tcPr>
          <w:p w:rsidR="00F26766" w:rsidRPr="00422636" w:rsidRDefault="00F26766" w:rsidP="0047050A">
            <w:pPr>
              <w:jc w:val="center"/>
            </w:pPr>
            <w:r w:rsidRPr="00422636">
              <w:t>Varchar(100)</w:t>
            </w:r>
          </w:p>
        </w:tc>
        <w:tc>
          <w:tcPr>
            <w:tcW w:w="1626" w:type="dxa"/>
          </w:tcPr>
          <w:p w:rsidR="00F26766" w:rsidRPr="00422636" w:rsidRDefault="00F26766" w:rsidP="0047050A">
            <w:pPr>
              <w:jc w:val="center"/>
            </w:pPr>
            <w:r w:rsidRPr="00422636">
              <w:t>Not null</w:t>
            </w: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optionC</w:t>
            </w:r>
            <w:proofErr w:type="spellEnd"/>
          </w:p>
        </w:tc>
        <w:tc>
          <w:tcPr>
            <w:tcW w:w="1701" w:type="dxa"/>
          </w:tcPr>
          <w:p w:rsidR="00F26766" w:rsidRPr="00422636" w:rsidRDefault="00F26766" w:rsidP="0047050A">
            <w:pPr>
              <w:jc w:val="center"/>
            </w:pPr>
            <w:r w:rsidRPr="00422636">
              <w:t>选项</w:t>
            </w:r>
            <w:r w:rsidRPr="00422636">
              <w:t>C</w:t>
            </w:r>
          </w:p>
        </w:tc>
        <w:tc>
          <w:tcPr>
            <w:tcW w:w="1502" w:type="dxa"/>
          </w:tcPr>
          <w:p w:rsidR="00F26766" w:rsidRPr="00422636" w:rsidRDefault="00F26766" w:rsidP="0047050A">
            <w:pPr>
              <w:jc w:val="center"/>
            </w:pPr>
            <w:r w:rsidRPr="00422636">
              <w:t>Varchar(100)</w:t>
            </w:r>
          </w:p>
        </w:tc>
        <w:tc>
          <w:tcPr>
            <w:tcW w:w="1626" w:type="dxa"/>
          </w:tcPr>
          <w:p w:rsidR="00F26766" w:rsidRPr="00422636" w:rsidRDefault="00F26766" w:rsidP="0047050A">
            <w:pPr>
              <w:jc w:val="center"/>
            </w:pPr>
            <w:r w:rsidRPr="00422636">
              <w:t>Not null</w:t>
            </w: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optionD</w:t>
            </w:r>
            <w:proofErr w:type="spellEnd"/>
          </w:p>
        </w:tc>
        <w:tc>
          <w:tcPr>
            <w:tcW w:w="1701" w:type="dxa"/>
          </w:tcPr>
          <w:p w:rsidR="00F26766" w:rsidRPr="00422636" w:rsidRDefault="00F26766" w:rsidP="0047050A">
            <w:pPr>
              <w:jc w:val="center"/>
            </w:pPr>
            <w:r w:rsidRPr="00422636">
              <w:t>选项</w:t>
            </w:r>
            <w:r w:rsidRPr="00422636">
              <w:t>D</w:t>
            </w:r>
          </w:p>
        </w:tc>
        <w:tc>
          <w:tcPr>
            <w:tcW w:w="1502" w:type="dxa"/>
          </w:tcPr>
          <w:p w:rsidR="00F26766" w:rsidRPr="00422636" w:rsidRDefault="00F26766" w:rsidP="0047050A">
            <w:pPr>
              <w:jc w:val="center"/>
            </w:pPr>
            <w:r w:rsidRPr="00422636">
              <w:t>Varchar(100)</w:t>
            </w:r>
          </w:p>
        </w:tc>
        <w:tc>
          <w:tcPr>
            <w:tcW w:w="1626" w:type="dxa"/>
          </w:tcPr>
          <w:p w:rsidR="00F26766" w:rsidRPr="00422636" w:rsidRDefault="00F26766" w:rsidP="0047050A">
            <w:pPr>
              <w:jc w:val="center"/>
            </w:pPr>
            <w:r w:rsidRPr="00422636">
              <w:t>Not null</w:t>
            </w: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r w:rsidRPr="00422636">
              <w:t>answer</w:t>
            </w:r>
          </w:p>
        </w:tc>
        <w:tc>
          <w:tcPr>
            <w:tcW w:w="1701" w:type="dxa"/>
          </w:tcPr>
          <w:p w:rsidR="00F26766" w:rsidRPr="00422636" w:rsidRDefault="00F26766" w:rsidP="0047050A">
            <w:pPr>
              <w:jc w:val="center"/>
            </w:pPr>
            <w:r w:rsidRPr="00422636">
              <w:t>答案</w:t>
            </w:r>
          </w:p>
        </w:tc>
        <w:tc>
          <w:tcPr>
            <w:tcW w:w="1502" w:type="dxa"/>
          </w:tcPr>
          <w:p w:rsidR="00F26766" w:rsidRPr="00422636" w:rsidRDefault="00F26766" w:rsidP="0047050A">
            <w:pPr>
              <w:jc w:val="center"/>
            </w:pPr>
            <w:r w:rsidRPr="00422636">
              <w:t>Varchar(10)</w:t>
            </w:r>
          </w:p>
        </w:tc>
        <w:tc>
          <w:tcPr>
            <w:tcW w:w="1626" w:type="dxa"/>
          </w:tcPr>
          <w:p w:rsidR="00F26766" w:rsidRPr="00422636" w:rsidRDefault="00F26766" w:rsidP="0047050A">
            <w:pPr>
              <w:jc w:val="center"/>
            </w:pPr>
            <w:r w:rsidRPr="00422636">
              <w:t>Not null</w:t>
            </w: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courseId</w:t>
            </w:r>
            <w:proofErr w:type="spellEnd"/>
          </w:p>
        </w:tc>
        <w:tc>
          <w:tcPr>
            <w:tcW w:w="1701" w:type="dxa"/>
          </w:tcPr>
          <w:p w:rsidR="00F26766" w:rsidRPr="00422636" w:rsidRDefault="00F26766" w:rsidP="0047050A">
            <w:pPr>
              <w:jc w:val="center"/>
            </w:pPr>
            <w:r w:rsidRPr="00422636">
              <w:t>课程</w:t>
            </w:r>
            <w:r w:rsidRPr="00422636">
              <w:t>ID</w:t>
            </w:r>
          </w:p>
        </w:tc>
        <w:tc>
          <w:tcPr>
            <w:tcW w:w="1502" w:type="dxa"/>
          </w:tcPr>
          <w:p w:rsidR="00F26766" w:rsidRPr="00422636" w:rsidRDefault="00F26766" w:rsidP="0047050A">
            <w:pPr>
              <w:jc w:val="center"/>
            </w:pPr>
            <w:r w:rsidRPr="00422636">
              <w:t>Int</w:t>
            </w:r>
          </w:p>
        </w:tc>
        <w:tc>
          <w:tcPr>
            <w:tcW w:w="1626" w:type="dxa"/>
          </w:tcPr>
          <w:p w:rsidR="00F26766" w:rsidRPr="00422636" w:rsidRDefault="00F26766" w:rsidP="0047050A">
            <w:pPr>
              <w:jc w:val="center"/>
            </w:pPr>
            <w:r w:rsidRPr="00422636">
              <w:t>Not null</w:t>
            </w: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teacherId</w:t>
            </w:r>
            <w:proofErr w:type="spellEnd"/>
          </w:p>
        </w:tc>
        <w:tc>
          <w:tcPr>
            <w:tcW w:w="1701" w:type="dxa"/>
          </w:tcPr>
          <w:p w:rsidR="00F26766" w:rsidRPr="00422636" w:rsidRDefault="00F26766" w:rsidP="0047050A">
            <w:pPr>
              <w:jc w:val="center"/>
            </w:pPr>
            <w:r w:rsidRPr="00422636">
              <w:t>教师</w:t>
            </w:r>
            <w:r w:rsidRPr="00422636">
              <w:t>ID</w:t>
            </w:r>
          </w:p>
        </w:tc>
        <w:tc>
          <w:tcPr>
            <w:tcW w:w="1502" w:type="dxa"/>
          </w:tcPr>
          <w:p w:rsidR="00F26766" w:rsidRPr="00422636" w:rsidRDefault="00F26766" w:rsidP="0047050A">
            <w:pPr>
              <w:jc w:val="center"/>
            </w:pPr>
            <w:r w:rsidRPr="00422636">
              <w:t>int</w:t>
            </w:r>
          </w:p>
        </w:tc>
        <w:tc>
          <w:tcPr>
            <w:tcW w:w="1626" w:type="dxa"/>
          </w:tcPr>
          <w:p w:rsidR="00F26766" w:rsidRPr="00422636" w:rsidRDefault="00F26766" w:rsidP="0047050A">
            <w:pPr>
              <w:jc w:val="center"/>
            </w:pPr>
            <w:r w:rsidRPr="00422636">
              <w:t>Not null</w:t>
            </w: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pudate</w:t>
            </w:r>
            <w:proofErr w:type="spellEnd"/>
          </w:p>
        </w:tc>
        <w:tc>
          <w:tcPr>
            <w:tcW w:w="1701" w:type="dxa"/>
          </w:tcPr>
          <w:p w:rsidR="00F26766" w:rsidRPr="00422636" w:rsidRDefault="00F26766" w:rsidP="0047050A">
            <w:pPr>
              <w:jc w:val="center"/>
            </w:pPr>
            <w:r w:rsidRPr="00422636">
              <w:t>上传时间</w:t>
            </w:r>
          </w:p>
        </w:tc>
        <w:tc>
          <w:tcPr>
            <w:tcW w:w="1502" w:type="dxa"/>
          </w:tcPr>
          <w:p w:rsidR="00F26766" w:rsidRPr="00422636" w:rsidRDefault="00F26766" w:rsidP="0047050A">
            <w:pPr>
              <w:jc w:val="center"/>
            </w:pPr>
            <w:r w:rsidRPr="00422636">
              <w:t>Date</w:t>
            </w:r>
          </w:p>
        </w:tc>
        <w:tc>
          <w:tcPr>
            <w:tcW w:w="1626" w:type="dxa"/>
          </w:tcPr>
          <w:p w:rsidR="00F26766" w:rsidRPr="00422636" w:rsidRDefault="00F26766" w:rsidP="0047050A">
            <w:pPr>
              <w:jc w:val="center"/>
            </w:pPr>
            <w:r w:rsidRPr="00422636">
              <w:t>Not null</w:t>
            </w:r>
          </w:p>
        </w:tc>
        <w:tc>
          <w:tcPr>
            <w:tcW w:w="1600" w:type="dxa"/>
          </w:tcPr>
          <w:p w:rsidR="00F26766" w:rsidRPr="00422636" w:rsidRDefault="00F26766" w:rsidP="0047050A">
            <w:pPr>
              <w:jc w:val="center"/>
            </w:pPr>
          </w:p>
        </w:tc>
      </w:tr>
    </w:tbl>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4.17 </w:t>
      </w:r>
      <w:r w:rsidRPr="00422636">
        <w:rPr>
          <w:rFonts w:ascii="Times New Roman" w:hAnsi="Times New Roman"/>
        </w:rPr>
        <w:t>单选题信息表</w:t>
      </w:r>
      <w:r w:rsidRPr="00422636">
        <w:rPr>
          <w:rFonts w:ascii="Times New Roman" w:hAnsi="Times New Roman"/>
        </w:rPr>
        <w:t xml:space="preserve"> </w:t>
      </w:r>
      <w:r w:rsidRPr="00422636">
        <w:rPr>
          <w:rFonts w:ascii="Times New Roman" w:hAnsi="Times New Roman"/>
        </w:rPr>
        <w:t>：</w:t>
      </w:r>
      <w:proofErr w:type="spellStart"/>
      <w:r w:rsidRPr="00422636">
        <w:rPr>
          <w:rFonts w:ascii="Times New Roman" w:hAnsi="Times New Roman"/>
        </w:rPr>
        <w:t>danquestion_t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701"/>
        <w:gridCol w:w="1487"/>
        <w:gridCol w:w="1686"/>
        <w:gridCol w:w="1555"/>
      </w:tblGrid>
      <w:tr w:rsidR="00F26766" w:rsidRPr="00422636" w:rsidTr="0047050A">
        <w:trPr>
          <w:jc w:val="center"/>
        </w:trPr>
        <w:tc>
          <w:tcPr>
            <w:tcW w:w="1418" w:type="dxa"/>
            <w:shd w:val="clear" w:color="auto" w:fill="E0E0E0"/>
          </w:tcPr>
          <w:p w:rsidR="00F26766" w:rsidRPr="00422636" w:rsidRDefault="00F26766" w:rsidP="0047050A">
            <w:pPr>
              <w:jc w:val="center"/>
            </w:pPr>
            <w:r w:rsidRPr="00422636">
              <w:t>列名</w:t>
            </w:r>
          </w:p>
        </w:tc>
        <w:tc>
          <w:tcPr>
            <w:tcW w:w="1701" w:type="dxa"/>
            <w:shd w:val="clear" w:color="auto" w:fill="E0E0E0"/>
          </w:tcPr>
          <w:p w:rsidR="00F26766" w:rsidRPr="00422636" w:rsidRDefault="00F26766" w:rsidP="0047050A">
            <w:pPr>
              <w:jc w:val="center"/>
            </w:pPr>
            <w:r w:rsidRPr="00422636">
              <w:t>中文名</w:t>
            </w:r>
          </w:p>
        </w:tc>
        <w:tc>
          <w:tcPr>
            <w:tcW w:w="1487" w:type="dxa"/>
            <w:shd w:val="clear" w:color="auto" w:fill="E0E0E0"/>
          </w:tcPr>
          <w:p w:rsidR="00F26766" w:rsidRPr="00422636" w:rsidRDefault="00F26766" w:rsidP="0047050A">
            <w:pPr>
              <w:jc w:val="center"/>
            </w:pPr>
            <w:r w:rsidRPr="00422636">
              <w:t>类型</w:t>
            </w:r>
          </w:p>
        </w:tc>
        <w:tc>
          <w:tcPr>
            <w:tcW w:w="1686" w:type="dxa"/>
            <w:shd w:val="clear" w:color="auto" w:fill="E0E0E0"/>
          </w:tcPr>
          <w:p w:rsidR="00F26766" w:rsidRPr="00422636" w:rsidRDefault="00F26766" w:rsidP="0047050A">
            <w:pPr>
              <w:jc w:val="center"/>
            </w:pPr>
            <w:r w:rsidRPr="00422636">
              <w:t>标注</w:t>
            </w:r>
          </w:p>
        </w:tc>
        <w:tc>
          <w:tcPr>
            <w:tcW w:w="1555" w:type="dxa"/>
            <w:shd w:val="clear" w:color="auto" w:fill="E0E0E0"/>
          </w:tcPr>
          <w:p w:rsidR="00F26766" w:rsidRPr="00422636" w:rsidRDefault="00F26766" w:rsidP="0047050A">
            <w:pPr>
              <w:jc w:val="center"/>
            </w:pPr>
            <w:r w:rsidRPr="00422636">
              <w:t>备注</w:t>
            </w:r>
          </w:p>
        </w:tc>
      </w:tr>
      <w:tr w:rsidR="00F26766" w:rsidRPr="00422636" w:rsidTr="0047050A">
        <w:trPr>
          <w:jc w:val="center"/>
        </w:trPr>
        <w:tc>
          <w:tcPr>
            <w:tcW w:w="1418" w:type="dxa"/>
          </w:tcPr>
          <w:p w:rsidR="00F26766" w:rsidRPr="00422636" w:rsidRDefault="00F26766" w:rsidP="0047050A">
            <w:pPr>
              <w:jc w:val="center"/>
            </w:pPr>
            <w:proofErr w:type="spellStart"/>
            <w:r w:rsidRPr="00422636">
              <w:lastRenderedPageBreak/>
              <w:t>danId</w:t>
            </w:r>
            <w:proofErr w:type="spellEnd"/>
          </w:p>
        </w:tc>
        <w:tc>
          <w:tcPr>
            <w:tcW w:w="1701" w:type="dxa"/>
          </w:tcPr>
          <w:p w:rsidR="00F26766" w:rsidRPr="00422636" w:rsidRDefault="00F26766" w:rsidP="0047050A">
            <w:pPr>
              <w:jc w:val="center"/>
            </w:pPr>
            <w:r w:rsidRPr="00422636">
              <w:t>试题编号</w:t>
            </w:r>
          </w:p>
        </w:tc>
        <w:tc>
          <w:tcPr>
            <w:tcW w:w="1487" w:type="dxa"/>
          </w:tcPr>
          <w:p w:rsidR="00F26766" w:rsidRPr="00422636" w:rsidRDefault="00F26766" w:rsidP="0047050A">
            <w:pPr>
              <w:jc w:val="center"/>
            </w:pPr>
            <w:r w:rsidRPr="00422636">
              <w:t>int</w:t>
            </w:r>
          </w:p>
        </w:tc>
        <w:tc>
          <w:tcPr>
            <w:tcW w:w="1686" w:type="dxa"/>
          </w:tcPr>
          <w:p w:rsidR="00F26766" w:rsidRPr="00422636" w:rsidRDefault="00F26766" w:rsidP="0047050A">
            <w:pPr>
              <w:jc w:val="center"/>
            </w:pPr>
            <w:r w:rsidRPr="00422636">
              <w:t>主键</w:t>
            </w:r>
          </w:p>
        </w:tc>
        <w:tc>
          <w:tcPr>
            <w:tcW w:w="155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r w:rsidRPr="00422636">
              <w:t>question</w:t>
            </w:r>
          </w:p>
        </w:tc>
        <w:tc>
          <w:tcPr>
            <w:tcW w:w="1701" w:type="dxa"/>
          </w:tcPr>
          <w:p w:rsidR="00F26766" w:rsidRPr="00422636" w:rsidRDefault="00F26766" w:rsidP="0047050A">
            <w:pPr>
              <w:jc w:val="center"/>
            </w:pPr>
            <w:r w:rsidRPr="00422636">
              <w:t>问题</w:t>
            </w:r>
          </w:p>
        </w:tc>
        <w:tc>
          <w:tcPr>
            <w:tcW w:w="1487" w:type="dxa"/>
          </w:tcPr>
          <w:p w:rsidR="00F26766" w:rsidRPr="00422636" w:rsidRDefault="00F26766" w:rsidP="0047050A">
            <w:pPr>
              <w:jc w:val="center"/>
            </w:pPr>
            <w:r w:rsidRPr="00422636">
              <w:t>Varchar(100)</w:t>
            </w:r>
          </w:p>
        </w:tc>
        <w:tc>
          <w:tcPr>
            <w:tcW w:w="1686" w:type="dxa"/>
          </w:tcPr>
          <w:p w:rsidR="00F26766" w:rsidRPr="00422636" w:rsidRDefault="00F26766" w:rsidP="0047050A">
            <w:pPr>
              <w:jc w:val="center"/>
            </w:pPr>
            <w:r w:rsidRPr="00422636">
              <w:t>Not null</w:t>
            </w:r>
          </w:p>
        </w:tc>
        <w:tc>
          <w:tcPr>
            <w:tcW w:w="155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optionA</w:t>
            </w:r>
            <w:proofErr w:type="spellEnd"/>
          </w:p>
        </w:tc>
        <w:tc>
          <w:tcPr>
            <w:tcW w:w="1701" w:type="dxa"/>
          </w:tcPr>
          <w:p w:rsidR="00F26766" w:rsidRPr="00422636" w:rsidRDefault="00F26766" w:rsidP="0047050A">
            <w:pPr>
              <w:jc w:val="center"/>
            </w:pPr>
            <w:r w:rsidRPr="00422636">
              <w:t>选项</w:t>
            </w:r>
            <w:r w:rsidRPr="00422636">
              <w:t>A</w:t>
            </w:r>
          </w:p>
        </w:tc>
        <w:tc>
          <w:tcPr>
            <w:tcW w:w="1487" w:type="dxa"/>
          </w:tcPr>
          <w:p w:rsidR="00F26766" w:rsidRPr="00422636" w:rsidRDefault="00F26766" w:rsidP="0047050A">
            <w:pPr>
              <w:jc w:val="center"/>
            </w:pPr>
            <w:r w:rsidRPr="00422636">
              <w:t>Varchar(100)</w:t>
            </w:r>
          </w:p>
        </w:tc>
        <w:tc>
          <w:tcPr>
            <w:tcW w:w="1686" w:type="dxa"/>
          </w:tcPr>
          <w:p w:rsidR="00F26766" w:rsidRPr="00422636" w:rsidRDefault="00F26766" w:rsidP="0047050A">
            <w:pPr>
              <w:jc w:val="center"/>
            </w:pPr>
            <w:r w:rsidRPr="00422636">
              <w:t>Not null</w:t>
            </w:r>
          </w:p>
        </w:tc>
        <w:tc>
          <w:tcPr>
            <w:tcW w:w="155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optionB</w:t>
            </w:r>
            <w:proofErr w:type="spellEnd"/>
          </w:p>
        </w:tc>
        <w:tc>
          <w:tcPr>
            <w:tcW w:w="1701" w:type="dxa"/>
          </w:tcPr>
          <w:p w:rsidR="00F26766" w:rsidRPr="00422636" w:rsidRDefault="00F26766" w:rsidP="0047050A">
            <w:pPr>
              <w:jc w:val="center"/>
            </w:pPr>
            <w:r w:rsidRPr="00422636">
              <w:t>选项</w:t>
            </w:r>
            <w:r w:rsidRPr="00422636">
              <w:t>B</w:t>
            </w:r>
          </w:p>
        </w:tc>
        <w:tc>
          <w:tcPr>
            <w:tcW w:w="1487" w:type="dxa"/>
          </w:tcPr>
          <w:p w:rsidR="00F26766" w:rsidRPr="00422636" w:rsidRDefault="00F26766" w:rsidP="0047050A">
            <w:pPr>
              <w:jc w:val="center"/>
            </w:pPr>
            <w:r w:rsidRPr="00422636">
              <w:t>Varchar(100)</w:t>
            </w:r>
          </w:p>
        </w:tc>
        <w:tc>
          <w:tcPr>
            <w:tcW w:w="1686" w:type="dxa"/>
          </w:tcPr>
          <w:p w:rsidR="00F26766" w:rsidRPr="00422636" w:rsidRDefault="00F26766" w:rsidP="0047050A">
            <w:pPr>
              <w:jc w:val="center"/>
            </w:pPr>
            <w:r w:rsidRPr="00422636">
              <w:t>Not null</w:t>
            </w:r>
          </w:p>
        </w:tc>
        <w:tc>
          <w:tcPr>
            <w:tcW w:w="155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optionC</w:t>
            </w:r>
            <w:proofErr w:type="spellEnd"/>
          </w:p>
        </w:tc>
        <w:tc>
          <w:tcPr>
            <w:tcW w:w="1701" w:type="dxa"/>
          </w:tcPr>
          <w:p w:rsidR="00F26766" w:rsidRPr="00422636" w:rsidRDefault="00F26766" w:rsidP="0047050A">
            <w:pPr>
              <w:jc w:val="center"/>
            </w:pPr>
            <w:r w:rsidRPr="00422636">
              <w:t>选项</w:t>
            </w:r>
            <w:r w:rsidRPr="00422636">
              <w:t>C</w:t>
            </w:r>
          </w:p>
        </w:tc>
        <w:tc>
          <w:tcPr>
            <w:tcW w:w="1487" w:type="dxa"/>
          </w:tcPr>
          <w:p w:rsidR="00F26766" w:rsidRPr="00422636" w:rsidRDefault="00F26766" w:rsidP="0047050A">
            <w:pPr>
              <w:jc w:val="center"/>
            </w:pPr>
            <w:r w:rsidRPr="00422636">
              <w:t>Varchar(100)</w:t>
            </w:r>
          </w:p>
        </w:tc>
        <w:tc>
          <w:tcPr>
            <w:tcW w:w="1686" w:type="dxa"/>
          </w:tcPr>
          <w:p w:rsidR="00F26766" w:rsidRPr="00422636" w:rsidRDefault="00F26766" w:rsidP="0047050A">
            <w:pPr>
              <w:jc w:val="center"/>
            </w:pPr>
            <w:r w:rsidRPr="00422636">
              <w:t>Not null</w:t>
            </w:r>
          </w:p>
        </w:tc>
        <w:tc>
          <w:tcPr>
            <w:tcW w:w="155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optionD</w:t>
            </w:r>
            <w:proofErr w:type="spellEnd"/>
          </w:p>
        </w:tc>
        <w:tc>
          <w:tcPr>
            <w:tcW w:w="1701" w:type="dxa"/>
          </w:tcPr>
          <w:p w:rsidR="00F26766" w:rsidRPr="00422636" w:rsidRDefault="00F26766" w:rsidP="0047050A">
            <w:pPr>
              <w:jc w:val="center"/>
            </w:pPr>
            <w:r w:rsidRPr="00422636">
              <w:t>选项</w:t>
            </w:r>
            <w:r w:rsidRPr="00422636">
              <w:t>D</w:t>
            </w:r>
          </w:p>
        </w:tc>
        <w:tc>
          <w:tcPr>
            <w:tcW w:w="1487" w:type="dxa"/>
          </w:tcPr>
          <w:p w:rsidR="00F26766" w:rsidRPr="00422636" w:rsidRDefault="00F26766" w:rsidP="0047050A">
            <w:pPr>
              <w:jc w:val="center"/>
            </w:pPr>
            <w:r w:rsidRPr="00422636">
              <w:t>Varchar(100)</w:t>
            </w:r>
          </w:p>
        </w:tc>
        <w:tc>
          <w:tcPr>
            <w:tcW w:w="1686" w:type="dxa"/>
          </w:tcPr>
          <w:p w:rsidR="00F26766" w:rsidRPr="00422636" w:rsidRDefault="00F26766" w:rsidP="0047050A">
            <w:pPr>
              <w:jc w:val="center"/>
            </w:pPr>
            <w:r w:rsidRPr="00422636">
              <w:t>Not null</w:t>
            </w:r>
          </w:p>
        </w:tc>
        <w:tc>
          <w:tcPr>
            <w:tcW w:w="155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r w:rsidRPr="00422636">
              <w:t>answer</w:t>
            </w:r>
          </w:p>
        </w:tc>
        <w:tc>
          <w:tcPr>
            <w:tcW w:w="1701" w:type="dxa"/>
          </w:tcPr>
          <w:p w:rsidR="00F26766" w:rsidRPr="00422636" w:rsidRDefault="00F26766" w:rsidP="0047050A">
            <w:pPr>
              <w:jc w:val="center"/>
            </w:pPr>
            <w:r w:rsidRPr="00422636">
              <w:t>答案</w:t>
            </w:r>
          </w:p>
        </w:tc>
        <w:tc>
          <w:tcPr>
            <w:tcW w:w="1487" w:type="dxa"/>
          </w:tcPr>
          <w:p w:rsidR="00F26766" w:rsidRPr="00422636" w:rsidRDefault="00F26766" w:rsidP="0047050A">
            <w:pPr>
              <w:jc w:val="center"/>
            </w:pPr>
            <w:r w:rsidRPr="00422636">
              <w:t>Varchar(2)</w:t>
            </w:r>
          </w:p>
        </w:tc>
        <w:tc>
          <w:tcPr>
            <w:tcW w:w="1686" w:type="dxa"/>
          </w:tcPr>
          <w:p w:rsidR="00F26766" w:rsidRPr="00422636" w:rsidRDefault="00F26766" w:rsidP="0047050A">
            <w:pPr>
              <w:jc w:val="center"/>
            </w:pPr>
            <w:r w:rsidRPr="00422636">
              <w:t>Not null</w:t>
            </w:r>
          </w:p>
        </w:tc>
        <w:tc>
          <w:tcPr>
            <w:tcW w:w="155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courseId</w:t>
            </w:r>
            <w:proofErr w:type="spellEnd"/>
          </w:p>
        </w:tc>
        <w:tc>
          <w:tcPr>
            <w:tcW w:w="1701" w:type="dxa"/>
          </w:tcPr>
          <w:p w:rsidR="00F26766" w:rsidRPr="00422636" w:rsidRDefault="00F26766" w:rsidP="0047050A">
            <w:pPr>
              <w:jc w:val="center"/>
            </w:pPr>
            <w:r w:rsidRPr="00422636">
              <w:t>课程</w:t>
            </w:r>
            <w:r w:rsidRPr="00422636">
              <w:t>ID</w:t>
            </w:r>
          </w:p>
        </w:tc>
        <w:tc>
          <w:tcPr>
            <w:tcW w:w="1487" w:type="dxa"/>
          </w:tcPr>
          <w:p w:rsidR="00F26766" w:rsidRPr="00422636" w:rsidRDefault="00F26766" w:rsidP="0047050A">
            <w:pPr>
              <w:jc w:val="center"/>
            </w:pPr>
            <w:r w:rsidRPr="00422636">
              <w:t>Int</w:t>
            </w:r>
          </w:p>
        </w:tc>
        <w:tc>
          <w:tcPr>
            <w:tcW w:w="1686" w:type="dxa"/>
          </w:tcPr>
          <w:p w:rsidR="00F26766" w:rsidRPr="00422636" w:rsidRDefault="00F26766" w:rsidP="0047050A">
            <w:pPr>
              <w:jc w:val="center"/>
            </w:pPr>
            <w:r w:rsidRPr="00422636">
              <w:t>Not null</w:t>
            </w:r>
          </w:p>
        </w:tc>
        <w:tc>
          <w:tcPr>
            <w:tcW w:w="155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teacherId</w:t>
            </w:r>
            <w:proofErr w:type="spellEnd"/>
          </w:p>
        </w:tc>
        <w:tc>
          <w:tcPr>
            <w:tcW w:w="1701" w:type="dxa"/>
          </w:tcPr>
          <w:p w:rsidR="00F26766" w:rsidRPr="00422636" w:rsidRDefault="00F26766" w:rsidP="0047050A">
            <w:pPr>
              <w:jc w:val="center"/>
            </w:pPr>
            <w:r w:rsidRPr="00422636">
              <w:t>教师</w:t>
            </w:r>
            <w:r w:rsidRPr="00422636">
              <w:t>ID</w:t>
            </w:r>
          </w:p>
        </w:tc>
        <w:tc>
          <w:tcPr>
            <w:tcW w:w="1487" w:type="dxa"/>
          </w:tcPr>
          <w:p w:rsidR="00F26766" w:rsidRPr="00422636" w:rsidRDefault="00F26766" w:rsidP="0047050A">
            <w:pPr>
              <w:jc w:val="center"/>
            </w:pPr>
            <w:r w:rsidRPr="00422636">
              <w:t>int</w:t>
            </w:r>
          </w:p>
        </w:tc>
        <w:tc>
          <w:tcPr>
            <w:tcW w:w="1686" w:type="dxa"/>
          </w:tcPr>
          <w:p w:rsidR="00F26766" w:rsidRPr="00422636" w:rsidRDefault="00F26766" w:rsidP="0047050A">
            <w:pPr>
              <w:jc w:val="center"/>
            </w:pPr>
            <w:r w:rsidRPr="00422636">
              <w:t>Not null</w:t>
            </w:r>
          </w:p>
        </w:tc>
        <w:tc>
          <w:tcPr>
            <w:tcW w:w="155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pudate</w:t>
            </w:r>
            <w:proofErr w:type="spellEnd"/>
          </w:p>
        </w:tc>
        <w:tc>
          <w:tcPr>
            <w:tcW w:w="1701" w:type="dxa"/>
          </w:tcPr>
          <w:p w:rsidR="00F26766" w:rsidRPr="00422636" w:rsidRDefault="00F26766" w:rsidP="0047050A">
            <w:pPr>
              <w:jc w:val="center"/>
            </w:pPr>
            <w:r w:rsidRPr="00422636">
              <w:t>上传时间</w:t>
            </w:r>
          </w:p>
        </w:tc>
        <w:tc>
          <w:tcPr>
            <w:tcW w:w="1487" w:type="dxa"/>
          </w:tcPr>
          <w:p w:rsidR="00F26766" w:rsidRPr="00422636" w:rsidRDefault="00F26766" w:rsidP="0047050A">
            <w:pPr>
              <w:jc w:val="center"/>
            </w:pPr>
            <w:r w:rsidRPr="00422636">
              <w:t>Date</w:t>
            </w:r>
          </w:p>
        </w:tc>
        <w:tc>
          <w:tcPr>
            <w:tcW w:w="1686" w:type="dxa"/>
          </w:tcPr>
          <w:p w:rsidR="00F26766" w:rsidRPr="00422636" w:rsidRDefault="00F26766" w:rsidP="0047050A">
            <w:pPr>
              <w:jc w:val="center"/>
            </w:pPr>
            <w:r w:rsidRPr="00422636">
              <w:t>Not null</w:t>
            </w:r>
          </w:p>
        </w:tc>
        <w:tc>
          <w:tcPr>
            <w:tcW w:w="1555" w:type="dxa"/>
          </w:tcPr>
          <w:p w:rsidR="00F26766" w:rsidRPr="00422636" w:rsidRDefault="00F26766" w:rsidP="0047050A">
            <w:pPr>
              <w:jc w:val="center"/>
            </w:pPr>
          </w:p>
        </w:tc>
      </w:tr>
    </w:tbl>
    <w:p w:rsidR="00F26766" w:rsidRPr="00422636" w:rsidRDefault="00F26766" w:rsidP="00F26766">
      <w:pPr>
        <w:ind w:firstLine="420"/>
        <w:jc w:val="center"/>
      </w:pPr>
    </w:p>
    <w:p w:rsidR="00F26766" w:rsidRPr="00422636" w:rsidRDefault="00F26766" w:rsidP="00F26766"/>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4.18 </w:t>
      </w:r>
      <w:r w:rsidRPr="00422636">
        <w:rPr>
          <w:rFonts w:ascii="Times New Roman" w:hAnsi="Times New Roman"/>
        </w:rPr>
        <w:t>试卷组成表：</w:t>
      </w:r>
      <w:proofErr w:type="spellStart"/>
      <w:r w:rsidRPr="00422636">
        <w:rPr>
          <w:rFonts w:ascii="Times New Roman" w:hAnsi="Times New Roman"/>
        </w:rPr>
        <w:t>testcreate_t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701"/>
        <w:gridCol w:w="1487"/>
        <w:gridCol w:w="1641"/>
        <w:gridCol w:w="1600"/>
      </w:tblGrid>
      <w:tr w:rsidR="00F26766" w:rsidRPr="00422636" w:rsidTr="0047050A">
        <w:trPr>
          <w:jc w:val="center"/>
        </w:trPr>
        <w:tc>
          <w:tcPr>
            <w:tcW w:w="1418" w:type="dxa"/>
            <w:shd w:val="clear" w:color="auto" w:fill="E0E0E0"/>
          </w:tcPr>
          <w:p w:rsidR="00F26766" w:rsidRPr="00422636" w:rsidRDefault="00F26766" w:rsidP="0047050A">
            <w:pPr>
              <w:jc w:val="center"/>
            </w:pPr>
            <w:r w:rsidRPr="00422636">
              <w:t>列名</w:t>
            </w:r>
          </w:p>
        </w:tc>
        <w:tc>
          <w:tcPr>
            <w:tcW w:w="1701" w:type="dxa"/>
            <w:shd w:val="clear" w:color="auto" w:fill="E0E0E0"/>
          </w:tcPr>
          <w:p w:rsidR="00F26766" w:rsidRPr="00422636" w:rsidRDefault="00F26766" w:rsidP="0047050A">
            <w:pPr>
              <w:jc w:val="center"/>
            </w:pPr>
            <w:r w:rsidRPr="00422636">
              <w:t>中文名</w:t>
            </w:r>
          </w:p>
        </w:tc>
        <w:tc>
          <w:tcPr>
            <w:tcW w:w="1487" w:type="dxa"/>
            <w:shd w:val="clear" w:color="auto" w:fill="E0E0E0"/>
          </w:tcPr>
          <w:p w:rsidR="00F26766" w:rsidRPr="00422636" w:rsidRDefault="00F26766" w:rsidP="0047050A">
            <w:pPr>
              <w:jc w:val="center"/>
            </w:pPr>
            <w:r w:rsidRPr="00422636">
              <w:t>类型</w:t>
            </w:r>
          </w:p>
        </w:tc>
        <w:tc>
          <w:tcPr>
            <w:tcW w:w="1641" w:type="dxa"/>
            <w:shd w:val="clear" w:color="auto" w:fill="E0E0E0"/>
          </w:tcPr>
          <w:p w:rsidR="00F26766" w:rsidRPr="00422636" w:rsidRDefault="00F26766" w:rsidP="0047050A">
            <w:pPr>
              <w:jc w:val="center"/>
            </w:pPr>
            <w:r w:rsidRPr="00422636">
              <w:t>标注</w:t>
            </w:r>
          </w:p>
        </w:tc>
        <w:tc>
          <w:tcPr>
            <w:tcW w:w="1600" w:type="dxa"/>
            <w:shd w:val="clear" w:color="auto" w:fill="E0E0E0"/>
          </w:tcPr>
          <w:p w:rsidR="00F26766" w:rsidRPr="00422636" w:rsidRDefault="00F26766" w:rsidP="0047050A">
            <w:pPr>
              <w:jc w:val="center"/>
            </w:pPr>
            <w:r w:rsidRPr="00422636">
              <w:t>备注</w:t>
            </w:r>
          </w:p>
        </w:tc>
      </w:tr>
      <w:tr w:rsidR="00F26766" w:rsidRPr="00422636" w:rsidTr="0047050A">
        <w:trPr>
          <w:jc w:val="center"/>
        </w:trPr>
        <w:tc>
          <w:tcPr>
            <w:tcW w:w="1418" w:type="dxa"/>
          </w:tcPr>
          <w:p w:rsidR="00F26766" w:rsidRPr="00422636" w:rsidRDefault="00F26766" w:rsidP="0047050A">
            <w:pPr>
              <w:jc w:val="center"/>
            </w:pPr>
            <w:r w:rsidRPr="00422636">
              <w:t>Id</w:t>
            </w:r>
          </w:p>
        </w:tc>
        <w:tc>
          <w:tcPr>
            <w:tcW w:w="1701" w:type="dxa"/>
          </w:tcPr>
          <w:p w:rsidR="00F26766" w:rsidRPr="00422636" w:rsidRDefault="00F26766" w:rsidP="0047050A">
            <w:pPr>
              <w:jc w:val="center"/>
            </w:pPr>
            <w:r w:rsidRPr="00422636">
              <w:t>编号</w:t>
            </w:r>
          </w:p>
        </w:tc>
        <w:tc>
          <w:tcPr>
            <w:tcW w:w="1487" w:type="dxa"/>
          </w:tcPr>
          <w:p w:rsidR="00F26766" w:rsidRPr="00422636" w:rsidRDefault="00F26766" w:rsidP="0047050A">
            <w:pPr>
              <w:jc w:val="center"/>
            </w:pPr>
            <w:r w:rsidRPr="00422636">
              <w:t>int</w:t>
            </w:r>
          </w:p>
        </w:tc>
        <w:tc>
          <w:tcPr>
            <w:tcW w:w="1641" w:type="dxa"/>
          </w:tcPr>
          <w:p w:rsidR="00F26766" w:rsidRPr="00422636" w:rsidRDefault="00F26766" w:rsidP="0047050A">
            <w:pPr>
              <w:jc w:val="center"/>
            </w:pPr>
            <w:r w:rsidRPr="00422636">
              <w:t>主键</w:t>
            </w: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testTitle</w:t>
            </w:r>
            <w:proofErr w:type="spellEnd"/>
          </w:p>
        </w:tc>
        <w:tc>
          <w:tcPr>
            <w:tcW w:w="1701" w:type="dxa"/>
          </w:tcPr>
          <w:p w:rsidR="00F26766" w:rsidRPr="00422636" w:rsidRDefault="00F26766" w:rsidP="0047050A">
            <w:pPr>
              <w:jc w:val="center"/>
            </w:pPr>
            <w:r w:rsidRPr="00422636">
              <w:t>试卷名称</w:t>
            </w:r>
          </w:p>
        </w:tc>
        <w:tc>
          <w:tcPr>
            <w:tcW w:w="1487" w:type="dxa"/>
          </w:tcPr>
          <w:p w:rsidR="00F26766" w:rsidRPr="00422636" w:rsidRDefault="00F26766" w:rsidP="0047050A">
            <w:pPr>
              <w:jc w:val="center"/>
            </w:pPr>
            <w:r w:rsidRPr="00422636">
              <w:t>Varchar(100)</w:t>
            </w:r>
          </w:p>
        </w:tc>
        <w:tc>
          <w:tcPr>
            <w:tcW w:w="1641" w:type="dxa"/>
          </w:tcPr>
          <w:p w:rsidR="00F26766" w:rsidRPr="00422636" w:rsidRDefault="00F26766" w:rsidP="0047050A">
            <w:pPr>
              <w:jc w:val="center"/>
            </w:pPr>
            <w:r w:rsidRPr="00422636">
              <w:t>Not null</w:t>
            </w: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danNum</w:t>
            </w:r>
            <w:proofErr w:type="spellEnd"/>
          </w:p>
        </w:tc>
        <w:tc>
          <w:tcPr>
            <w:tcW w:w="1701" w:type="dxa"/>
          </w:tcPr>
          <w:p w:rsidR="00F26766" w:rsidRPr="00422636" w:rsidRDefault="00F26766" w:rsidP="0047050A">
            <w:pPr>
              <w:jc w:val="center"/>
            </w:pPr>
            <w:r w:rsidRPr="00422636">
              <w:t>单选个数</w:t>
            </w:r>
          </w:p>
        </w:tc>
        <w:tc>
          <w:tcPr>
            <w:tcW w:w="1487" w:type="dxa"/>
          </w:tcPr>
          <w:p w:rsidR="00F26766" w:rsidRPr="00422636" w:rsidRDefault="00F26766" w:rsidP="0047050A">
            <w:pPr>
              <w:jc w:val="center"/>
            </w:pPr>
            <w:r w:rsidRPr="00422636">
              <w:t>int</w:t>
            </w:r>
          </w:p>
        </w:tc>
        <w:tc>
          <w:tcPr>
            <w:tcW w:w="1641" w:type="dxa"/>
          </w:tcPr>
          <w:p w:rsidR="00F26766" w:rsidRPr="00422636" w:rsidRDefault="00F26766" w:rsidP="0047050A">
            <w:pPr>
              <w:jc w:val="center"/>
            </w:pP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danValue</w:t>
            </w:r>
            <w:proofErr w:type="spellEnd"/>
          </w:p>
        </w:tc>
        <w:tc>
          <w:tcPr>
            <w:tcW w:w="1701" w:type="dxa"/>
          </w:tcPr>
          <w:p w:rsidR="00F26766" w:rsidRPr="00422636" w:rsidRDefault="00F26766" w:rsidP="0047050A">
            <w:pPr>
              <w:jc w:val="center"/>
            </w:pPr>
            <w:r w:rsidRPr="00422636">
              <w:t>单选单个分数</w:t>
            </w:r>
          </w:p>
        </w:tc>
        <w:tc>
          <w:tcPr>
            <w:tcW w:w="1487" w:type="dxa"/>
          </w:tcPr>
          <w:p w:rsidR="00F26766" w:rsidRPr="00422636" w:rsidRDefault="00F26766" w:rsidP="0047050A">
            <w:pPr>
              <w:jc w:val="center"/>
            </w:pPr>
            <w:r w:rsidRPr="00422636">
              <w:t>Float</w:t>
            </w:r>
          </w:p>
        </w:tc>
        <w:tc>
          <w:tcPr>
            <w:tcW w:w="1641" w:type="dxa"/>
          </w:tcPr>
          <w:p w:rsidR="00F26766" w:rsidRPr="00422636" w:rsidRDefault="00F26766" w:rsidP="0047050A">
            <w:pPr>
              <w:jc w:val="center"/>
            </w:pP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duoNum</w:t>
            </w:r>
            <w:proofErr w:type="spellEnd"/>
          </w:p>
        </w:tc>
        <w:tc>
          <w:tcPr>
            <w:tcW w:w="1701" w:type="dxa"/>
          </w:tcPr>
          <w:p w:rsidR="00F26766" w:rsidRPr="00422636" w:rsidRDefault="00F26766" w:rsidP="0047050A">
            <w:pPr>
              <w:jc w:val="center"/>
            </w:pPr>
            <w:r w:rsidRPr="00422636">
              <w:t>多选个数</w:t>
            </w:r>
          </w:p>
        </w:tc>
        <w:tc>
          <w:tcPr>
            <w:tcW w:w="1487" w:type="dxa"/>
          </w:tcPr>
          <w:p w:rsidR="00F26766" w:rsidRPr="00422636" w:rsidRDefault="00F26766" w:rsidP="0047050A">
            <w:pPr>
              <w:jc w:val="center"/>
            </w:pPr>
            <w:r w:rsidRPr="00422636">
              <w:t>int</w:t>
            </w:r>
          </w:p>
        </w:tc>
        <w:tc>
          <w:tcPr>
            <w:tcW w:w="1641" w:type="dxa"/>
          </w:tcPr>
          <w:p w:rsidR="00F26766" w:rsidRPr="00422636" w:rsidRDefault="00F26766" w:rsidP="0047050A">
            <w:pPr>
              <w:jc w:val="center"/>
            </w:pP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duoValue</w:t>
            </w:r>
            <w:proofErr w:type="spellEnd"/>
          </w:p>
        </w:tc>
        <w:tc>
          <w:tcPr>
            <w:tcW w:w="1701" w:type="dxa"/>
          </w:tcPr>
          <w:p w:rsidR="00F26766" w:rsidRPr="00422636" w:rsidRDefault="00F26766" w:rsidP="0047050A">
            <w:pPr>
              <w:jc w:val="center"/>
            </w:pPr>
            <w:r w:rsidRPr="00422636">
              <w:t>多选单个分数</w:t>
            </w:r>
          </w:p>
        </w:tc>
        <w:tc>
          <w:tcPr>
            <w:tcW w:w="1487" w:type="dxa"/>
          </w:tcPr>
          <w:p w:rsidR="00F26766" w:rsidRPr="00422636" w:rsidRDefault="00F26766" w:rsidP="0047050A">
            <w:pPr>
              <w:jc w:val="center"/>
            </w:pPr>
            <w:r w:rsidRPr="00422636">
              <w:t>Float</w:t>
            </w:r>
          </w:p>
        </w:tc>
        <w:tc>
          <w:tcPr>
            <w:tcW w:w="1641" w:type="dxa"/>
          </w:tcPr>
          <w:p w:rsidR="00F26766" w:rsidRPr="00422636" w:rsidRDefault="00F26766" w:rsidP="0047050A">
            <w:pPr>
              <w:jc w:val="center"/>
            </w:pP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panNum</w:t>
            </w:r>
            <w:proofErr w:type="spellEnd"/>
          </w:p>
        </w:tc>
        <w:tc>
          <w:tcPr>
            <w:tcW w:w="1701" w:type="dxa"/>
          </w:tcPr>
          <w:p w:rsidR="00F26766" w:rsidRPr="00422636" w:rsidRDefault="00F26766" w:rsidP="0047050A">
            <w:pPr>
              <w:jc w:val="center"/>
            </w:pPr>
            <w:r w:rsidRPr="00422636">
              <w:t>判断个数</w:t>
            </w:r>
          </w:p>
        </w:tc>
        <w:tc>
          <w:tcPr>
            <w:tcW w:w="1487" w:type="dxa"/>
          </w:tcPr>
          <w:p w:rsidR="00F26766" w:rsidRPr="00422636" w:rsidRDefault="00F26766" w:rsidP="0047050A">
            <w:pPr>
              <w:jc w:val="center"/>
            </w:pPr>
            <w:r w:rsidRPr="00422636">
              <w:t>Int</w:t>
            </w:r>
          </w:p>
        </w:tc>
        <w:tc>
          <w:tcPr>
            <w:tcW w:w="1641" w:type="dxa"/>
          </w:tcPr>
          <w:p w:rsidR="00F26766" w:rsidRPr="00422636" w:rsidRDefault="00F26766" w:rsidP="0047050A">
            <w:pPr>
              <w:jc w:val="center"/>
            </w:pP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panValue</w:t>
            </w:r>
            <w:proofErr w:type="spellEnd"/>
          </w:p>
        </w:tc>
        <w:tc>
          <w:tcPr>
            <w:tcW w:w="1701" w:type="dxa"/>
          </w:tcPr>
          <w:p w:rsidR="00F26766" w:rsidRPr="00422636" w:rsidRDefault="00F26766" w:rsidP="0047050A">
            <w:pPr>
              <w:jc w:val="center"/>
            </w:pPr>
            <w:r w:rsidRPr="00422636">
              <w:t>判断单个分数</w:t>
            </w:r>
          </w:p>
        </w:tc>
        <w:tc>
          <w:tcPr>
            <w:tcW w:w="1487" w:type="dxa"/>
          </w:tcPr>
          <w:p w:rsidR="00F26766" w:rsidRPr="00422636" w:rsidRDefault="00F26766" w:rsidP="0047050A">
            <w:pPr>
              <w:jc w:val="center"/>
            </w:pPr>
            <w:r w:rsidRPr="00422636">
              <w:t>Float</w:t>
            </w:r>
          </w:p>
        </w:tc>
        <w:tc>
          <w:tcPr>
            <w:tcW w:w="1641" w:type="dxa"/>
          </w:tcPr>
          <w:p w:rsidR="00F26766" w:rsidRPr="00422636" w:rsidRDefault="00F26766" w:rsidP="0047050A">
            <w:pPr>
              <w:jc w:val="center"/>
            </w:pP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zongValue</w:t>
            </w:r>
            <w:proofErr w:type="spellEnd"/>
          </w:p>
        </w:tc>
        <w:tc>
          <w:tcPr>
            <w:tcW w:w="1701" w:type="dxa"/>
          </w:tcPr>
          <w:p w:rsidR="00F26766" w:rsidRPr="00422636" w:rsidRDefault="00F26766" w:rsidP="0047050A">
            <w:pPr>
              <w:jc w:val="center"/>
            </w:pPr>
            <w:r w:rsidRPr="00422636">
              <w:t>总分数</w:t>
            </w:r>
          </w:p>
        </w:tc>
        <w:tc>
          <w:tcPr>
            <w:tcW w:w="1487" w:type="dxa"/>
          </w:tcPr>
          <w:p w:rsidR="00F26766" w:rsidRPr="00422636" w:rsidRDefault="00F26766" w:rsidP="0047050A">
            <w:pPr>
              <w:jc w:val="center"/>
            </w:pPr>
            <w:r w:rsidRPr="00422636">
              <w:t>Int</w:t>
            </w:r>
          </w:p>
        </w:tc>
        <w:tc>
          <w:tcPr>
            <w:tcW w:w="1641" w:type="dxa"/>
          </w:tcPr>
          <w:p w:rsidR="00F26766" w:rsidRPr="00422636" w:rsidRDefault="00F26766" w:rsidP="0047050A">
            <w:pPr>
              <w:jc w:val="center"/>
            </w:pPr>
            <w:r w:rsidRPr="00422636">
              <w:t>Not null</w:t>
            </w: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courseId</w:t>
            </w:r>
            <w:proofErr w:type="spellEnd"/>
          </w:p>
        </w:tc>
        <w:tc>
          <w:tcPr>
            <w:tcW w:w="1701" w:type="dxa"/>
          </w:tcPr>
          <w:p w:rsidR="00F26766" w:rsidRPr="00422636" w:rsidRDefault="00F26766" w:rsidP="0047050A">
            <w:pPr>
              <w:jc w:val="center"/>
            </w:pPr>
            <w:r w:rsidRPr="00422636">
              <w:t>课程</w:t>
            </w:r>
            <w:r w:rsidRPr="00422636">
              <w:t>ID</w:t>
            </w:r>
          </w:p>
        </w:tc>
        <w:tc>
          <w:tcPr>
            <w:tcW w:w="1487" w:type="dxa"/>
          </w:tcPr>
          <w:p w:rsidR="00F26766" w:rsidRPr="00422636" w:rsidRDefault="00F26766" w:rsidP="0047050A">
            <w:pPr>
              <w:jc w:val="center"/>
            </w:pPr>
            <w:r w:rsidRPr="00422636">
              <w:t>Int</w:t>
            </w:r>
          </w:p>
        </w:tc>
        <w:tc>
          <w:tcPr>
            <w:tcW w:w="1641" w:type="dxa"/>
          </w:tcPr>
          <w:p w:rsidR="00F26766" w:rsidRPr="00422636" w:rsidRDefault="00F26766" w:rsidP="0047050A">
            <w:pPr>
              <w:jc w:val="center"/>
            </w:pPr>
            <w:r w:rsidRPr="00422636">
              <w:t>Not null</w:t>
            </w:r>
          </w:p>
        </w:tc>
        <w:tc>
          <w:tcPr>
            <w:tcW w:w="160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teacherId</w:t>
            </w:r>
            <w:proofErr w:type="spellEnd"/>
          </w:p>
        </w:tc>
        <w:tc>
          <w:tcPr>
            <w:tcW w:w="1701" w:type="dxa"/>
          </w:tcPr>
          <w:p w:rsidR="00F26766" w:rsidRPr="00422636" w:rsidRDefault="00F26766" w:rsidP="0047050A">
            <w:pPr>
              <w:jc w:val="center"/>
            </w:pPr>
            <w:r w:rsidRPr="00422636">
              <w:t>教师</w:t>
            </w:r>
            <w:r w:rsidRPr="00422636">
              <w:t>ID</w:t>
            </w:r>
          </w:p>
        </w:tc>
        <w:tc>
          <w:tcPr>
            <w:tcW w:w="1487" w:type="dxa"/>
          </w:tcPr>
          <w:p w:rsidR="00F26766" w:rsidRPr="00422636" w:rsidRDefault="00F26766" w:rsidP="0047050A">
            <w:pPr>
              <w:jc w:val="center"/>
            </w:pPr>
            <w:r w:rsidRPr="00422636">
              <w:t>Int</w:t>
            </w:r>
          </w:p>
        </w:tc>
        <w:tc>
          <w:tcPr>
            <w:tcW w:w="1641" w:type="dxa"/>
          </w:tcPr>
          <w:p w:rsidR="00F26766" w:rsidRPr="00422636" w:rsidRDefault="00F26766" w:rsidP="0047050A">
            <w:pPr>
              <w:jc w:val="center"/>
            </w:pPr>
            <w:r w:rsidRPr="00422636">
              <w:t>Not null</w:t>
            </w:r>
          </w:p>
        </w:tc>
        <w:tc>
          <w:tcPr>
            <w:tcW w:w="1600" w:type="dxa"/>
          </w:tcPr>
          <w:p w:rsidR="00F26766" w:rsidRPr="00422636" w:rsidRDefault="00F26766" w:rsidP="0047050A">
            <w:pPr>
              <w:jc w:val="center"/>
            </w:pPr>
          </w:p>
        </w:tc>
      </w:tr>
    </w:tbl>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4.19 </w:t>
      </w:r>
      <w:r w:rsidRPr="00422636">
        <w:rPr>
          <w:rFonts w:ascii="Times New Roman" w:hAnsi="Times New Roman"/>
        </w:rPr>
        <w:t>教学项目信息表</w:t>
      </w:r>
      <w:r w:rsidRPr="00422636">
        <w:rPr>
          <w:rFonts w:ascii="Times New Roman" w:hAnsi="Times New Roman"/>
        </w:rPr>
        <w:t xml:space="preserve"> </w:t>
      </w:r>
      <w:r w:rsidRPr="00422636">
        <w:rPr>
          <w:rFonts w:ascii="Times New Roman" w:hAnsi="Times New Roman"/>
        </w:rPr>
        <w:t>：</w:t>
      </w:r>
      <w:proofErr w:type="spellStart"/>
      <w:r w:rsidRPr="00422636">
        <w:rPr>
          <w:rFonts w:ascii="Times New Roman" w:hAnsi="Times New Roman"/>
        </w:rPr>
        <w:t>teachproject_t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701"/>
        <w:gridCol w:w="1487"/>
        <w:gridCol w:w="1596"/>
        <w:gridCol w:w="1645"/>
      </w:tblGrid>
      <w:tr w:rsidR="00F26766" w:rsidRPr="00422636" w:rsidTr="0047050A">
        <w:trPr>
          <w:jc w:val="center"/>
        </w:trPr>
        <w:tc>
          <w:tcPr>
            <w:tcW w:w="1418" w:type="dxa"/>
            <w:shd w:val="clear" w:color="auto" w:fill="E0E0E0"/>
          </w:tcPr>
          <w:p w:rsidR="00F26766" w:rsidRPr="00422636" w:rsidRDefault="00F26766" w:rsidP="0047050A">
            <w:pPr>
              <w:jc w:val="center"/>
            </w:pPr>
            <w:r w:rsidRPr="00422636">
              <w:t>列名</w:t>
            </w:r>
          </w:p>
        </w:tc>
        <w:tc>
          <w:tcPr>
            <w:tcW w:w="1701" w:type="dxa"/>
            <w:shd w:val="clear" w:color="auto" w:fill="E0E0E0"/>
          </w:tcPr>
          <w:p w:rsidR="00F26766" w:rsidRPr="00422636" w:rsidRDefault="00F26766" w:rsidP="0047050A">
            <w:pPr>
              <w:jc w:val="center"/>
            </w:pPr>
            <w:r w:rsidRPr="00422636">
              <w:t>中文名</w:t>
            </w:r>
          </w:p>
        </w:tc>
        <w:tc>
          <w:tcPr>
            <w:tcW w:w="1487" w:type="dxa"/>
            <w:shd w:val="clear" w:color="auto" w:fill="E0E0E0"/>
          </w:tcPr>
          <w:p w:rsidR="00F26766" w:rsidRPr="00422636" w:rsidRDefault="00F26766" w:rsidP="0047050A">
            <w:pPr>
              <w:jc w:val="center"/>
            </w:pPr>
            <w:r w:rsidRPr="00422636">
              <w:t>类型</w:t>
            </w:r>
          </w:p>
        </w:tc>
        <w:tc>
          <w:tcPr>
            <w:tcW w:w="1596" w:type="dxa"/>
            <w:shd w:val="clear" w:color="auto" w:fill="E0E0E0"/>
          </w:tcPr>
          <w:p w:rsidR="00F26766" w:rsidRPr="00422636" w:rsidRDefault="00F26766" w:rsidP="0047050A">
            <w:pPr>
              <w:jc w:val="center"/>
            </w:pPr>
            <w:r w:rsidRPr="00422636">
              <w:t>标注</w:t>
            </w:r>
          </w:p>
        </w:tc>
        <w:tc>
          <w:tcPr>
            <w:tcW w:w="1645" w:type="dxa"/>
            <w:shd w:val="clear" w:color="auto" w:fill="E0E0E0"/>
          </w:tcPr>
          <w:p w:rsidR="00F26766" w:rsidRPr="00422636" w:rsidRDefault="00F26766" w:rsidP="0047050A">
            <w:pPr>
              <w:jc w:val="center"/>
            </w:pPr>
            <w:r w:rsidRPr="00422636">
              <w:t>备注</w:t>
            </w:r>
          </w:p>
        </w:tc>
      </w:tr>
      <w:tr w:rsidR="00F26766" w:rsidRPr="00422636" w:rsidTr="0047050A">
        <w:trPr>
          <w:jc w:val="center"/>
        </w:trPr>
        <w:tc>
          <w:tcPr>
            <w:tcW w:w="1418" w:type="dxa"/>
          </w:tcPr>
          <w:p w:rsidR="00F26766" w:rsidRPr="00422636" w:rsidRDefault="00F26766" w:rsidP="0047050A">
            <w:pPr>
              <w:jc w:val="center"/>
            </w:pPr>
            <w:proofErr w:type="spellStart"/>
            <w:r w:rsidRPr="00422636">
              <w:t>tpId</w:t>
            </w:r>
            <w:proofErr w:type="spellEnd"/>
          </w:p>
        </w:tc>
        <w:tc>
          <w:tcPr>
            <w:tcW w:w="1701" w:type="dxa"/>
          </w:tcPr>
          <w:p w:rsidR="00F26766" w:rsidRPr="00422636" w:rsidRDefault="00F26766" w:rsidP="0047050A">
            <w:pPr>
              <w:jc w:val="center"/>
            </w:pPr>
            <w:r w:rsidRPr="00422636">
              <w:t>项目</w:t>
            </w:r>
            <w:r w:rsidRPr="00422636">
              <w:t>ID</w:t>
            </w:r>
          </w:p>
        </w:tc>
        <w:tc>
          <w:tcPr>
            <w:tcW w:w="1487" w:type="dxa"/>
          </w:tcPr>
          <w:p w:rsidR="00F26766" w:rsidRPr="00422636" w:rsidRDefault="00F26766" w:rsidP="0047050A">
            <w:pPr>
              <w:jc w:val="center"/>
            </w:pPr>
            <w:r w:rsidRPr="00422636">
              <w:t>int</w:t>
            </w:r>
          </w:p>
        </w:tc>
        <w:tc>
          <w:tcPr>
            <w:tcW w:w="1596" w:type="dxa"/>
          </w:tcPr>
          <w:p w:rsidR="00F26766" w:rsidRPr="00422636" w:rsidRDefault="00F26766" w:rsidP="0047050A">
            <w:pPr>
              <w:jc w:val="center"/>
            </w:pPr>
            <w:r w:rsidRPr="00422636">
              <w:t>主键</w:t>
            </w:r>
          </w:p>
        </w:tc>
        <w:tc>
          <w:tcPr>
            <w:tcW w:w="164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tptitle</w:t>
            </w:r>
            <w:proofErr w:type="spellEnd"/>
          </w:p>
        </w:tc>
        <w:tc>
          <w:tcPr>
            <w:tcW w:w="1701" w:type="dxa"/>
          </w:tcPr>
          <w:p w:rsidR="00F26766" w:rsidRPr="00422636" w:rsidRDefault="00F26766" w:rsidP="0047050A">
            <w:pPr>
              <w:jc w:val="center"/>
            </w:pPr>
            <w:r w:rsidRPr="00422636">
              <w:t>项目名称</w:t>
            </w:r>
          </w:p>
        </w:tc>
        <w:tc>
          <w:tcPr>
            <w:tcW w:w="1487" w:type="dxa"/>
          </w:tcPr>
          <w:p w:rsidR="00F26766" w:rsidRPr="00422636" w:rsidRDefault="00F26766" w:rsidP="0047050A">
            <w:pPr>
              <w:jc w:val="center"/>
            </w:pPr>
            <w:r w:rsidRPr="00422636">
              <w:t>Varchar(50)</w:t>
            </w:r>
          </w:p>
        </w:tc>
        <w:tc>
          <w:tcPr>
            <w:tcW w:w="1596" w:type="dxa"/>
          </w:tcPr>
          <w:p w:rsidR="00F26766" w:rsidRPr="00422636" w:rsidRDefault="00F26766" w:rsidP="0047050A">
            <w:pPr>
              <w:jc w:val="center"/>
            </w:pPr>
            <w:r w:rsidRPr="00422636">
              <w:t>Not null</w:t>
            </w:r>
          </w:p>
        </w:tc>
        <w:tc>
          <w:tcPr>
            <w:tcW w:w="164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tpinfo</w:t>
            </w:r>
            <w:proofErr w:type="spellEnd"/>
          </w:p>
        </w:tc>
        <w:tc>
          <w:tcPr>
            <w:tcW w:w="1701" w:type="dxa"/>
          </w:tcPr>
          <w:p w:rsidR="00F26766" w:rsidRPr="00422636" w:rsidRDefault="00F26766" w:rsidP="0047050A">
            <w:pPr>
              <w:jc w:val="center"/>
            </w:pPr>
            <w:r w:rsidRPr="00422636">
              <w:t>项目信息</w:t>
            </w:r>
          </w:p>
        </w:tc>
        <w:tc>
          <w:tcPr>
            <w:tcW w:w="1487" w:type="dxa"/>
          </w:tcPr>
          <w:p w:rsidR="00F26766" w:rsidRPr="00422636" w:rsidRDefault="00F26766" w:rsidP="0047050A">
            <w:pPr>
              <w:jc w:val="center"/>
            </w:pPr>
            <w:r w:rsidRPr="00422636">
              <w:t>Varchar(500)</w:t>
            </w:r>
          </w:p>
        </w:tc>
        <w:tc>
          <w:tcPr>
            <w:tcW w:w="1596" w:type="dxa"/>
          </w:tcPr>
          <w:p w:rsidR="00F26766" w:rsidRPr="00422636" w:rsidRDefault="00F26766" w:rsidP="0047050A">
            <w:pPr>
              <w:jc w:val="center"/>
            </w:pPr>
            <w:r w:rsidRPr="00422636">
              <w:t>Not null</w:t>
            </w:r>
          </w:p>
        </w:tc>
        <w:tc>
          <w:tcPr>
            <w:tcW w:w="164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tpdate</w:t>
            </w:r>
            <w:proofErr w:type="spellEnd"/>
          </w:p>
        </w:tc>
        <w:tc>
          <w:tcPr>
            <w:tcW w:w="1701" w:type="dxa"/>
          </w:tcPr>
          <w:p w:rsidR="00F26766" w:rsidRPr="00422636" w:rsidRDefault="00F26766" w:rsidP="0047050A">
            <w:pPr>
              <w:jc w:val="center"/>
            </w:pPr>
            <w:r w:rsidRPr="00422636">
              <w:t>项目发布时间</w:t>
            </w:r>
          </w:p>
        </w:tc>
        <w:tc>
          <w:tcPr>
            <w:tcW w:w="1487" w:type="dxa"/>
          </w:tcPr>
          <w:p w:rsidR="00F26766" w:rsidRPr="00422636" w:rsidRDefault="00F26766" w:rsidP="0047050A">
            <w:pPr>
              <w:jc w:val="center"/>
            </w:pPr>
            <w:r w:rsidRPr="00422636">
              <w:t>Date</w:t>
            </w:r>
          </w:p>
        </w:tc>
        <w:tc>
          <w:tcPr>
            <w:tcW w:w="1596" w:type="dxa"/>
          </w:tcPr>
          <w:p w:rsidR="00F26766" w:rsidRPr="00422636" w:rsidRDefault="00F26766" w:rsidP="0047050A">
            <w:pPr>
              <w:jc w:val="center"/>
            </w:pPr>
            <w:r w:rsidRPr="00422636">
              <w:t>Not null</w:t>
            </w:r>
          </w:p>
        </w:tc>
        <w:tc>
          <w:tcPr>
            <w:tcW w:w="164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tpimg</w:t>
            </w:r>
            <w:proofErr w:type="spellEnd"/>
          </w:p>
        </w:tc>
        <w:tc>
          <w:tcPr>
            <w:tcW w:w="1701" w:type="dxa"/>
          </w:tcPr>
          <w:p w:rsidR="00F26766" w:rsidRPr="00422636" w:rsidRDefault="00F26766" w:rsidP="0047050A">
            <w:pPr>
              <w:jc w:val="center"/>
            </w:pPr>
            <w:r w:rsidRPr="00422636">
              <w:t>项目图片</w:t>
            </w:r>
          </w:p>
        </w:tc>
        <w:tc>
          <w:tcPr>
            <w:tcW w:w="1487" w:type="dxa"/>
          </w:tcPr>
          <w:p w:rsidR="00F26766" w:rsidRPr="00422636" w:rsidRDefault="00F26766" w:rsidP="0047050A">
            <w:pPr>
              <w:jc w:val="center"/>
            </w:pPr>
            <w:r w:rsidRPr="00422636">
              <w:t>Varchar(100)</w:t>
            </w:r>
          </w:p>
        </w:tc>
        <w:tc>
          <w:tcPr>
            <w:tcW w:w="1596" w:type="dxa"/>
          </w:tcPr>
          <w:p w:rsidR="00F26766" w:rsidRPr="00422636" w:rsidRDefault="00F26766" w:rsidP="0047050A">
            <w:pPr>
              <w:jc w:val="center"/>
            </w:pPr>
            <w:r w:rsidRPr="00422636">
              <w:t>Not null</w:t>
            </w:r>
          </w:p>
        </w:tc>
        <w:tc>
          <w:tcPr>
            <w:tcW w:w="164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tpfile</w:t>
            </w:r>
            <w:proofErr w:type="spellEnd"/>
          </w:p>
        </w:tc>
        <w:tc>
          <w:tcPr>
            <w:tcW w:w="1701" w:type="dxa"/>
          </w:tcPr>
          <w:p w:rsidR="00F26766" w:rsidRPr="00422636" w:rsidRDefault="00F26766" w:rsidP="0047050A">
            <w:pPr>
              <w:jc w:val="center"/>
            </w:pPr>
            <w:r w:rsidRPr="00422636">
              <w:t>项目文件</w:t>
            </w:r>
          </w:p>
        </w:tc>
        <w:tc>
          <w:tcPr>
            <w:tcW w:w="1487" w:type="dxa"/>
          </w:tcPr>
          <w:p w:rsidR="00F26766" w:rsidRPr="00422636" w:rsidRDefault="00F26766" w:rsidP="0047050A">
            <w:pPr>
              <w:jc w:val="center"/>
            </w:pPr>
            <w:r w:rsidRPr="00422636">
              <w:t>Varchar(100)</w:t>
            </w:r>
          </w:p>
        </w:tc>
        <w:tc>
          <w:tcPr>
            <w:tcW w:w="1596" w:type="dxa"/>
          </w:tcPr>
          <w:p w:rsidR="00F26766" w:rsidRPr="00422636" w:rsidRDefault="00F26766" w:rsidP="0047050A">
            <w:pPr>
              <w:jc w:val="center"/>
            </w:pPr>
            <w:r w:rsidRPr="00422636">
              <w:t>Not null</w:t>
            </w:r>
          </w:p>
        </w:tc>
        <w:tc>
          <w:tcPr>
            <w:tcW w:w="164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teacherId</w:t>
            </w:r>
            <w:proofErr w:type="spellEnd"/>
          </w:p>
        </w:tc>
        <w:tc>
          <w:tcPr>
            <w:tcW w:w="1701" w:type="dxa"/>
          </w:tcPr>
          <w:p w:rsidR="00F26766" w:rsidRPr="00422636" w:rsidRDefault="00F26766" w:rsidP="0047050A">
            <w:pPr>
              <w:jc w:val="center"/>
            </w:pPr>
            <w:r w:rsidRPr="00422636">
              <w:t>发布老师</w:t>
            </w:r>
          </w:p>
        </w:tc>
        <w:tc>
          <w:tcPr>
            <w:tcW w:w="1487" w:type="dxa"/>
          </w:tcPr>
          <w:p w:rsidR="00F26766" w:rsidRPr="00422636" w:rsidRDefault="00F26766" w:rsidP="0047050A">
            <w:pPr>
              <w:jc w:val="center"/>
            </w:pPr>
            <w:r w:rsidRPr="00422636">
              <w:t>Int</w:t>
            </w:r>
          </w:p>
        </w:tc>
        <w:tc>
          <w:tcPr>
            <w:tcW w:w="1596" w:type="dxa"/>
          </w:tcPr>
          <w:p w:rsidR="00F26766" w:rsidRPr="00422636" w:rsidRDefault="00F26766" w:rsidP="0047050A">
            <w:pPr>
              <w:jc w:val="center"/>
            </w:pPr>
            <w:r w:rsidRPr="00422636">
              <w:t>Not null</w:t>
            </w:r>
          </w:p>
        </w:tc>
        <w:tc>
          <w:tcPr>
            <w:tcW w:w="164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courseId</w:t>
            </w:r>
            <w:proofErr w:type="spellEnd"/>
          </w:p>
        </w:tc>
        <w:tc>
          <w:tcPr>
            <w:tcW w:w="1701" w:type="dxa"/>
          </w:tcPr>
          <w:p w:rsidR="00F26766" w:rsidRPr="00422636" w:rsidRDefault="00F26766" w:rsidP="0047050A">
            <w:pPr>
              <w:jc w:val="center"/>
            </w:pPr>
            <w:r w:rsidRPr="00422636">
              <w:t>课程</w:t>
            </w:r>
            <w:r w:rsidRPr="00422636">
              <w:t>ID</w:t>
            </w:r>
          </w:p>
        </w:tc>
        <w:tc>
          <w:tcPr>
            <w:tcW w:w="1487" w:type="dxa"/>
          </w:tcPr>
          <w:p w:rsidR="00F26766" w:rsidRPr="00422636" w:rsidRDefault="00F26766" w:rsidP="0047050A">
            <w:pPr>
              <w:jc w:val="center"/>
            </w:pPr>
            <w:r w:rsidRPr="00422636">
              <w:t>Int</w:t>
            </w:r>
          </w:p>
        </w:tc>
        <w:tc>
          <w:tcPr>
            <w:tcW w:w="1596" w:type="dxa"/>
          </w:tcPr>
          <w:p w:rsidR="00F26766" w:rsidRPr="00422636" w:rsidRDefault="00F26766" w:rsidP="0047050A">
            <w:pPr>
              <w:jc w:val="center"/>
            </w:pPr>
            <w:r w:rsidRPr="00422636">
              <w:t>Not null</w:t>
            </w:r>
          </w:p>
        </w:tc>
        <w:tc>
          <w:tcPr>
            <w:tcW w:w="1645" w:type="dxa"/>
          </w:tcPr>
          <w:p w:rsidR="00F26766" w:rsidRPr="00422636" w:rsidRDefault="00F26766" w:rsidP="0047050A">
            <w:pPr>
              <w:jc w:val="center"/>
            </w:pPr>
          </w:p>
        </w:tc>
      </w:tr>
    </w:tbl>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4.20 </w:t>
      </w:r>
      <w:r w:rsidRPr="00422636">
        <w:rPr>
          <w:rFonts w:ascii="Times New Roman" w:hAnsi="Times New Roman"/>
        </w:rPr>
        <w:t>学生作品信息表</w:t>
      </w:r>
      <w:r w:rsidRPr="00422636">
        <w:rPr>
          <w:rFonts w:ascii="Times New Roman" w:hAnsi="Times New Roman"/>
        </w:rPr>
        <w:t xml:space="preserve"> </w:t>
      </w:r>
      <w:r w:rsidRPr="00422636">
        <w:rPr>
          <w:rFonts w:ascii="Times New Roman" w:hAnsi="Times New Roman"/>
        </w:rPr>
        <w:t>：</w:t>
      </w:r>
      <w:proofErr w:type="spellStart"/>
      <w:r w:rsidRPr="00422636">
        <w:rPr>
          <w:rFonts w:ascii="Times New Roman" w:hAnsi="Times New Roman"/>
        </w:rPr>
        <w:t>stuproject_t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701"/>
        <w:gridCol w:w="1487"/>
        <w:gridCol w:w="1611"/>
        <w:gridCol w:w="1630"/>
      </w:tblGrid>
      <w:tr w:rsidR="00F26766" w:rsidRPr="00422636" w:rsidTr="0047050A">
        <w:trPr>
          <w:jc w:val="center"/>
        </w:trPr>
        <w:tc>
          <w:tcPr>
            <w:tcW w:w="1418" w:type="dxa"/>
            <w:shd w:val="clear" w:color="auto" w:fill="E0E0E0"/>
          </w:tcPr>
          <w:p w:rsidR="00F26766" w:rsidRPr="00422636" w:rsidRDefault="00F26766" w:rsidP="0047050A">
            <w:pPr>
              <w:jc w:val="center"/>
            </w:pPr>
            <w:r w:rsidRPr="00422636">
              <w:lastRenderedPageBreak/>
              <w:t>列名</w:t>
            </w:r>
          </w:p>
        </w:tc>
        <w:tc>
          <w:tcPr>
            <w:tcW w:w="1701" w:type="dxa"/>
            <w:shd w:val="clear" w:color="auto" w:fill="E0E0E0"/>
          </w:tcPr>
          <w:p w:rsidR="00F26766" w:rsidRPr="00422636" w:rsidRDefault="00F26766" w:rsidP="0047050A">
            <w:pPr>
              <w:jc w:val="center"/>
            </w:pPr>
            <w:r w:rsidRPr="00422636">
              <w:t>中文名</w:t>
            </w:r>
          </w:p>
        </w:tc>
        <w:tc>
          <w:tcPr>
            <w:tcW w:w="1487" w:type="dxa"/>
            <w:shd w:val="clear" w:color="auto" w:fill="E0E0E0"/>
          </w:tcPr>
          <w:p w:rsidR="00F26766" w:rsidRPr="00422636" w:rsidRDefault="00F26766" w:rsidP="0047050A">
            <w:pPr>
              <w:jc w:val="center"/>
            </w:pPr>
            <w:r w:rsidRPr="00422636">
              <w:t>类型</w:t>
            </w:r>
          </w:p>
        </w:tc>
        <w:tc>
          <w:tcPr>
            <w:tcW w:w="1611" w:type="dxa"/>
            <w:shd w:val="clear" w:color="auto" w:fill="E0E0E0"/>
          </w:tcPr>
          <w:p w:rsidR="00F26766" w:rsidRPr="00422636" w:rsidRDefault="00F26766" w:rsidP="0047050A">
            <w:pPr>
              <w:jc w:val="center"/>
            </w:pPr>
            <w:r w:rsidRPr="00422636">
              <w:t>标注</w:t>
            </w:r>
          </w:p>
        </w:tc>
        <w:tc>
          <w:tcPr>
            <w:tcW w:w="1630" w:type="dxa"/>
            <w:shd w:val="clear" w:color="auto" w:fill="E0E0E0"/>
          </w:tcPr>
          <w:p w:rsidR="00F26766" w:rsidRPr="00422636" w:rsidRDefault="00F26766" w:rsidP="0047050A">
            <w:pPr>
              <w:jc w:val="center"/>
            </w:pPr>
            <w:r w:rsidRPr="00422636">
              <w:t>备注</w:t>
            </w:r>
          </w:p>
        </w:tc>
      </w:tr>
      <w:tr w:rsidR="00F26766" w:rsidRPr="00422636" w:rsidTr="0047050A">
        <w:trPr>
          <w:jc w:val="center"/>
        </w:trPr>
        <w:tc>
          <w:tcPr>
            <w:tcW w:w="1418" w:type="dxa"/>
          </w:tcPr>
          <w:p w:rsidR="00F26766" w:rsidRPr="00422636" w:rsidRDefault="00F26766" w:rsidP="0047050A">
            <w:pPr>
              <w:jc w:val="center"/>
            </w:pPr>
            <w:proofErr w:type="spellStart"/>
            <w:r w:rsidRPr="00422636">
              <w:t>spId</w:t>
            </w:r>
            <w:proofErr w:type="spellEnd"/>
          </w:p>
        </w:tc>
        <w:tc>
          <w:tcPr>
            <w:tcW w:w="1701" w:type="dxa"/>
          </w:tcPr>
          <w:p w:rsidR="00F26766" w:rsidRPr="00422636" w:rsidRDefault="00F26766" w:rsidP="0047050A">
            <w:pPr>
              <w:jc w:val="center"/>
            </w:pPr>
            <w:r w:rsidRPr="00422636">
              <w:t>项目</w:t>
            </w:r>
            <w:r w:rsidRPr="00422636">
              <w:t>ID</w:t>
            </w:r>
          </w:p>
        </w:tc>
        <w:tc>
          <w:tcPr>
            <w:tcW w:w="1487" w:type="dxa"/>
          </w:tcPr>
          <w:p w:rsidR="00F26766" w:rsidRPr="00422636" w:rsidRDefault="00F26766" w:rsidP="0047050A">
            <w:pPr>
              <w:jc w:val="center"/>
            </w:pPr>
            <w:r w:rsidRPr="00422636">
              <w:t>int</w:t>
            </w:r>
          </w:p>
        </w:tc>
        <w:tc>
          <w:tcPr>
            <w:tcW w:w="1611" w:type="dxa"/>
          </w:tcPr>
          <w:p w:rsidR="00F26766" w:rsidRPr="00422636" w:rsidRDefault="00F26766" w:rsidP="0047050A">
            <w:pPr>
              <w:jc w:val="center"/>
            </w:pPr>
            <w:r w:rsidRPr="00422636">
              <w:t>主键</w:t>
            </w:r>
          </w:p>
        </w:tc>
        <w:tc>
          <w:tcPr>
            <w:tcW w:w="163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sptitle</w:t>
            </w:r>
            <w:proofErr w:type="spellEnd"/>
          </w:p>
        </w:tc>
        <w:tc>
          <w:tcPr>
            <w:tcW w:w="1701" w:type="dxa"/>
          </w:tcPr>
          <w:p w:rsidR="00F26766" w:rsidRPr="00422636" w:rsidRDefault="00F26766" w:rsidP="0047050A">
            <w:pPr>
              <w:jc w:val="center"/>
            </w:pPr>
            <w:r w:rsidRPr="00422636">
              <w:t>项目名称</w:t>
            </w:r>
          </w:p>
        </w:tc>
        <w:tc>
          <w:tcPr>
            <w:tcW w:w="1487" w:type="dxa"/>
          </w:tcPr>
          <w:p w:rsidR="00F26766" w:rsidRPr="00422636" w:rsidRDefault="00F26766" w:rsidP="0047050A">
            <w:pPr>
              <w:jc w:val="center"/>
            </w:pPr>
            <w:r w:rsidRPr="00422636">
              <w:t>Varchar(50)</w:t>
            </w:r>
          </w:p>
        </w:tc>
        <w:tc>
          <w:tcPr>
            <w:tcW w:w="1611" w:type="dxa"/>
          </w:tcPr>
          <w:p w:rsidR="00F26766" w:rsidRPr="00422636" w:rsidRDefault="00F26766" w:rsidP="0047050A">
            <w:pPr>
              <w:jc w:val="center"/>
            </w:pPr>
            <w:r w:rsidRPr="00422636">
              <w:t>Not null</w:t>
            </w:r>
          </w:p>
        </w:tc>
        <w:tc>
          <w:tcPr>
            <w:tcW w:w="163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spinfo</w:t>
            </w:r>
            <w:proofErr w:type="spellEnd"/>
          </w:p>
        </w:tc>
        <w:tc>
          <w:tcPr>
            <w:tcW w:w="1701" w:type="dxa"/>
          </w:tcPr>
          <w:p w:rsidR="00F26766" w:rsidRPr="00422636" w:rsidRDefault="00F26766" w:rsidP="0047050A">
            <w:pPr>
              <w:jc w:val="center"/>
            </w:pPr>
            <w:r w:rsidRPr="00422636">
              <w:t>项目信息</w:t>
            </w:r>
          </w:p>
        </w:tc>
        <w:tc>
          <w:tcPr>
            <w:tcW w:w="1487" w:type="dxa"/>
          </w:tcPr>
          <w:p w:rsidR="00F26766" w:rsidRPr="00422636" w:rsidRDefault="00F26766" w:rsidP="0047050A">
            <w:pPr>
              <w:jc w:val="center"/>
            </w:pPr>
            <w:r w:rsidRPr="00422636">
              <w:t>Varchar(500)</w:t>
            </w:r>
          </w:p>
        </w:tc>
        <w:tc>
          <w:tcPr>
            <w:tcW w:w="1611" w:type="dxa"/>
          </w:tcPr>
          <w:p w:rsidR="00F26766" w:rsidRPr="00422636" w:rsidRDefault="00F26766" w:rsidP="0047050A">
            <w:pPr>
              <w:jc w:val="center"/>
            </w:pPr>
            <w:r w:rsidRPr="00422636">
              <w:t>Not null</w:t>
            </w:r>
          </w:p>
        </w:tc>
        <w:tc>
          <w:tcPr>
            <w:tcW w:w="163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spdate</w:t>
            </w:r>
            <w:proofErr w:type="spellEnd"/>
          </w:p>
        </w:tc>
        <w:tc>
          <w:tcPr>
            <w:tcW w:w="1701" w:type="dxa"/>
          </w:tcPr>
          <w:p w:rsidR="00F26766" w:rsidRPr="00422636" w:rsidRDefault="00F26766" w:rsidP="0047050A">
            <w:pPr>
              <w:jc w:val="center"/>
            </w:pPr>
            <w:r w:rsidRPr="00422636">
              <w:t>项目发布时间</w:t>
            </w:r>
          </w:p>
        </w:tc>
        <w:tc>
          <w:tcPr>
            <w:tcW w:w="1487" w:type="dxa"/>
          </w:tcPr>
          <w:p w:rsidR="00F26766" w:rsidRPr="00422636" w:rsidRDefault="00F26766" w:rsidP="0047050A">
            <w:pPr>
              <w:jc w:val="center"/>
            </w:pPr>
            <w:r w:rsidRPr="00422636">
              <w:t>Date</w:t>
            </w:r>
          </w:p>
        </w:tc>
        <w:tc>
          <w:tcPr>
            <w:tcW w:w="1611" w:type="dxa"/>
          </w:tcPr>
          <w:p w:rsidR="00F26766" w:rsidRPr="00422636" w:rsidRDefault="00F26766" w:rsidP="0047050A">
            <w:pPr>
              <w:jc w:val="center"/>
            </w:pPr>
            <w:r w:rsidRPr="00422636">
              <w:t>Not null</w:t>
            </w:r>
          </w:p>
        </w:tc>
        <w:tc>
          <w:tcPr>
            <w:tcW w:w="163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spimg</w:t>
            </w:r>
            <w:proofErr w:type="spellEnd"/>
          </w:p>
        </w:tc>
        <w:tc>
          <w:tcPr>
            <w:tcW w:w="1701" w:type="dxa"/>
          </w:tcPr>
          <w:p w:rsidR="00F26766" w:rsidRPr="00422636" w:rsidRDefault="00F26766" w:rsidP="0047050A">
            <w:pPr>
              <w:jc w:val="center"/>
            </w:pPr>
            <w:r w:rsidRPr="00422636">
              <w:t>项目图片</w:t>
            </w:r>
          </w:p>
        </w:tc>
        <w:tc>
          <w:tcPr>
            <w:tcW w:w="1487" w:type="dxa"/>
          </w:tcPr>
          <w:p w:rsidR="00F26766" w:rsidRPr="00422636" w:rsidRDefault="00F26766" w:rsidP="0047050A">
            <w:pPr>
              <w:jc w:val="center"/>
            </w:pPr>
            <w:r w:rsidRPr="00422636">
              <w:t>Varchar(100)</w:t>
            </w:r>
          </w:p>
        </w:tc>
        <w:tc>
          <w:tcPr>
            <w:tcW w:w="1611" w:type="dxa"/>
          </w:tcPr>
          <w:p w:rsidR="00F26766" w:rsidRPr="00422636" w:rsidRDefault="00F26766" w:rsidP="0047050A">
            <w:pPr>
              <w:jc w:val="center"/>
            </w:pPr>
            <w:r w:rsidRPr="00422636">
              <w:t>Not null</w:t>
            </w:r>
          </w:p>
        </w:tc>
        <w:tc>
          <w:tcPr>
            <w:tcW w:w="1630" w:type="dxa"/>
          </w:tcPr>
          <w:p w:rsidR="00F26766" w:rsidRPr="00422636" w:rsidRDefault="00F26766" w:rsidP="0047050A"/>
        </w:tc>
      </w:tr>
      <w:tr w:rsidR="00F26766" w:rsidRPr="00422636" w:rsidTr="0047050A">
        <w:trPr>
          <w:jc w:val="center"/>
        </w:trPr>
        <w:tc>
          <w:tcPr>
            <w:tcW w:w="1418" w:type="dxa"/>
          </w:tcPr>
          <w:p w:rsidR="00F26766" w:rsidRPr="00422636" w:rsidRDefault="00F26766" w:rsidP="0047050A">
            <w:pPr>
              <w:jc w:val="center"/>
            </w:pPr>
            <w:proofErr w:type="spellStart"/>
            <w:r w:rsidRPr="00422636">
              <w:t>spfile</w:t>
            </w:r>
            <w:proofErr w:type="spellEnd"/>
          </w:p>
        </w:tc>
        <w:tc>
          <w:tcPr>
            <w:tcW w:w="1701" w:type="dxa"/>
          </w:tcPr>
          <w:p w:rsidR="00F26766" w:rsidRPr="00422636" w:rsidRDefault="00F26766" w:rsidP="0047050A">
            <w:pPr>
              <w:jc w:val="center"/>
            </w:pPr>
            <w:r w:rsidRPr="00422636">
              <w:t>项目文件</w:t>
            </w:r>
          </w:p>
        </w:tc>
        <w:tc>
          <w:tcPr>
            <w:tcW w:w="1487" w:type="dxa"/>
          </w:tcPr>
          <w:p w:rsidR="00F26766" w:rsidRPr="00422636" w:rsidRDefault="00F26766" w:rsidP="0047050A">
            <w:pPr>
              <w:jc w:val="center"/>
            </w:pPr>
            <w:r w:rsidRPr="00422636">
              <w:t>Varchar(100)</w:t>
            </w:r>
          </w:p>
        </w:tc>
        <w:tc>
          <w:tcPr>
            <w:tcW w:w="1611" w:type="dxa"/>
          </w:tcPr>
          <w:p w:rsidR="00F26766" w:rsidRPr="00422636" w:rsidRDefault="00F26766" w:rsidP="0047050A">
            <w:pPr>
              <w:jc w:val="center"/>
            </w:pPr>
            <w:r w:rsidRPr="00422636">
              <w:t>Not null</w:t>
            </w:r>
          </w:p>
        </w:tc>
        <w:tc>
          <w:tcPr>
            <w:tcW w:w="163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stuId</w:t>
            </w:r>
            <w:proofErr w:type="spellEnd"/>
          </w:p>
        </w:tc>
        <w:tc>
          <w:tcPr>
            <w:tcW w:w="1701" w:type="dxa"/>
          </w:tcPr>
          <w:p w:rsidR="00F26766" w:rsidRPr="00422636" w:rsidRDefault="00F26766" w:rsidP="0047050A">
            <w:pPr>
              <w:jc w:val="center"/>
            </w:pPr>
            <w:r w:rsidRPr="00422636">
              <w:t>发布学生</w:t>
            </w:r>
            <w:r w:rsidRPr="00422636">
              <w:t>ID</w:t>
            </w:r>
          </w:p>
        </w:tc>
        <w:tc>
          <w:tcPr>
            <w:tcW w:w="1487" w:type="dxa"/>
          </w:tcPr>
          <w:p w:rsidR="00F26766" w:rsidRPr="00422636" w:rsidRDefault="00F26766" w:rsidP="0047050A">
            <w:pPr>
              <w:jc w:val="center"/>
            </w:pPr>
            <w:r w:rsidRPr="00422636">
              <w:t>Int</w:t>
            </w:r>
          </w:p>
        </w:tc>
        <w:tc>
          <w:tcPr>
            <w:tcW w:w="1611" w:type="dxa"/>
          </w:tcPr>
          <w:p w:rsidR="00F26766" w:rsidRPr="00422636" w:rsidRDefault="00F26766" w:rsidP="0047050A">
            <w:pPr>
              <w:jc w:val="center"/>
            </w:pPr>
            <w:r w:rsidRPr="00422636">
              <w:t>Not null</w:t>
            </w:r>
          </w:p>
        </w:tc>
        <w:tc>
          <w:tcPr>
            <w:tcW w:w="163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courseId</w:t>
            </w:r>
            <w:proofErr w:type="spellEnd"/>
          </w:p>
        </w:tc>
        <w:tc>
          <w:tcPr>
            <w:tcW w:w="1701" w:type="dxa"/>
          </w:tcPr>
          <w:p w:rsidR="00F26766" w:rsidRPr="00422636" w:rsidRDefault="00F26766" w:rsidP="0047050A">
            <w:pPr>
              <w:jc w:val="center"/>
            </w:pPr>
            <w:r w:rsidRPr="00422636">
              <w:t>课程</w:t>
            </w:r>
            <w:r w:rsidRPr="00422636">
              <w:t>ID</w:t>
            </w:r>
          </w:p>
        </w:tc>
        <w:tc>
          <w:tcPr>
            <w:tcW w:w="1487" w:type="dxa"/>
          </w:tcPr>
          <w:p w:rsidR="00F26766" w:rsidRPr="00422636" w:rsidRDefault="00F26766" w:rsidP="0047050A">
            <w:pPr>
              <w:jc w:val="center"/>
            </w:pPr>
            <w:r w:rsidRPr="00422636">
              <w:t>Int</w:t>
            </w:r>
          </w:p>
        </w:tc>
        <w:tc>
          <w:tcPr>
            <w:tcW w:w="1611" w:type="dxa"/>
          </w:tcPr>
          <w:p w:rsidR="00F26766" w:rsidRPr="00422636" w:rsidRDefault="00F26766" w:rsidP="0047050A">
            <w:pPr>
              <w:jc w:val="center"/>
            </w:pPr>
            <w:r w:rsidRPr="00422636">
              <w:t>Not null</w:t>
            </w:r>
          </w:p>
        </w:tc>
        <w:tc>
          <w:tcPr>
            <w:tcW w:w="1630" w:type="dxa"/>
          </w:tcPr>
          <w:p w:rsidR="00F26766" w:rsidRPr="00422636" w:rsidRDefault="00F26766" w:rsidP="0047050A">
            <w:pPr>
              <w:jc w:val="center"/>
            </w:pPr>
          </w:p>
        </w:tc>
      </w:tr>
    </w:tbl>
    <w:p w:rsidR="00F26766" w:rsidRPr="00422636" w:rsidRDefault="00F26766" w:rsidP="00F26766"/>
    <w:p w:rsidR="00F26766" w:rsidRPr="00422636" w:rsidRDefault="00F26766" w:rsidP="00F26766">
      <w:pPr>
        <w:ind w:firstLine="420"/>
      </w:pPr>
    </w:p>
    <w:p w:rsidR="00F26766" w:rsidRPr="00422636" w:rsidRDefault="00F26766" w:rsidP="00F26766">
      <w:pPr>
        <w:pStyle w:val="af1"/>
        <w:jc w:val="center"/>
        <w:rPr>
          <w:rFonts w:ascii="Times New Roman" w:hAnsi="Times New Roman"/>
        </w:rPr>
      </w:pPr>
      <w:r w:rsidRPr="00422636">
        <w:rPr>
          <w:rFonts w:ascii="Times New Roman" w:hAnsi="Times New Roman"/>
        </w:rPr>
        <w:t>表</w:t>
      </w:r>
      <w:r w:rsidRPr="00422636">
        <w:rPr>
          <w:rFonts w:ascii="Times New Roman" w:hAnsi="Times New Roman"/>
        </w:rPr>
        <w:t xml:space="preserve"> 4.21 </w:t>
      </w:r>
      <w:r w:rsidRPr="00422636">
        <w:rPr>
          <w:rFonts w:ascii="Times New Roman" w:hAnsi="Times New Roman"/>
        </w:rPr>
        <w:t>系统日志表</w:t>
      </w:r>
      <w:r w:rsidRPr="00422636">
        <w:rPr>
          <w:rFonts w:ascii="Times New Roman" w:hAnsi="Times New Roman"/>
        </w:rPr>
        <w:t xml:space="preserve"> </w:t>
      </w:r>
      <w:r w:rsidRPr="00422636">
        <w:rPr>
          <w:rFonts w:ascii="Times New Roman" w:hAnsi="Times New Roman"/>
        </w:rPr>
        <w:t>：</w:t>
      </w:r>
      <w:proofErr w:type="spellStart"/>
      <w:r w:rsidRPr="00422636">
        <w:rPr>
          <w:rFonts w:ascii="Times New Roman" w:hAnsi="Times New Roman"/>
        </w:rPr>
        <w:t>systemlog_t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701"/>
        <w:gridCol w:w="1502"/>
        <w:gridCol w:w="1596"/>
        <w:gridCol w:w="1630"/>
      </w:tblGrid>
      <w:tr w:rsidR="00F26766" w:rsidRPr="00422636" w:rsidTr="0047050A">
        <w:trPr>
          <w:jc w:val="center"/>
        </w:trPr>
        <w:tc>
          <w:tcPr>
            <w:tcW w:w="1418" w:type="dxa"/>
            <w:shd w:val="clear" w:color="auto" w:fill="E0E0E0"/>
          </w:tcPr>
          <w:p w:rsidR="00F26766" w:rsidRPr="00422636" w:rsidRDefault="00F26766" w:rsidP="0047050A">
            <w:pPr>
              <w:jc w:val="center"/>
            </w:pPr>
            <w:r w:rsidRPr="00422636">
              <w:t>列名</w:t>
            </w:r>
          </w:p>
        </w:tc>
        <w:tc>
          <w:tcPr>
            <w:tcW w:w="1701" w:type="dxa"/>
            <w:shd w:val="clear" w:color="auto" w:fill="E0E0E0"/>
          </w:tcPr>
          <w:p w:rsidR="00F26766" w:rsidRPr="00422636" w:rsidRDefault="00F26766" w:rsidP="0047050A">
            <w:pPr>
              <w:jc w:val="center"/>
            </w:pPr>
            <w:r w:rsidRPr="00422636">
              <w:t>中文名</w:t>
            </w:r>
          </w:p>
        </w:tc>
        <w:tc>
          <w:tcPr>
            <w:tcW w:w="1502" w:type="dxa"/>
            <w:shd w:val="clear" w:color="auto" w:fill="E0E0E0"/>
          </w:tcPr>
          <w:p w:rsidR="00F26766" w:rsidRPr="00422636" w:rsidRDefault="00F26766" w:rsidP="0047050A">
            <w:pPr>
              <w:jc w:val="center"/>
            </w:pPr>
            <w:r w:rsidRPr="00422636">
              <w:t>类型</w:t>
            </w:r>
          </w:p>
        </w:tc>
        <w:tc>
          <w:tcPr>
            <w:tcW w:w="1596" w:type="dxa"/>
            <w:shd w:val="clear" w:color="auto" w:fill="E0E0E0"/>
          </w:tcPr>
          <w:p w:rsidR="00F26766" w:rsidRPr="00422636" w:rsidRDefault="00F26766" w:rsidP="0047050A">
            <w:pPr>
              <w:jc w:val="center"/>
            </w:pPr>
            <w:r w:rsidRPr="00422636">
              <w:t>标注</w:t>
            </w:r>
          </w:p>
        </w:tc>
        <w:tc>
          <w:tcPr>
            <w:tcW w:w="1630" w:type="dxa"/>
            <w:shd w:val="clear" w:color="auto" w:fill="E0E0E0"/>
          </w:tcPr>
          <w:p w:rsidR="00F26766" w:rsidRPr="00422636" w:rsidRDefault="00F26766" w:rsidP="0047050A">
            <w:pPr>
              <w:jc w:val="center"/>
            </w:pPr>
            <w:r w:rsidRPr="00422636">
              <w:t>备注</w:t>
            </w:r>
          </w:p>
        </w:tc>
      </w:tr>
      <w:tr w:rsidR="00F26766" w:rsidRPr="00422636" w:rsidTr="0047050A">
        <w:trPr>
          <w:jc w:val="center"/>
        </w:trPr>
        <w:tc>
          <w:tcPr>
            <w:tcW w:w="1418" w:type="dxa"/>
          </w:tcPr>
          <w:p w:rsidR="00F26766" w:rsidRPr="00422636" w:rsidRDefault="00F26766" w:rsidP="0047050A">
            <w:pPr>
              <w:jc w:val="center"/>
            </w:pPr>
            <w:proofErr w:type="spellStart"/>
            <w:r w:rsidRPr="00422636">
              <w:t>logId</w:t>
            </w:r>
            <w:proofErr w:type="spellEnd"/>
          </w:p>
        </w:tc>
        <w:tc>
          <w:tcPr>
            <w:tcW w:w="1701" w:type="dxa"/>
          </w:tcPr>
          <w:p w:rsidR="00F26766" w:rsidRPr="00422636" w:rsidRDefault="00F26766" w:rsidP="0047050A">
            <w:pPr>
              <w:jc w:val="center"/>
            </w:pPr>
            <w:r w:rsidRPr="00422636">
              <w:t>ID</w:t>
            </w:r>
          </w:p>
        </w:tc>
        <w:tc>
          <w:tcPr>
            <w:tcW w:w="1502" w:type="dxa"/>
          </w:tcPr>
          <w:p w:rsidR="00F26766" w:rsidRPr="00422636" w:rsidRDefault="00F26766" w:rsidP="0047050A">
            <w:pPr>
              <w:jc w:val="center"/>
            </w:pPr>
            <w:r w:rsidRPr="00422636">
              <w:t>int</w:t>
            </w:r>
          </w:p>
        </w:tc>
        <w:tc>
          <w:tcPr>
            <w:tcW w:w="1596" w:type="dxa"/>
          </w:tcPr>
          <w:p w:rsidR="00F26766" w:rsidRPr="00422636" w:rsidRDefault="00F26766" w:rsidP="0047050A">
            <w:pPr>
              <w:jc w:val="center"/>
            </w:pPr>
            <w:r w:rsidRPr="00422636">
              <w:t>主键</w:t>
            </w:r>
          </w:p>
        </w:tc>
        <w:tc>
          <w:tcPr>
            <w:tcW w:w="163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tabs>
                <w:tab w:val="center" w:pos="601"/>
              </w:tabs>
              <w:jc w:val="center"/>
            </w:pPr>
            <w:proofErr w:type="spellStart"/>
            <w:r w:rsidRPr="00422636">
              <w:t>userName</w:t>
            </w:r>
            <w:proofErr w:type="spellEnd"/>
          </w:p>
        </w:tc>
        <w:tc>
          <w:tcPr>
            <w:tcW w:w="1701" w:type="dxa"/>
          </w:tcPr>
          <w:p w:rsidR="00F26766" w:rsidRPr="00422636" w:rsidRDefault="00F26766" w:rsidP="0047050A">
            <w:pPr>
              <w:jc w:val="center"/>
            </w:pPr>
            <w:r w:rsidRPr="00422636">
              <w:t>用户姓名</w:t>
            </w:r>
          </w:p>
        </w:tc>
        <w:tc>
          <w:tcPr>
            <w:tcW w:w="1502" w:type="dxa"/>
          </w:tcPr>
          <w:p w:rsidR="00F26766" w:rsidRPr="00422636" w:rsidRDefault="00F26766" w:rsidP="0047050A">
            <w:pPr>
              <w:jc w:val="center"/>
            </w:pPr>
            <w:r w:rsidRPr="00422636">
              <w:t>Varchar(20)</w:t>
            </w:r>
          </w:p>
        </w:tc>
        <w:tc>
          <w:tcPr>
            <w:tcW w:w="1596" w:type="dxa"/>
          </w:tcPr>
          <w:p w:rsidR="00F26766" w:rsidRPr="00422636" w:rsidRDefault="00F26766" w:rsidP="0047050A">
            <w:pPr>
              <w:jc w:val="center"/>
            </w:pPr>
            <w:r w:rsidRPr="00422636">
              <w:t>Not null</w:t>
            </w:r>
          </w:p>
        </w:tc>
        <w:tc>
          <w:tcPr>
            <w:tcW w:w="163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loginIp</w:t>
            </w:r>
            <w:proofErr w:type="spellEnd"/>
          </w:p>
        </w:tc>
        <w:tc>
          <w:tcPr>
            <w:tcW w:w="1701" w:type="dxa"/>
          </w:tcPr>
          <w:p w:rsidR="00F26766" w:rsidRPr="00422636" w:rsidRDefault="00F26766" w:rsidP="0047050A">
            <w:pPr>
              <w:jc w:val="center"/>
            </w:pPr>
            <w:r w:rsidRPr="00422636">
              <w:t>登录</w:t>
            </w:r>
            <w:r w:rsidRPr="00422636">
              <w:t>IP</w:t>
            </w:r>
          </w:p>
        </w:tc>
        <w:tc>
          <w:tcPr>
            <w:tcW w:w="1502" w:type="dxa"/>
          </w:tcPr>
          <w:p w:rsidR="00F26766" w:rsidRPr="00422636" w:rsidRDefault="00F26766" w:rsidP="0047050A">
            <w:pPr>
              <w:jc w:val="center"/>
            </w:pPr>
            <w:r w:rsidRPr="00422636">
              <w:t>Varchar(20)</w:t>
            </w:r>
          </w:p>
        </w:tc>
        <w:tc>
          <w:tcPr>
            <w:tcW w:w="1596" w:type="dxa"/>
          </w:tcPr>
          <w:p w:rsidR="00F26766" w:rsidRPr="00422636" w:rsidRDefault="00F26766" w:rsidP="0047050A">
            <w:pPr>
              <w:jc w:val="center"/>
            </w:pPr>
            <w:r w:rsidRPr="00422636">
              <w:t>Not null</w:t>
            </w:r>
          </w:p>
        </w:tc>
        <w:tc>
          <w:tcPr>
            <w:tcW w:w="163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logTime</w:t>
            </w:r>
            <w:proofErr w:type="spellEnd"/>
          </w:p>
        </w:tc>
        <w:tc>
          <w:tcPr>
            <w:tcW w:w="1701" w:type="dxa"/>
          </w:tcPr>
          <w:p w:rsidR="00F26766" w:rsidRPr="00422636" w:rsidRDefault="00F26766" w:rsidP="0047050A">
            <w:pPr>
              <w:jc w:val="center"/>
            </w:pPr>
            <w:r w:rsidRPr="00422636">
              <w:t>登录时间</w:t>
            </w:r>
          </w:p>
        </w:tc>
        <w:tc>
          <w:tcPr>
            <w:tcW w:w="1502" w:type="dxa"/>
          </w:tcPr>
          <w:p w:rsidR="00F26766" w:rsidRPr="00422636" w:rsidRDefault="00F26766" w:rsidP="0047050A">
            <w:pPr>
              <w:jc w:val="center"/>
            </w:pPr>
            <w:r w:rsidRPr="00422636">
              <w:t>Varchar(40)</w:t>
            </w:r>
          </w:p>
        </w:tc>
        <w:tc>
          <w:tcPr>
            <w:tcW w:w="1596" w:type="dxa"/>
          </w:tcPr>
          <w:p w:rsidR="00F26766" w:rsidRPr="00422636" w:rsidRDefault="00F26766" w:rsidP="0047050A">
            <w:pPr>
              <w:jc w:val="center"/>
            </w:pPr>
            <w:r w:rsidRPr="00422636">
              <w:t>Not null</w:t>
            </w:r>
          </w:p>
        </w:tc>
        <w:tc>
          <w:tcPr>
            <w:tcW w:w="163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userJuese</w:t>
            </w:r>
            <w:proofErr w:type="spellEnd"/>
          </w:p>
        </w:tc>
        <w:tc>
          <w:tcPr>
            <w:tcW w:w="1701" w:type="dxa"/>
          </w:tcPr>
          <w:p w:rsidR="00F26766" w:rsidRPr="00422636" w:rsidRDefault="00F26766" w:rsidP="0047050A">
            <w:pPr>
              <w:jc w:val="center"/>
            </w:pPr>
            <w:r w:rsidRPr="00422636">
              <w:t>用户角色</w:t>
            </w:r>
          </w:p>
        </w:tc>
        <w:tc>
          <w:tcPr>
            <w:tcW w:w="1502" w:type="dxa"/>
          </w:tcPr>
          <w:p w:rsidR="00F26766" w:rsidRPr="00422636" w:rsidRDefault="00F26766" w:rsidP="0047050A">
            <w:pPr>
              <w:jc w:val="center"/>
            </w:pPr>
            <w:r w:rsidRPr="00422636">
              <w:t>Varchar(10)</w:t>
            </w:r>
          </w:p>
        </w:tc>
        <w:tc>
          <w:tcPr>
            <w:tcW w:w="1596" w:type="dxa"/>
          </w:tcPr>
          <w:p w:rsidR="00F26766" w:rsidRPr="00422636" w:rsidRDefault="00F26766" w:rsidP="0047050A">
            <w:pPr>
              <w:jc w:val="center"/>
            </w:pPr>
            <w:r w:rsidRPr="00422636">
              <w:t>Not null</w:t>
            </w:r>
          </w:p>
        </w:tc>
        <w:tc>
          <w:tcPr>
            <w:tcW w:w="163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loginCont</w:t>
            </w:r>
            <w:proofErr w:type="spellEnd"/>
          </w:p>
        </w:tc>
        <w:tc>
          <w:tcPr>
            <w:tcW w:w="1701" w:type="dxa"/>
          </w:tcPr>
          <w:p w:rsidR="00F26766" w:rsidRPr="00422636" w:rsidRDefault="00F26766" w:rsidP="0047050A">
            <w:pPr>
              <w:jc w:val="center"/>
            </w:pPr>
            <w:r w:rsidRPr="00422636">
              <w:t>登录内容</w:t>
            </w:r>
          </w:p>
        </w:tc>
        <w:tc>
          <w:tcPr>
            <w:tcW w:w="1502" w:type="dxa"/>
          </w:tcPr>
          <w:p w:rsidR="00F26766" w:rsidRPr="00422636" w:rsidRDefault="00F26766" w:rsidP="0047050A">
            <w:pPr>
              <w:jc w:val="center"/>
            </w:pPr>
            <w:r w:rsidRPr="00422636">
              <w:t>Varchar(100)</w:t>
            </w:r>
          </w:p>
        </w:tc>
        <w:tc>
          <w:tcPr>
            <w:tcW w:w="1596" w:type="dxa"/>
          </w:tcPr>
          <w:p w:rsidR="00F26766" w:rsidRPr="00422636" w:rsidRDefault="00F26766" w:rsidP="0047050A">
            <w:pPr>
              <w:jc w:val="center"/>
            </w:pPr>
            <w:r w:rsidRPr="00422636">
              <w:t>Not null</w:t>
            </w:r>
          </w:p>
        </w:tc>
        <w:tc>
          <w:tcPr>
            <w:tcW w:w="1630"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modName</w:t>
            </w:r>
            <w:proofErr w:type="spellEnd"/>
          </w:p>
        </w:tc>
        <w:tc>
          <w:tcPr>
            <w:tcW w:w="1701" w:type="dxa"/>
          </w:tcPr>
          <w:p w:rsidR="00F26766" w:rsidRPr="00422636" w:rsidRDefault="00F26766" w:rsidP="0047050A">
            <w:pPr>
              <w:jc w:val="center"/>
            </w:pPr>
            <w:r w:rsidRPr="00422636">
              <w:t>模块名称</w:t>
            </w:r>
          </w:p>
        </w:tc>
        <w:tc>
          <w:tcPr>
            <w:tcW w:w="1502" w:type="dxa"/>
          </w:tcPr>
          <w:p w:rsidR="00F26766" w:rsidRPr="00422636" w:rsidRDefault="00F26766" w:rsidP="0047050A">
            <w:pPr>
              <w:jc w:val="center"/>
            </w:pPr>
            <w:r w:rsidRPr="00422636">
              <w:t>Varchar(20)</w:t>
            </w:r>
          </w:p>
        </w:tc>
        <w:tc>
          <w:tcPr>
            <w:tcW w:w="1596" w:type="dxa"/>
          </w:tcPr>
          <w:p w:rsidR="00F26766" w:rsidRPr="00422636" w:rsidRDefault="00F26766" w:rsidP="0047050A">
            <w:pPr>
              <w:jc w:val="center"/>
            </w:pPr>
            <w:r w:rsidRPr="00422636">
              <w:t>Not null</w:t>
            </w:r>
          </w:p>
        </w:tc>
        <w:tc>
          <w:tcPr>
            <w:tcW w:w="1630" w:type="dxa"/>
          </w:tcPr>
          <w:p w:rsidR="00F26766" w:rsidRPr="00422636" w:rsidRDefault="00F26766" w:rsidP="0047050A">
            <w:pPr>
              <w:jc w:val="center"/>
            </w:pPr>
          </w:p>
        </w:tc>
      </w:tr>
    </w:tbl>
    <w:p w:rsidR="00F26766" w:rsidRPr="00422636" w:rsidRDefault="00F26766" w:rsidP="00F26766">
      <w:pPr>
        <w:ind w:firstLine="420"/>
      </w:pPr>
    </w:p>
    <w:p w:rsidR="00F26766" w:rsidRPr="00422636" w:rsidRDefault="00F26766" w:rsidP="00F26766">
      <w:pPr>
        <w:ind w:firstLine="420"/>
      </w:pPr>
    </w:p>
    <w:p w:rsidR="00F26766" w:rsidRPr="00422636" w:rsidRDefault="00F26766" w:rsidP="00F26766">
      <w:pPr>
        <w:ind w:firstLine="420"/>
        <w:rPr>
          <w:rFonts w:eastAsia="黑体"/>
          <w:szCs w:val="21"/>
        </w:rPr>
      </w:pPr>
    </w:p>
    <w:p w:rsidR="00F26766" w:rsidRPr="00422636" w:rsidRDefault="00F26766" w:rsidP="00F26766">
      <w:pPr>
        <w:pStyle w:val="af1"/>
        <w:jc w:val="center"/>
        <w:rPr>
          <w:rFonts w:ascii="Times New Roman" w:hAnsi="Times New Roman"/>
          <w:szCs w:val="21"/>
        </w:rPr>
      </w:pPr>
      <w:r w:rsidRPr="00422636">
        <w:rPr>
          <w:rFonts w:ascii="Times New Roman" w:hAnsi="Times New Roman"/>
          <w:szCs w:val="21"/>
        </w:rPr>
        <w:t>表</w:t>
      </w:r>
      <w:r w:rsidRPr="00422636">
        <w:rPr>
          <w:rFonts w:ascii="Times New Roman" w:hAnsi="Times New Roman"/>
          <w:szCs w:val="21"/>
        </w:rPr>
        <w:t xml:space="preserve"> 4.22 </w:t>
      </w:r>
      <w:r w:rsidRPr="00422636">
        <w:rPr>
          <w:rFonts w:ascii="Times New Roman" w:hAnsi="Times New Roman"/>
          <w:szCs w:val="21"/>
        </w:rPr>
        <w:t>自测系统日志表</w:t>
      </w:r>
      <w:r w:rsidRPr="00422636">
        <w:rPr>
          <w:rFonts w:ascii="Times New Roman" w:hAnsi="Times New Roman"/>
          <w:szCs w:val="21"/>
        </w:rPr>
        <w:t xml:space="preserve"> </w:t>
      </w:r>
      <w:r w:rsidRPr="00422636">
        <w:rPr>
          <w:rFonts w:ascii="Times New Roman" w:hAnsi="Times New Roman"/>
          <w:szCs w:val="21"/>
        </w:rPr>
        <w:t>：</w:t>
      </w:r>
      <w:proofErr w:type="spellStart"/>
      <w:r w:rsidRPr="00422636">
        <w:rPr>
          <w:rFonts w:ascii="Times New Roman" w:hAnsi="Times New Roman"/>
          <w:szCs w:val="21"/>
        </w:rPr>
        <w:t>testsystem_t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701"/>
        <w:gridCol w:w="1502"/>
        <w:gridCol w:w="1581"/>
        <w:gridCol w:w="1645"/>
      </w:tblGrid>
      <w:tr w:rsidR="00F26766" w:rsidRPr="00422636" w:rsidTr="0047050A">
        <w:trPr>
          <w:jc w:val="center"/>
        </w:trPr>
        <w:tc>
          <w:tcPr>
            <w:tcW w:w="1418" w:type="dxa"/>
            <w:shd w:val="clear" w:color="auto" w:fill="E0E0E0"/>
          </w:tcPr>
          <w:p w:rsidR="00F26766" w:rsidRPr="00422636" w:rsidRDefault="00F26766" w:rsidP="0047050A">
            <w:pPr>
              <w:jc w:val="center"/>
            </w:pPr>
            <w:r w:rsidRPr="00422636">
              <w:t>列名</w:t>
            </w:r>
          </w:p>
        </w:tc>
        <w:tc>
          <w:tcPr>
            <w:tcW w:w="1701" w:type="dxa"/>
            <w:shd w:val="clear" w:color="auto" w:fill="E0E0E0"/>
          </w:tcPr>
          <w:p w:rsidR="00F26766" w:rsidRPr="00422636" w:rsidRDefault="00F26766" w:rsidP="0047050A">
            <w:pPr>
              <w:jc w:val="center"/>
            </w:pPr>
            <w:r w:rsidRPr="00422636">
              <w:t>中文名</w:t>
            </w:r>
          </w:p>
        </w:tc>
        <w:tc>
          <w:tcPr>
            <w:tcW w:w="1502" w:type="dxa"/>
            <w:shd w:val="clear" w:color="auto" w:fill="E0E0E0"/>
          </w:tcPr>
          <w:p w:rsidR="00F26766" w:rsidRPr="00422636" w:rsidRDefault="00F26766" w:rsidP="0047050A">
            <w:pPr>
              <w:jc w:val="center"/>
            </w:pPr>
            <w:r w:rsidRPr="00422636">
              <w:t>类型</w:t>
            </w:r>
          </w:p>
        </w:tc>
        <w:tc>
          <w:tcPr>
            <w:tcW w:w="1581" w:type="dxa"/>
            <w:shd w:val="clear" w:color="auto" w:fill="E0E0E0"/>
          </w:tcPr>
          <w:p w:rsidR="00F26766" w:rsidRPr="00422636" w:rsidRDefault="00F26766" w:rsidP="0047050A">
            <w:pPr>
              <w:jc w:val="center"/>
            </w:pPr>
            <w:r w:rsidRPr="00422636">
              <w:t>标注</w:t>
            </w:r>
          </w:p>
        </w:tc>
        <w:tc>
          <w:tcPr>
            <w:tcW w:w="1645" w:type="dxa"/>
            <w:shd w:val="clear" w:color="auto" w:fill="E0E0E0"/>
          </w:tcPr>
          <w:p w:rsidR="00F26766" w:rsidRPr="00422636" w:rsidRDefault="00F26766" w:rsidP="0047050A">
            <w:pPr>
              <w:jc w:val="center"/>
            </w:pPr>
            <w:r w:rsidRPr="00422636">
              <w:t>备注</w:t>
            </w:r>
          </w:p>
        </w:tc>
      </w:tr>
      <w:tr w:rsidR="00F26766" w:rsidRPr="00422636" w:rsidTr="0047050A">
        <w:trPr>
          <w:jc w:val="center"/>
        </w:trPr>
        <w:tc>
          <w:tcPr>
            <w:tcW w:w="1418" w:type="dxa"/>
          </w:tcPr>
          <w:p w:rsidR="00F26766" w:rsidRPr="00422636" w:rsidRDefault="00F26766" w:rsidP="0047050A">
            <w:pPr>
              <w:jc w:val="center"/>
            </w:pPr>
            <w:r w:rsidRPr="00422636">
              <w:t>id</w:t>
            </w:r>
          </w:p>
        </w:tc>
        <w:tc>
          <w:tcPr>
            <w:tcW w:w="1701" w:type="dxa"/>
          </w:tcPr>
          <w:p w:rsidR="00F26766" w:rsidRPr="00422636" w:rsidRDefault="00F26766" w:rsidP="0047050A">
            <w:pPr>
              <w:jc w:val="center"/>
            </w:pPr>
            <w:r w:rsidRPr="00422636">
              <w:t>ID</w:t>
            </w:r>
          </w:p>
        </w:tc>
        <w:tc>
          <w:tcPr>
            <w:tcW w:w="1502" w:type="dxa"/>
          </w:tcPr>
          <w:p w:rsidR="00F26766" w:rsidRPr="00422636" w:rsidRDefault="00F26766" w:rsidP="0047050A">
            <w:pPr>
              <w:jc w:val="center"/>
            </w:pPr>
            <w:r w:rsidRPr="00422636">
              <w:t>int</w:t>
            </w:r>
          </w:p>
        </w:tc>
        <w:tc>
          <w:tcPr>
            <w:tcW w:w="1581" w:type="dxa"/>
          </w:tcPr>
          <w:p w:rsidR="00F26766" w:rsidRPr="00422636" w:rsidRDefault="00F26766" w:rsidP="0047050A">
            <w:pPr>
              <w:jc w:val="center"/>
            </w:pPr>
            <w:r w:rsidRPr="00422636">
              <w:t>主键</w:t>
            </w:r>
          </w:p>
        </w:tc>
        <w:tc>
          <w:tcPr>
            <w:tcW w:w="164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tabs>
                <w:tab w:val="center" w:pos="601"/>
              </w:tabs>
              <w:jc w:val="center"/>
            </w:pPr>
            <w:proofErr w:type="spellStart"/>
            <w:r w:rsidRPr="00422636">
              <w:t>stuName</w:t>
            </w:r>
            <w:proofErr w:type="spellEnd"/>
          </w:p>
        </w:tc>
        <w:tc>
          <w:tcPr>
            <w:tcW w:w="1701" w:type="dxa"/>
          </w:tcPr>
          <w:p w:rsidR="00F26766" w:rsidRPr="00422636" w:rsidRDefault="00F26766" w:rsidP="0047050A">
            <w:pPr>
              <w:jc w:val="center"/>
            </w:pPr>
            <w:r w:rsidRPr="00422636">
              <w:t>学生姓名</w:t>
            </w:r>
          </w:p>
        </w:tc>
        <w:tc>
          <w:tcPr>
            <w:tcW w:w="1502" w:type="dxa"/>
          </w:tcPr>
          <w:p w:rsidR="00F26766" w:rsidRPr="00422636" w:rsidRDefault="00F26766" w:rsidP="0047050A">
            <w:pPr>
              <w:jc w:val="center"/>
            </w:pPr>
            <w:r w:rsidRPr="00422636">
              <w:t>Varchar(20)</w:t>
            </w:r>
          </w:p>
        </w:tc>
        <w:tc>
          <w:tcPr>
            <w:tcW w:w="1581" w:type="dxa"/>
          </w:tcPr>
          <w:p w:rsidR="00F26766" w:rsidRPr="00422636" w:rsidRDefault="00F26766" w:rsidP="0047050A">
            <w:pPr>
              <w:jc w:val="center"/>
            </w:pPr>
            <w:r w:rsidRPr="00422636">
              <w:t>Not null</w:t>
            </w:r>
          </w:p>
        </w:tc>
        <w:tc>
          <w:tcPr>
            <w:tcW w:w="164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stuSex</w:t>
            </w:r>
            <w:proofErr w:type="spellEnd"/>
          </w:p>
        </w:tc>
        <w:tc>
          <w:tcPr>
            <w:tcW w:w="1701" w:type="dxa"/>
          </w:tcPr>
          <w:p w:rsidR="00F26766" w:rsidRPr="00422636" w:rsidRDefault="00F26766" w:rsidP="0047050A">
            <w:pPr>
              <w:jc w:val="center"/>
            </w:pPr>
            <w:r w:rsidRPr="00422636">
              <w:t>性别</w:t>
            </w:r>
          </w:p>
        </w:tc>
        <w:tc>
          <w:tcPr>
            <w:tcW w:w="1502" w:type="dxa"/>
          </w:tcPr>
          <w:p w:rsidR="00F26766" w:rsidRPr="00422636" w:rsidRDefault="00F26766" w:rsidP="0047050A">
            <w:pPr>
              <w:jc w:val="center"/>
            </w:pPr>
            <w:r w:rsidRPr="00422636">
              <w:t>Varchar(4)</w:t>
            </w:r>
          </w:p>
        </w:tc>
        <w:tc>
          <w:tcPr>
            <w:tcW w:w="1581" w:type="dxa"/>
          </w:tcPr>
          <w:p w:rsidR="00F26766" w:rsidRPr="00422636" w:rsidRDefault="00F26766" w:rsidP="0047050A">
            <w:pPr>
              <w:jc w:val="center"/>
            </w:pPr>
            <w:r w:rsidRPr="00422636">
              <w:t>Not null</w:t>
            </w:r>
          </w:p>
        </w:tc>
        <w:tc>
          <w:tcPr>
            <w:tcW w:w="164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stuClass</w:t>
            </w:r>
            <w:proofErr w:type="spellEnd"/>
          </w:p>
        </w:tc>
        <w:tc>
          <w:tcPr>
            <w:tcW w:w="1701" w:type="dxa"/>
          </w:tcPr>
          <w:p w:rsidR="00F26766" w:rsidRPr="00422636" w:rsidRDefault="00F26766" w:rsidP="0047050A">
            <w:pPr>
              <w:jc w:val="center"/>
            </w:pPr>
            <w:r w:rsidRPr="00422636">
              <w:t>班级</w:t>
            </w:r>
          </w:p>
        </w:tc>
        <w:tc>
          <w:tcPr>
            <w:tcW w:w="1502" w:type="dxa"/>
          </w:tcPr>
          <w:p w:rsidR="00F26766" w:rsidRPr="00422636" w:rsidRDefault="00F26766" w:rsidP="0047050A">
            <w:pPr>
              <w:jc w:val="center"/>
            </w:pPr>
            <w:r w:rsidRPr="00422636">
              <w:t>Varchar(50)</w:t>
            </w:r>
          </w:p>
        </w:tc>
        <w:tc>
          <w:tcPr>
            <w:tcW w:w="1581" w:type="dxa"/>
          </w:tcPr>
          <w:p w:rsidR="00F26766" w:rsidRPr="00422636" w:rsidRDefault="00F26766" w:rsidP="0047050A">
            <w:pPr>
              <w:jc w:val="center"/>
            </w:pPr>
            <w:r w:rsidRPr="00422636">
              <w:t>Not null</w:t>
            </w:r>
          </w:p>
        </w:tc>
        <w:tc>
          <w:tcPr>
            <w:tcW w:w="164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stuSpec</w:t>
            </w:r>
            <w:proofErr w:type="spellEnd"/>
          </w:p>
        </w:tc>
        <w:tc>
          <w:tcPr>
            <w:tcW w:w="1701" w:type="dxa"/>
          </w:tcPr>
          <w:p w:rsidR="00F26766" w:rsidRPr="00422636" w:rsidRDefault="00F26766" w:rsidP="0047050A">
            <w:pPr>
              <w:jc w:val="center"/>
            </w:pPr>
            <w:r w:rsidRPr="00422636">
              <w:t>专业</w:t>
            </w:r>
          </w:p>
        </w:tc>
        <w:tc>
          <w:tcPr>
            <w:tcW w:w="1502" w:type="dxa"/>
          </w:tcPr>
          <w:p w:rsidR="00F26766" w:rsidRPr="00422636" w:rsidRDefault="00F26766" w:rsidP="0047050A">
            <w:pPr>
              <w:jc w:val="center"/>
            </w:pPr>
            <w:r w:rsidRPr="00422636">
              <w:t>Varchar(50)</w:t>
            </w:r>
          </w:p>
        </w:tc>
        <w:tc>
          <w:tcPr>
            <w:tcW w:w="1581" w:type="dxa"/>
          </w:tcPr>
          <w:p w:rsidR="00F26766" w:rsidRPr="00422636" w:rsidRDefault="00F26766" w:rsidP="0047050A">
            <w:pPr>
              <w:jc w:val="center"/>
            </w:pPr>
            <w:r w:rsidRPr="00422636">
              <w:t>Not null</w:t>
            </w:r>
          </w:p>
        </w:tc>
        <w:tc>
          <w:tcPr>
            <w:tcW w:w="164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loginIp</w:t>
            </w:r>
            <w:proofErr w:type="spellEnd"/>
          </w:p>
        </w:tc>
        <w:tc>
          <w:tcPr>
            <w:tcW w:w="1701" w:type="dxa"/>
          </w:tcPr>
          <w:p w:rsidR="00F26766" w:rsidRPr="00422636" w:rsidRDefault="00F26766" w:rsidP="0047050A">
            <w:pPr>
              <w:jc w:val="center"/>
            </w:pPr>
            <w:r w:rsidRPr="00422636">
              <w:t>登录</w:t>
            </w:r>
            <w:r w:rsidRPr="00422636">
              <w:t>IP</w:t>
            </w:r>
          </w:p>
        </w:tc>
        <w:tc>
          <w:tcPr>
            <w:tcW w:w="1502" w:type="dxa"/>
          </w:tcPr>
          <w:p w:rsidR="00F26766" w:rsidRPr="00422636" w:rsidRDefault="00F26766" w:rsidP="0047050A">
            <w:pPr>
              <w:jc w:val="center"/>
            </w:pPr>
            <w:r w:rsidRPr="00422636">
              <w:t>Varchar(20)</w:t>
            </w:r>
          </w:p>
        </w:tc>
        <w:tc>
          <w:tcPr>
            <w:tcW w:w="1581" w:type="dxa"/>
          </w:tcPr>
          <w:p w:rsidR="00F26766" w:rsidRPr="00422636" w:rsidRDefault="00F26766" w:rsidP="0047050A">
            <w:pPr>
              <w:jc w:val="center"/>
            </w:pPr>
            <w:r w:rsidRPr="00422636">
              <w:t>Not null</w:t>
            </w:r>
          </w:p>
        </w:tc>
        <w:tc>
          <w:tcPr>
            <w:tcW w:w="164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testTime</w:t>
            </w:r>
            <w:proofErr w:type="spellEnd"/>
          </w:p>
        </w:tc>
        <w:tc>
          <w:tcPr>
            <w:tcW w:w="1701" w:type="dxa"/>
          </w:tcPr>
          <w:p w:rsidR="00F26766" w:rsidRPr="00422636" w:rsidRDefault="00F26766" w:rsidP="0047050A">
            <w:pPr>
              <w:jc w:val="center"/>
            </w:pPr>
            <w:r w:rsidRPr="00422636">
              <w:t>测试时间</w:t>
            </w:r>
          </w:p>
        </w:tc>
        <w:tc>
          <w:tcPr>
            <w:tcW w:w="1502" w:type="dxa"/>
          </w:tcPr>
          <w:p w:rsidR="00F26766" w:rsidRPr="00422636" w:rsidRDefault="00F26766" w:rsidP="0047050A">
            <w:pPr>
              <w:jc w:val="center"/>
            </w:pPr>
            <w:r w:rsidRPr="00422636">
              <w:t>Date</w:t>
            </w:r>
          </w:p>
        </w:tc>
        <w:tc>
          <w:tcPr>
            <w:tcW w:w="1581" w:type="dxa"/>
          </w:tcPr>
          <w:p w:rsidR="00F26766" w:rsidRPr="00422636" w:rsidRDefault="00F26766" w:rsidP="0047050A">
            <w:pPr>
              <w:jc w:val="center"/>
            </w:pPr>
            <w:r w:rsidRPr="00422636">
              <w:t>Not null</w:t>
            </w:r>
          </w:p>
        </w:tc>
        <w:tc>
          <w:tcPr>
            <w:tcW w:w="1645" w:type="dxa"/>
          </w:tcPr>
          <w:p w:rsidR="00F26766" w:rsidRPr="00422636" w:rsidRDefault="00F26766" w:rsidP="0047050A">
            <w:pPr>
              <w:jc w:val="center"/>
            </w:pPr>
          </w:p>
        </w:tc>
      </w:tr>
      <w:tr w:rsidR="00F26766" w:rsidRPr="00422636" w:rsidTr="0047050A">
        <w:trPr>
          <w:jc w:val="center"/>
        </w:trPr>
        <w:tc>
          <w:tcPr>
            <w:tcW w:w="1418" w:type="dxa"/>
          </w:tcPr>
          <w:p w:rsidR="00F26766" w:rsidRPr="00422636" w:rsidRDefault="00F26766" w:rsidP="0047050A">
            <w:pPr>
              <w:jc w:val="center"/>
            </w:pPr>
            <w:proofErr w:type="spellStart"/>
            <w:r w:rsidRPr="00422636">
              <w:t>testCourse</w:t>
            </w:r>
            <w:proofErr w:type="spellEnd"/>
          </w:p>
        </w:tc>
        <w:tc>
          <w:tcPr>
            <w:tcW w:w="1701" w:type="dxa"/>
          </w:tcPr>
          <w:p w:rsidR="00F26766" w:rsidRPr="00422636" w:rsidRDefault="00F26766" w:rsidP="0047050A">
            <w:pPr>
              <w:jc w:val="center"/>
            </w:pPr>
            <w:r w:rsidRPr="00422636">
              <w:t>测试课程</w:t>
            </w:r>
          </w:p>
        </w:tc>
        <w:tc>
          <w:tcPr>
            <w:tcW w:w="1502" w:type="dxa"/>
          </w:tcPr>
          <w:p w:rsidR="00F26766" w:rsidRPr="00422636" w:rsidRDefault="00F26766" w:rsidP="0047050A">
            <w:pPr>
              <w:jc w:val="center"/>
            </w:pPr>
            <w:r w:rsidRPr="00422636">
              <w:t>Varchar(50)</w:t>
            </w:r>
          </w:p>
        </w:tc>
        <w:tc>
          <w:tcPr>
            <w:tcW w:w="1581" w:type="dxa"/>
          </w:tcPr>
          <w:p w:rsidR="00F26766" w:rsidRPr="00422636" w:rsidRDefault="00F26766" w:rsidP="0047050A">
            <w:pPr>
              <w:jc w:val="center"/>
            </w:pPr>
            <w:r w:rsidRPr="00422636">
              <w:t>Not null</w:t>
            </w:r>
          </w:p>
        </w:tc>
        <w:tc>
          <w:tcPr>
            <w:tcW w:w="1645" w:type="dxa"/>
          </w:tcPr>
          <w:p w:rsidR="00F26766" w:rsidRPr="00422636" w:rsidRDefault="00F26766" w:rsidP="0047050A">
            <w:pPr>
              <w:jc w:val="center"/>
            </w:pPr>
          </w:p>
        </w:tc>
      </w:tr>
    </w:tbl>
    <w:p w:rsidR="00F26766" w:rsidRPr="00422636" w:rsidRDefault="00F26766" w:rsidP="00F26766"/>
    <w:p w:rsidR="00F26766" w:rsidRPr="00422636" w:rsidRDefault="00F26766" w:rsidP="00F26766">
      <w:pPr>
        <w:ind w:firstLine="420"/>
      </w:pPr>
    </w:p>
    <w:p w:rsidR="00F26766" w:rsidRPr="00422636" w:rsidRDefault="00F26766" w:rsidP="00F26766">
      <w:pPr>
        <w:pStyle w:val="2"/>
        <w:rPr>
          <w:rFonts w:ascii="Times New Roman" w:hAnsi="Times New Roman"/>
        </w:rPr>
      </w:pPr>
      <w:bookmarkStart w:id="20" w:name="_Toc131763178"/>
      <w:r w:rsidRPr="00422636">
        <w:rPr>
          <w:rFonts w:ascii="Times New Roman" w:hAnsi="Times New Roman"/>
        </w:rPr>
        <w:t>4.3</w:t>
      </w:r>
      <w:r w:rsidRPr="00422636">
        <w:rPr>
          <w:rFonts w:ascii="Times New Roman" w:hAnsi="Times New Roman"/>
        </w:rPr>
        <w:t>系统界面设计</w:t>
      </w:r>
      <w:bookmarkEnd w:id="20"/>
    </w:p>
    <w:p w:rsidR="00F26766" w:rsidRPr="00422636" w:rsidRDefault="00F26766" w:rsidP="00F26766">
      <w:pPr>
        <w:pStyle w:val="3"/>
      </w:pPr>
      <w:bookmarkStart w:id="21" w:name="_Toc131763179"/>
      <w:r w:rsidRPr="00422636">
        <w:t>4.2.1</w:t>
      </w:r>
      <w:r w:rsidR="00FA7970">
        <w:rPr>
          <w:rFonts w:hint="eastAsia"/>
        </w:rPr>
        <w:t>客户端</w:t>
      </w:r>
      <w:bookmarkEnd w:id="21"/>
    </w:p>
    <w:p w:rsidR="00F26766" w:rsidRPr="00132A6D" w:rsidRDefault="00F26766" w:rsidP="00F26766">
      <w:pPr>
        <w:spacing w:line="360" w:lineRule="auto"/>
        <w:ind w:firstLineChars="200" w:firstLine="480"/>
        <w:rPr>
          <w:sz w:val="24"/>
        </w:rPr>
      </w:pPr>
      <w:r>
        <w:rPr>
          <w:rFonts w:hint="eastAsia"/>
          <w:sz w:val="24"/>
        </w:rPr>
        <w:t>（</w:t>
      </w:r>
      <w:r>
        <w:rPr>
          <w:rFonts w:hint="eastAsia"/>
          <w:sz w:val="24"/>
        </w:rPr>
        <w:t>1</w:t>
      </w:r>
      <w:r>
        <w:rPr>
          <w:rFonts w:hint="eastAsia"/>
          <w:sz w:val="24"/>
        </w:rPr>
        <w:t>）</w:t>
      </w:r>
      <w:r w:rsidRPr="00132A6D">
        <w:rPr>
          <w:sz w:val="24"/>
        </w:rPr>
        <w:t>系统首页如图</w:t>
      </w:r>
      <w:r w:rsidRPr="00132A6D">
        <w:rPr>
          <w:sz w:val="24"/>
        </w:rPr>
        <w:t>4.3</w:t>
      </w:r>
      <w:r w:rsidRPr="00132A6D">
        <w:rPr>
          <w:sz w:val="24"/>
        </w:rPr>
        <w:t>所示：</w:t>
      </w:r>
    </w:p>
    <w:p w:rsidR="00F26766" w:rsidRPr="00422636" w:rsidRDefault="00F26766" w:rsidP="00F26766">
      <w:pPr>
        <w:ind w:leftChars="200" w:left="420" w:firstLine="419"/>
      </w:pPr>
      <w:r w:rsidRPr="00422636">
        <w:rPr>
          <w:noProof/>
        </w:rPr>
        <w:lastRenderedPageBreak/>
        <w:drawing>
          <wp:inline distT="0" distB="0" distL="0" distR="0">
            <wp:extent cx="4591050" cy="6496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1050" cy="6496050"/>
                    </a:xfrm>
                    <a:prstGeom prst="rect">
                      <a:avLst/>
                    </a:prstGeom>
                    <a:noFill/>
                    <a:ln>
                      <a:noFill/>
                    </a:ln>
                  </pic:spPr>
                </pic:pic>
              </a:graphicData>
            </a:graphic>
          </wp:inline>
        </w:drawing>
      </w:r>
    </w:p>
    <w:p w:rsidR="00F26766" w:rsidRPr="00422636" w:rsidRDefault="00F26766" w:rsidP="00F26766">
      <w:pPr>
        <w:pStyle w:val="af1"/>
        <w:ind w:leftChars="200" w:left="420" w:firstLine="419"/>
        <w:jc w:val="center"/>
        <w:rPr>
          <w:rFonts w:ascii="Times New Roman" w:hAnsi="Times New Roman"/>
        </w:rPr>
      </w:pPr>
      <w:r w:rsidRPr="00422636">
        <w:rPr>
          <w:rFonts w:ascii="Times New Roman" w:hAnsi="Times New Roman"/>
        </w:rPr>
        <w:t>图</w:t>
      </w:r>
      <w:r w:rsidRPr="00422636">
        <w:rPr>
          <w:rFonts w:ascii="Times New Roman" w:hAnsi="Times New Roman"/>
        </w:rPr>
        <w:t xml:space="preserve"> 4.3 </w:t>
      </w:r>
      <w:r w:rsidRPr="00422636">
        <w:rPr>
          <w:rFonts w:ascii="Times New Roman" w:hAnsi="Times New Roman"/>
        </w:rPr>
        <w:t>系统首页</w:t>
      </w:r>
    </w:p>
    <w:p w:rsidR="00F26766" w:rsidRPr="00422636" w:rsidRDefault="00F26766" w:rsidP="00F26766"/>
    <w:p w:rsidR="00F26766" w:rsidRPr="00594CD2" w:rsidRDefault="00F26766" w:rsidP="00F26766">
      <w:pPr>
        <w:spacing w:line="360" w:lineRule="auto"/>
        <w:ind w:firstLineChars="200" w:firstLine="480"/>
        <w:rPr>
          <w:sz w:val="24"/>
        </w:rPr>
      </w:pPr>
      <w:r w:rsidRPr="00594CD2">
        <w:rPr>
          <w:rFonts w:hint="eastAsia"/>
          <w:sz w:val="24"/>
        </w:rPr>
        <w:t>（</w:t>
      </w:r>
      <w:r w:rsidRPr="00594CD2">
        <w:rPr>
          <w:rFonts w:hint="eastAsia"/>
          <w:sz w:val="24"/>
        </w:rPr>
        <w:t>2</w:t>
      </w:r>
      <w:r w:rsidRPr="00594CD2">
        <w:rPr>
          <w:rFonts w:hint="eastAsia"/>
          <w:sz w:val="24"/>
        </w:rPr>
        <w:t>）</w:t>
      </w:r>
      <w:r w:rsidRPr="00594CD2">
        <w:rPr>
          <w:sz w:val="24"/>
        </w:rPr>
        <w:t>教学资源显示页面如图</w:t>
      </w:r>
      <w:r w:rsidRPr="00594CD2">
        <w:rPr>
          <w:sz w:val="24"/>
        </w:rPr>
        <w:t>4.4</w:t>
      </w:r>
      <w:r w:rsidRPr="00594CD2">
        <w:rPr>
          <w:sz w:val="24"/>
        </w:rPr>
        <w:t>所示：</w:t>
      </w:r>
    </w:p>
    <w:p w:rsidR="00F26766" w:rsidRPr="00422636" w:rsidRDefault="00F26766" w:rsidP="00F26766">
      <w:pPr>
        <w:ind w:leftChars="200" w:left="420" w:firstLine="419"/>
        <w:jc w:val="center"/>
      </w:pPr>
      <w:r w:rsidRPr="00422636">
        <w:rPr>
          <w:noProof/>
        </w:rPr>
        <w:lastRenderedPageBreak/>
        <w:drawing>
          <wp:inline distT="0" distB="0" distL="0" distR="0">
            <wp:extent cx="5248275" cy="60960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48275" cy="6096000"/>
                    </a:xfrm>
                    <a:prstGeom prst="rect">
                      <a:avLst/>
                    </a:prstGeom>
                    <a:noFill/>
                    <a:ln>
                      <a:noFill/>
                    </a:ln>
                  </pic:spPr>
                </pic:pic>
              </a:graphicData>
            </a:graphic>
          </wp:inline>
        </w:drawing>
      </w:r>
    </w:p>
    <w:p w:rsidR="00F26766" w:rsidRPr="00422636" w:rsidRDefault="00F26766" w:rsidP="00F26766">
      <w:pPr>
        <w:pStyle w:val="af1"/>
        <w:ind w:leftChars="200" w:left="420" w:firstLine="419"/>
        <w:jc w:val="center"/>
        <w:rPr>
          <w:rFonts w:ascii="Times New Roman" w:hAnsi="Times New Roman"/>
        </w:rPr>
      </w:pPr>
      <w:r w:rsidRPr="00422636">
        <w:rPr>
          <w:rFonts w:ascii="Times New Roman" w:hAnsi="Times New Roman"/>
        </w:rPr>
        <w:t>图</w:t>
      </w:r>
      <w:r w:rsidRPr="00422636">
        <w:rPr>
          <w:rFonts w:ascii="Times New Roman" w:hAnsi="Times New Roman"/>
        </w:rPr>
        <w:t xml:space="preserve"> 4.4 </w:t>
      </w:r>
      <w:r w:rsidRPr="00422636">
        <w:rPr>
          <w:rFonts w:ascii="Times New Roman" w:hAnsi="Times New Roman"/>
        </w:rPr>
        <w:t>教学资源页面</w:t>
      </w:r>
    </w:p>
    <w:p w:rsidR="00F26766" w:rsidRPr="00422636" w:rsidRDefault="00F26766" w:rsidP="00F26766"/>
    <w:p w:rsidR="00F26766" w:rsidRPr="00594CD2" w:rsidRDefault="00F26766" w:rsidP="00F26766">
      <w:pPr>
        <w:spacing w:line="360" w:lineRule="auto"/>
        <w:ind w:firstLineChars="200" w:firstLine="480"/>
        <w:rPr>
          <w:sz w:val="24"/>
        </w:rPr>
      </w:pPr>
      <w:r w:rsidRPr="00594CD2">
        <w:rPr>
          <w:rFonts w:hint="eastAsia"/>
          <w:sz w:val="24"/>
        </w:rPr>
        <w:t>（</w:t>
      </w:r>
      <w:r w:rsidRPr="00594CD2">
        <w:rPr>
          <w:rFonts w:hint="eastAsia"/>
          <w:sz w:val="24"/>
        </w:rPr>
        <w:t>3</w:t>
      </w:r>
      <w:r w:rsidRPr="00594CD2">
        <w:rPr>
          <w:rFonts w:hint="eastAsia"/>
          <w:sz w:val="24"/>
        </w:rPr>
        <w:t>）</w:t>
      </w:r>
      <w:r w:rsidRPr="00594CD2">
        <w:rPr>
          <w:sz w:val="24"/>
        </w:rPr>
        <w:t>教学资源下载页面如图</w:t>
      </w:r>
      <w:r w:rsidRPr="00594CD2">
        <w:rPr>
          <w:sz w:val="24"/>
        </w:rPr>
        <w:t>4.5</w:t>
      </w:r>
      <w:r w:rsidRPr="00594CD2">
        <w:rPr>
          <w:sz w:val="24"/>
        </w:rPr>
        <w:t>所示：</w:t>
      </w:r>
    </w:p>
    <w:p w:rsidR="00F26766" w:rsidRPr="00422636" w:rsidRDefault="00F26766" w:rsidP="00F26766">
      <w:pPr>
        <w:ind w:leftChars="200" w:left="420"/>
      </w:pPr>
      <w:r w:rsidRPr="00422636">
        <w:rPr>
          <w:noProof/>
        </w:rPr>
        <w:lastRenderedPageBreak/>
        <w:drawing>
          <wp:inline distT="0" distB="0" distL="0" distR="0">
            <wp:extent cx="5248275" cy="49149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8275" cy="4914900"/>
                    </a:xfrm>
                    <a:prstGeom prst="rect">
                      <a:avLst/>
                    </a:prstGeom>
                    <a:noFill/>
                    <a:ln>
                      <a:noFill/>
                    </a:ln>
                  </pic:spPr>
                </pic:pic>
              </a:graphicData>
            </a:graphic>
          </wp:inline>
        </w:drawing>
      </w:r>
    </w:p>
    <w:p w:rsidR="00F26766" w:rsidRPr="00422636" w:rsidRDefault="00F26766" w:rsidP="00F26766">
      <w:pPr>
        <w:pStyle w:val="af1"/>
        <w:ind w:leftChars="200" w:left="420"/>
        <w:jc w:val="center"/>
        <w:rPr>
          <w:rFonts w:ascii="Times New Roman" w:hAnsi="Times New Roman"/>
        </w:rPr>
      </w:pPr>
      <w:r w:rsidRPr="00422636">
        <w:rPr>
          <w:rFonts w:ascii="Times New Roman" w:hAnsi="Times New Roman"/>
        </w:rPr>
        <w:t>图</w:t>
      </w:r>
      <w:r w:rsidRPr="00422636">
        <w:rPr>
          <w:rFonts w:ascii="Times New Roman" w:hAnsi="Times New Roman"/>
        </w:rPr>
        <w:t xml:space="preserve"> 4.5 </w:t>
      </w:r>
      <w:r w:rsidRPr="00422636">
        <w:rPr>
          <w:rFonts w:ascii="Times New Roman" w:hAnsi="Times New Roman"/>
        </w:rPr>
        <w:t>教学资源下载页面</w:t>
      </w:r>
    </w:p>
    <w:p w:rsidR="00F26766" w:rsidRPr="00422636" w:rsidRDefault="00F26766" w:rsidP="00F26766">
      <w:pPr>
        <w:ind w:leftChars="200" w:left="420"/>
      </w:pPr>
    </w:p>
    <w:p w:rsidR="00F26766" w:rsidRPr="00594CD2" w:rsidRDefault="00F26766" w:rsidP="00F26766">
      <w:pPr>
        <w:spacing w:line="360" w:lineRule="auto"/>
        <w:ind w:firstLineChars="200" w:firstLine="480"/>
        <w:rPr>
          <w:sz w:val="24"/>
        </w:rPr>
      </w:pPr>
      <w:r w:rsidRPr="00594CD2">
        <w:rPr>
          <w:rFonts w:hint="eastAsia"/>
          <w:sz w:val="24"/>
        </w:rPr>
        <w:t>（</w:t>
      </w:r>
      <w:r w:rsidRPr="00594CD2">
        <w:rPr>
          <w:rFonts w:hint="eastAsia"/>
          <w:sz w:val="24"/>
        </w:rPr>
        <w:t>4</w:t>
      </w:r>
      <w:r w:rsidRPr="00594CD2">
        <w:rPr>
          <w:rFonts w:hint="eastAsia"/>
          <w:sz w:val="24"/>
        </w:rPr>
        <w:t>）</w:t>
      </w:r>
      <w:r w:rsidRPr="00594CD2">
        <w:rPr>
          <w:sz w:val="24"/>
        </w:rPr>
        <w:t>在线考试页面如图</w:t>
      </w:r>
      <w:r w:rsidRPr="00594CD2">
        <w:rPr>
          <w:sz w:val="24"/>
        </w:rPr>
        <w:t>4.6</w:t>
      </w:r>
      <w:r w:rsidRPr="00594CD2">
        <w:rPr>
          <w:sz w:val="24"/>
        </w:rPr>
        <w:t>所示：</w:t>
      </w:r>
    </w:p>
    <w:p w:rsidR="00F26766" w:rsidRPr="00422636" w:rsidRDefault="00F26766" w:rsidP="00F26766">
      <w:pPr>
        <w:ind w:firstLine="420"/>
      </w:pPr>
      <w:r w:rsidRPr="00422636">
        <w:rPr>
          <w:noProof/>
        </w:rPr>
        <w:drawing>
          <wp:inline distT="0" distB="0" distL="0" distR="0">
            <wp:extent cx="5248275" cy="21336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8275" cy="2133600"/>
                    </a:xfrm>
                    <a:prstGeom prst="rect">
                      <a:avLst/>
                    </a:prstGeom>
                    <a:noFill/>
                    <a:ln>
                      <a:noFill/>
                    </a:ln>
                  </pic:spPr>
                </pic:pic>
              </a:graphicData>
            </a:graphic>
          </wp:inline>
        </w:drawing>
      </w:r>
    </w:p>
    <w:p w:rsidR="00F26766" w:rsidRPr="00422636" w:rsidRDefault="00F26766" w:rsidP="00F26766">
      <w:pPr>
        <w:pStyle w:val="af1"/>
        <w:ind w:firstLine="420"/>
        <w:rPr>
          <w:rFonts w:ascii="Times New Roman" w:hAnsi="Times New Roman"/>
        </w:rPr>
      </w:pPr>
    </w:p>
    <w:p w:rsidR="00F26766" w:rsidRPr="00422636" w:rsidRDefault="00F26766" w:rsidP="00F26766">
      <w:pPr>
        <w:ind w:firstLine="420"/>
      </w:pPr>
      <w:r w:rsidRPr="00422636">
        <w:rPr>
          <w:noProof/>
        </w:rPr>
        <w:lastRenderedPageBreak/>
        <w:drawing>
          <wp:inline distT="0" distB="0" distL="0" distR="0">
            <wp:extent cx="5248275" cy="22193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48275" cy="2219325"/>
                    </a:xfrm>
                    <a:prstGeom prst="rect">
                      <a:avLst/>
                    </a:prstGeom>
                    <a:noFill/>
                    <a:ln>
                      <a:noFill/>
                    </a:ln>
                  </pic:spPr>
                </pic:pic>
              </a:graphicData>
            </a:graphic>
          </wp:inline>
        </w:drawing>
      </w:r>
    </w:p>
    <w:p w:rsidR="00F26766" w:rsidRPr="00422636" w:rsidRDefault="00F26766" w:rsidP="00F26766">
      <w:pPr>
        <w:pStyle w:val="af1"/>
        <w:ind w:firstLine="420"/>
        <w:jc w:val="center"/>
        <w:rPr>
          <w:rFonts w:ascii="Times New Roman" w:hAnsi="Times New Roman"/>
        </w:rPr>
      </w:pPr>
      <w:r w:rsidRPr="00422636">
        <w:rPr>
          <w:rFonts w:ascii="Times New Roman" w:hAnsi="Times New Roman"/>
        </w:rPr>
        <w:t>图</w:t>
      </w:r>
      <w:r w:rsidRPr="00422636">
        <w:rPr>
          <w:rFonts w:ascii="Times New Roman" w:hAnsi="Times New Roman"/>
        </w:rPr>
        <w:t xml:space="preserve"> 4.6 </w:t>
      </w:r>
      <w:r w:rsidRPr="00422636">
        <w:rPr>
          <w:rFonts w:ascii="Times New Roman" w:hAnsi="Times New Roman"/>
        </w:rPr>
        <w:t>在线考试页面</w:t>
      </w:r>
    </w:p>
    <w:p w:rsidR="00F26766" w:rsidRPr="00422636" w:rsidRDefault="00F26766" w:rsidP="00F26766">
      <w:pPr>
        <w:ind w:firstLine="420"/>
      </w:pPr>
    </w:p>
    <w:p w:rsidR="00F26766" w:rsidRPr="00422636" w:rsidRDefault="00F26766" w:rsidP="00F26766">
      <w:pPr>
        <w:ind w:firstLine="420"/>
      </w:pPr>
    </w:p>
    <w:p w:rsidR="00F26766" w:rsidRPr="00594CD2" w:rsidRDefault="00F26766" w:rsidP="00F26766">
      <w:pPr>
        <w:spacing w:line="360" w:lineRule="auto"/>
        <w:ind w:firstLineChars="200" w:firstLine="480"/>
        <w:rPr>
          <w:sz w:val="24"/>
        </w:rPr>
      </w:pPr>
      <w:r w:rsidRPr="00594CD2">
        <w:rPr>
          <w:rFonts w:hint="eastAsia"/>
          <w:sz w:val="24"/>
        </w:rPr>
        <w:t>（</w:t>
      </w:r>
      <w:r w:rsidRPr="00594CD2">
        <w:rPr>
          <w:rFonts w:hint="eastAsia"/>
          <w:sz w:val="24"/>
        </w:rPr>
        <w:t>5</w:t>
      </w:r>
      <w:r w:rsidRPr="00594CD2">
        <w:rPr>
          <w:rFonts w:hint="eastAsia"/>
          <w:sz w:val="24"/>
        </w:rPr>
        <w:t>）</w:t>
      </w:r>
      <w:r w:rsidRPr="00594CD2">
        <w:rPr>
          <w:sz w:val="24"/>
        </w:rPr>
        <w:t>教学项目显示页面如图</w:t>
      </w:r>
      <w:r w:rsidRPr="00594CD2">
        <w:rPr>
          <w:sz w:val="24"/>
        </w:rPr>
        <w:t>4.7</w:t>
      </w:r>
      <w:r w:rsidRPr="00594CD2">
        <w:rPr>
          <w:sz w:val="24"/>
        </w:rPr>
        <w:t>所示：</w:t>
      </w:r>
    </w:p>
    <w:p w:rsidR="00F26766" w:rsidRPr="00422636" w:rsidRDefault="00F26766" w:rsidP="00F26766">
      <w:pPr>
        <w:ind w:leftChars="200" w:left="420"/>
      </w:pPr>
      <w:r w:rsidRPr="00422636">
        <w:rPr>
          <w:noProof/>
        </w:rPr>
        <w:lastRenderedPageBreak/>
        <w:drawing>
          <wp:inline distT="0" distB="0" distL="0" distR="0">
            <wp:extent cx="5248275" cy="60769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8275" cy="6076950"/>
                    </a:xfrm>
                    <a:prstGeom prst="rect">
                      <a:avLst/>
                    </a:prstGeom>
                    <a:noFill/>
                    <a:ln>
                      <a:noFill/>
                    </a:ln>
                  </pic:spPr>
                </pic:pic>
              </a:graphicData>
            </a:graphic>
          </wp:inline>
        </w:drawing>
      </w:r>
    </w:p>
    <w:p w:rsidR="00F26766" w:rsidRPr="00422636" w:rsidRDefault="00F26766" w:rsidP="00F26766">
      <w:pPr>
        <w:pStyle w:val="af1"/>
        <w:ind w:leftChars="200" w:left="420"/>
        <w:jc w:val="center"/>
        <w:rPr>
          <w:rFonts w:ascii="Times New Roman" w:hAnsi="Times New Roman"/>
        </w:rPr>
      </w:pPr>
      <w:r w:rsidRPr="00422636">
        <w:rPr>
          <w:rFonts w:ascii="Times New Roman" w:hAnsi="Times New Roman"/>
        </w:rPr>
        <w:t>图</w:t>
      </w:r>
      <w:r w:rsidRPr="00422636">
        <w:rPr>
          <w:rFonts w:ascii="Times New Roman" w:hAnsi="Times New Roman"/>
        </w:rPr>
        <w:t xml:space="preserve"> 4.7 </w:t>
      </w:r>
      <w:r w:rsidRPr="00422636">
        <w:rPr>
          <w:rFonts w:ascii="Times New Roman" w:hAnsi="Times New Roman"/>
        </w:rPr>
        <w:t>教学项目显示页面</w:t>
      </w:r>
    </w:p>
    <w:p w:rsidR="00F26766" w:rsidRPr="00422636" w:rsidRDefault="00F26766" w:rsidP="00F26766">
      <w:pPr>
        <w:ind w:leftChars="200" w:left="420"/>
      </w:pPr>
    </w:p>
    <w:p w:rsidR="00F26766" w:rsidRPr="00594CD2" w:rsidRDefault="00F26766" w:rsidP="00F26766">
      <w:pPr>
        <w:spacing w:line="360" w:lineRule="auto"/>
        <w:ind w:firstLineChars="200" w:firstLine="480"/>
        <w:rPr>
          <w:sz w:val="24"/>
        </w:rPr>
      </w:pPr>
      <w:r w:rsidRPr="00594CD2">
        <w:rPr>
          <w:rFonts w:hint="eastAsia"/>
          <w:sz w:val="24"/>
        </w:rPr>
        <w:t>（</w:t>
      </w:r>
      <w:r w:rsidRPr="00594CD2">
        <w:rPr>
          <w:rFonts w:hint="eastAsia"/>
          <w:sz w:val="24"/>
        </w:rPr>
        <w:t>6</w:t>
      </w:r>
      <w:r w:rsidRPr="00594CD2">
        <w:rPr>
          <w:rFonts w:hint="eastAsia"/>
          <w:sz w:val="24"/>
        </w:rPr>
        <w:t>）</w:t>
      </w:r>
      <w:r w:rsidRPr="00594CD2">
        <w:rPr>
          <w:sz w:val="24"/>
        </w:rPr>
        <w:t>学生上传作品页面如图</w:t>
      </w:r>
      <w:r w:rsidRPr="00594CD2">
        <w:rPr>
          <w:sz w:val="24"/>
        </w:rPr>
        <w:t>4.8</w:t>
      </w:r>
      <w:r w:rsidRPr="00594CD2">
        <w:rPr>
          <w:sz w:val="24"/>
        </w:rPr>
        <w:t>所示：</w:t>
      </w:r>
    </w:p>
    <w:p w:rsidR="00F26766" w:rsidRPr="00422636" w:rsidRDefault="00F26766" w:rsidP="00F26766">
      <w:pPr>
        <w:ind w:leftChars="200" w:left="420"/>
      </w:pPr>
      <w:r w:rsidRPr="00422636">
        <w:rPr>
          <w:noProof/>
        </w:rPr>
        <w:lastRenderedPageBreak/>
        <w:drawing>
          <wp:inline distT="0" distB="0" distL="0" distR="0">
            <wp:extent cx="4962525" cy="32289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2525" cy="3228975"/>
                    </a:xfrm>
                    <a:prstGeom prst="rect">
                      <a:avLst/>
                    </a:prstGeom>
                    <a:noFill/>
                    <a:ln>
                      <a:noFill/>
                    </a:ln>
                  </pic:spPr>
                </pic:pic>
              </a:graphicData>
            </a:graphic>
          </wp:inline>
        </w:drawing>
      </w:r>
    </w:p>
    <w:p w:rsidR="00F26766" w:rsidRPr="00422636" w:rsidRDefault="00F26766" w:rsidP="00F26766">
      <w:pPr>
        <w:pStyle w:val="af1"/>
        <w:ind w:leftChars="200" w:left="420"/>
        <w:jc w:val="center"/>
        <w:rPr>
          <w:rFonts w:ascii="Times New Roman" w:hAnsi="Times New Roman"/>
        </w:rPr>
      </w:pPr>
      <w:r w:rsidRPr="00422636">
        <w:rPr>
          <w:rFonts w:ascii="Times New Roman" w:hAnsi="Times New Roman"/>
        </w:rPr>
        <w:t>图</w:t>
      </w:r>
      <w:r w:rsidRPr="00422636">
        <w:rPr>
          <w:rFonts w:ascii="Times New Roman" w:hAnsi="Times New Roman"/>
        </w:rPr>
        <w:t xml:space="preserve"> 4.8 </w:t>
      </w:r>
      <w:r w:rsidRPr="00422636">
        <w:rPr>
          <w:rFonts w:ascii="Times New Roman" w:hAnsi="Times New Roman"/>
        </w:rPr>
        <w:t>上传学生作品页面</w:t>
      </w:r>
    </w:p>
    <w:p w:rsidR="00F26766" w:rsidRPr="00422636" w:rsidRDefault="00F26766" w:rsidP="00F26766">
      <w:pPr>
        <w:ind w:leftChars="200" w:left="420"/>
      </w:pPr>
    </w:p>
    <w:p w:rsidR="00F26766" w:rsidRPr="00422636" w:rsidRDefault="00F26766" w:rsidP="00F26766">
      <w:pPr>
        <w:pStyle w:val="3"/>
      </w:pPr>
      <w:bookmarkStart w:id="22" w:name="_Toc131763180"/>
      <w:r w:rsidRPr="00422636">
        <w:t>4.2.2</w:t>
      </w:r>
      <w:r w:rsidR="00FA7970">
        <w:rPr>
          <w:rFonts w:hint="eastAsia"/>
        </w:rPr>
        <w:t>管理端</w:t>
      </w:r>
      <w:bookmarkEnd w:id="22"/>
    </w:p>
    <w:p w:rsidR="00F26766" w:rsidRPr="00594CD2" w:rsidRDefault="00F26766" w:rsidP="00F26766">
      <w:pPr>
        <w:numPr>
          <w:ilvl w:val="0"/>
          <w:numId w:val="12"/>
        </w:numPr>
        <w:spacing w:line="360" w:lineRule="auto"/>
        <w:rPr>
          <w:sz w:val="24"/>
        </w:rPr>
      </w:pPr>
      <w:r w:rsidRPr="00594CD2">
        <w:rPr>
          <w:sz w:val="24"/>
        </w:rPr>
        <w:t>教师和管理员登录页面如图</w:t>
      </w:r>
      <w:r w:rsidRPr="00594CD2">
        <w:rPr>
          <w:sz w:val="24"/>
        </w:rPr>
        <w:t>4.9</w:t>
      </w:r>
      <w:r w:rsidRPr="00594CD2">
        <w:rPr>
          <w:sz w:val="24"/>
        </w:rPr>
        <w:t>所示：</w:t>
      </w:r>
    </w:p>
    <w:p w:rsidR="00F26766" w:rsidRPr="00422636" w:rsidRDefault="00F26766" w:rsidP="00F26766">
      <w:pPr>
        <w:ind w:leftChars="200" w:left="420" w:firstLine="419"/>
        <w:jc w:val="center"/>
      </w:pPr>
      <w:r w:rsidRPr="00422636">
        <w:rPr>
          <w:noProof/>
        </w:rPr>
        <w:drawing>
          <wp:inline distT="0" distB="0" distL="0" distR="0">
            <wp:extent cx="5238750" cy="2533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8750" cy="2533650"/>
                    </a:xfrm>
                    <a:prstGeom prst="rect">
                      <a:avLst/>
                    </a:prstGeom>
                    <a:noFill/>
                    <a:ln>
                      <a:noFill/>
                    </a:ln>
                  </pic:spPr>
                </pic:pic>
              </a:graphicData>
            </a:graphic>
          </wp:inline>
        </w:drawing>
      </w:r>
    </w:p>
    <w:p w:rsidR="00F26766" w:rsidRPr="00422636" w:rsidRDefault="00F26766" w:rsidP="00F26766">
      <w:pPr>
        <w:pStyle w:val="af1"/>
        <w:ind w:leftChars="200" w:left="420" w:firstLine="419"/>
        <w:jc w:val="center"/>
        <w:rPr>
          <w:rFonts w:ascii="Times New Roman" w:hAnsi="Times New Roman"/>
        </w:rPr>
      </w:pPr>
      <w:r w:rsidRPr="00422636">
        <w:rPr>
          <w:rFonts w:ascii="Times New Roman" w:hAnsi="Times New Roman"/>
        </w:rPr>
        <w:t>图</w:t>
      </w:r>
      <w:r w:rsidRPr="00422636">
        <w:rPr>
          <w:rFonts w:ascii="Times New Roman" w:hAnsi="Times New Roman"/>
        </w:rPr>
        <w:t xml:space="preserve"> 4.9 </w:t>
      </w:r>
      <w:r w:rsidRPr="00422636">
        <w:rPr>
          <w:rFonts w:ascii="Times New Roman" w:hAnsi="Times New Roman"/>
        </w:rPr>
        <w:t>教师和管理员登录页面</w:t>
      </w:r>
    </w:p>
    <w:p w:rsidR="00F26766" w:rsidRPr="00594CD2" w:rsidRDefault="00F26766" w:rsidP="00F26766">
      <w:pPr>
        <w:spacing w:line="360" w:lineRule="auto"/>
        <w:ind w:left="900"/>
        <w:rPr>
          <w:rFonts w:hint="eastAsia"/>
          <w:sz w:val="24"/>
        </w:rPr>
      </w:pPr>
    </w:p>
    <w:p w:rsidR="00F26766" w:rsidRPr="00594CD2" w:rsidRDefault="00F26766" w:rsidP="00F26766">
      <w:pPr>
        <w:numPr>
          <w:ilvl w:val="0"/>
          <w:numId w:val="12"/>
        </w:numPr>
        <w:spacing w:line="360" w:lineRule="auto"/>
        <w:rPr>
          <w:sz w:val="24"/>
        </w:rPr>
      </w:pPr>
      <w:r w:rsidRPr="00594CD2">
        <w:rPr>
          <w:sz w:val="24"/>
        </w:rPr>
        <w:t>教师管理页面如图</w:t>
      </w:r>
      <w:r w:rsidRPr="00594CD2">
        <w:rPr>
          <w:sz w:val="24"/>
        </w:rPr>
        <w:t>4.10</w:t>
      </w:r>
      <w:r w:rsidRPr="00594CD2">
        <w:rPr>
          <w:sz w:val="24"/>
        </w:rPr>
        <w:t>所示：</w:t>
      </w:r>
    </w:p>
    <w:p w:rsidR="00F26766" w:rsidRPr="00422636" w:rsidRDefault="00F26766" w:rsidP="00F26766">
      <w:pPr>
        <w:ind w:leftChars="200" w:left="420"/>
      </w:pPr>
      <w:r w:rsidRPr="00422636">
        <w:rPr>
          <w:noProof/>
        </w:rPr>
        <w:lastRenderedPageBreak/>
        <w:drawing>
          <wp:inline distT="0" distB="0" distL="0" distR="0">
            <wp:extent cx="5238750" cy="2533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38750" cy="2533650"/>
                    </a:xfrm>
                    <a:prstGeom prst="rect">
                      <a:avLst/>
                    </a:prstGeom>
                    <a:noFill/>
                    <a:ln>
                      <a:noFill/>
                    </a:ln>
                  </pic:spPr>
                </pic:pic>
              </a:graphicData>
            </a:graphic>
          </wp:inline>
        </w:drawing>
      </w:r>
    </w:p>
    <w:p w:rsidR="00F26766" w:rsidRPr="00422636" w:rsidRDefault="00F26766" w:rsidP="00F26766">
      <w:pPr>
        <w:pStyle w:val="af1"/>
        <w:ind w:leftChars="200" w:left="420"/>
        <w:jc w:val="center"/>
        <w:rPr>
          <w:rFonts w:ascii="Times New Roman" w:hAnsi="Times New Roman"/>
        </w:rPr>
      </w:pPr>
      <w:r w:rsidRPr="00422636">
        <w:rPr>
          <w:rFonts w:ascii="Times New Roman" w:hAnsi="Times New Roman"/>
        </w:rPr>
        <w:t>图</w:t>
      </w:r>
      <w:r w:rsidRPr="00422636">
        <w:rPr>
          <w:rFonts w:ascii="Times New Roman" w:hAnsi="Times New Roman"/>
        </w:rPr>
        <w:t xml:space="preserve"> 4.10 </w:t>
      </w:r>
      <w:r w:rsidRPr="00422636">
        <w:rPr>
          <w:rFonts w:ascii="Times New Roman" w:hAnsi="Times New Roman"/>
        </w:rPr>
        <w:t>教师管理页面</w:t>
      </w:r>
    </w:p>
    <w:p w:rsidR="00F26766" w:rsidRPr="00422636" w:rsidRDefault="00F26766" w:rsidP="00F26766"/>
    <w:p w:rsidR="00F26766" w:rsidRPr="00422636" w:rsidRDefault="00F26766" w:rsidP="00F26766"/>
    <w:p w:rsidR="00F26766" w:rsidRPr="00422636" w:rsidRDefault="00F26766" w:rsidP="00F26766"/>
    <w:p w:rsidR="00F26766" w:rsidRPr="00594CD2" w:rsidRDefault="00F26766" w:rsidP="00F26766">
      <w:pPr>
        <w:numPr>
          <w:ilvl w:val="0"/>
          <w:numId w:val="12"/>
        </w:numPr>
        <w:spacing w:line="360" w:lineRule="auto"/>
        <w:rPr>
          <w:sz w:val="24"/>
        </w:rPr>
      </w:pPr>
      <w:r w:rsidRPr="00594CD2">
        <w:rPr>
          <w:sz w:val="24"/>
        </w:rPr>
        <w:t>管理员管理页面如图</w:t>
      </w:r>
      <w:r w:rsidRPr="00594CD2">
        <w:rPr>
          <w:sz w:val="24"/>
        </w:rPr>
        <w:t>4.11</w:t>
      </w:r>
      <w:r w:rsidRPr="00594CD2">
        <w:rPr>
          <w:sz w:val="24"/>
        </w:rPr>
        <w:t>所示：</w:t>
      </w:r>
    </w:p>
    <w:p w:rsidR="00F26766" w:rsidRPr="00422636" w:rsidRDefault="00F26766" w:rsidP="00F26766">
      <w:pPr>
        <w:ind w:leftChars="200" w:left="420"/>
      </w:pPr>
      <w:r w:rsidRPr="00422636">
        <w:rPr>
          <w:noProof/>
        </w:rPr>
        <w:drawing>
          <wp:inline distT="0" distB="0" distL="0" distR="0">
            <wp:extent cx="5238750" cy="2533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8750" cy="2533650"/>
                    </a:xfrm>
                    <a:prstGeom prst="rect">
                      <a:avLst/>
                    </a:prstGeom>
                    <a:noFill/>
                    <a:ln>
                      <a:noFill/>
                    </a:ln>
                  </pic:spPr>
                </pic:pic>
              </a:graphicData>
            </a:graphic>
          </wp:inline>
        </w:drawing>
      </w:r>
    </w:p>
    <w:p w:rsidR="00F26766" w:rsidRPr="00422636" w:rsidRDefault="00F26766" w:rsidP="00F26766">
      <w:pPr>
        <w:pStyle w:val="af1"/>
        <w:ind w:leftChars="200" w:left="420"/>
        <w:jc w:val="center"/>
        <w:rPr>
          <w:rFonts w:ascii="Times New Roman" w:hAnsi="Times New Roman"/>
        </w:rPr>
      </w:pPr>
      <w:r w:rsidRPr="00422636">
        <w:rPr>
          <w:rFonts w:ascii="Times New Roman" w:hAnsi="Times New Roman"/>
        </w:rPr>
        <w:t>图</w:t>
      </w:r>
      <w:r w:rsidRPr="00422636">
        <w:rPr>
          <w:rFonts w:ascii="Times New Roman" w:hAnsi="Times New Roman"/>
        </w:rPr>
        <w:t xml:space="preserve"> 4.11 </w:t>
      </w:r>
      <w:r w:rsidRPr="00422636">
        <w:rPr>
          <w:rFonts w:ascii="Times New Roman" w:hAnsi="Times New Roman"/>
        </w:rPr>
        <w:t>管理员管理页面</w:t>
      </w:r>
    </w:p>
    <w:p w:rsidR="00F26766" w:rsidRPr="00422636" w:rsidRDefault="00F26766" w:rsidP="00F26766"/>
    <w:p w:rsidR="00F26766" w:rsidRPr="00422636" w:rsidRDefault="00F26766" w:rsidP="00F26766"/>
    <w:p w:rsidR="00F26766" w:rsidRPr="00422636" w:rsidRDefault="00F26766" w:rsidP="00F26766"/>
    <w:p w:rsidR="00F26766" w:rsidRPr="00422636" w:rsidRDefault="00F26766" w:rsidP="00F26766"/>
    <w:p w:rsidR="00F26766" w:rsidRPr="00422636" w:rsidRDefault="00F26766" w:rsidP="00F26766"/>
    <w:p w:rsidR="00F26766" w:rsidRPr="00422636" w:rsidRDefault="00F26766" w:rsidP="00F26766">
      <w:pPr>
        <w:pStyle w:val="a9"/>
        <w:sectPr w:rsidR="00F26766" w:rsidRPr="00422636">
          <w:type w:val="continuous"/>
          <w:pgSz w:w="11906" w:h="16838"/>
          <w:pgMar w:top="1701" w:right="1588" w:bottom="1418" w:left="1588" w:header="1021" w:footer="1021" w:gutter="454"/>
          <w:cols w:space="720"/>
          <w:docGrid w:type="lines" w:linePitch="312"/>
        </w:sectPr>
      </w:pPr>
    </w:p>
    <w:p w:rsidR="00F26766" w:rsidRPr="00422636" w:rsidRDefault="00F26766" w:rsidP="00F26766">
      <w:pPr>
        <w:pStyle w:val="a9"/>
      </w:pPr>
      <w:bookmarkStart w:id="23" w:name="_Toc131763181"/>
      <w:r w:rsidRPr="00422636">
        <w:lastRenderedPageBreak/>
        <w:t>第五章</w:t>
      </w:r>
      <w:r w:rsidRPr="00422636">
        <w:t xml:space="preserve">  </w:t>
      </w:r>
      <w:r w:rsidRPr="00422636">
        <w:t>系统实现</w:t>
      </w:r>
      <w:bookmarkEnd w:id="23"/>
    </w:p>
    <w:p w:rsidR="00F26766" w:rsidRPr="00422636" w:rsidRDefault="00F26766" w:rsidP="00F26766">
      <w:pPr>
        <w:pStyle w:val="2"/>
        <w:rPr>
          <w:rFonts w:ascii="Times New Roman" w:hAnsi="Times New Roman"/>
        </w:rPr>
      </w:pPr>
      <w:bookmarkStart w:id="24" w:name="_Toc131763182"/>
      <w:r w:rsidRPr="00422636">
        <w:rPr>
          <w:rFonts w:ascii="Times New Roman" w:hAnsi="Times New Roman"/>
        </w:rPr>
        <w:t>5.1</w:t>
      </w:r>
      <w:r w:rsidRPr="00422636">
        <w:rPr>
          <w:rFonts w:ascii="Times New Roman" w:hAnsi="Times New Roman"/>
        </w:rPr>
        <w:t>系统编码</w:t>
      </w:r>
      <w:bookmarkEnd w:id="24"/>
    </w:p>
    <w:p w:rsidR="00F26766" w:rsidRPr="00422636" w:rsidRDefault="00F26766" w:rsidP="00F26766">
      <w:pPr>
        <w:pStyle w:val="3"/>
      </w:pPr>
      <w:bookmarkStart w:id="25" w:name="_Toc131763183"/>
      <w:r w:rsidRPr="00422636">
        <w:t xml:space="preserve">5.1.1 </w:t>
      </w:r>
      <w:r w:rsidRPr="00422636">
        <w:t>资源下载功能代码</w:t>
      </w:r>
      <w:bookmarkEnd w:id="25"/>
    </w:p>
    <w:p w:rsidR="00F26766" w:rsidRPr="00594CD2" w:rsidRDefault="00F26766" w:rsidP="00F26766">
      <w:pPr>
        <w:spacing w:line="360" w:lineRule="auto"/>
        <w:ind w:firstLineChars="200" w:firstLine="480"/>
        <w:rPr>
          <w:rFonts w:hint="eastAsia"/>
          <w:sz w:val="24"/>
          <w:szCs w:val="24"/>
        </w:rPr>
      </w:pPr>
      <w:r w:rsidRPr="00594CD2">
        <w:rPr>
          <w:sz w:val="24"/>
          <w:szCs w:val="24"/>
        </w:rPr>
        <w:t xml:space="preserve"> </w:t>
      </w:r>
      <w:r>
        <w:rPr>
          <w:sz w:val="24"/>
          <w:szCs w:val="24"/>
        </w:rPr>
        <w:t>通过页面传来的文件保存地址查找文件进行下载</w:t>
      </w:r>
      <w:r>
        <w:rPr>
          <w:rFonts w:hint="eastAsia"/>
          <w:sz w:val="24"/>
          <w:szCs w:val="24"/>
        </w:rPr>
        <w:t>：</w:t>
      </w:r>
    </w:p>
    <w:p w:rsidR="00F26766" w:rsidRPr="00422636" w:rsidRDefault="00F26766" w:rsidP="00F26766">
      <w:pPr>
        <w:shd w:val="pct12" w:color="auto" w:fill="auto"/>
        <w:autoSpaceDE w:val="0"/>
        <w:autoSpaceDN w:val="0"/>
        <w:ind w:firstLine="420"/>
        <w:rPr>
          <w:rFonts w:eastAsia="Consolas"/>
          <w:sz w:val="22"/>
        </w:rPr>
      </w:pPr>
      <w:r w:rsidRPr="00422636">
        <w:rPr>
          <w:rFonts w:eastAsia="Consolas"/>
          <w:color w:val="3F7F5F"/>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3F7F5F"/>
          <w:sz w:val="22"/>
        </w:rPr>
        <w:tab/>
        <w:t xml:space="preserve"> * </w:t>
      </w:r>
      <w:r w:rsidRPr="00422636">
        <w:rPr>
          <w:rFonts w:ascii="宋体" w:hAnsi="宋体" w:cs="宋体" w:hint="eastAsia"/>
          <w:color w:val="3F7F5F"/>
          <w:sz w:val="22"/>
        </w:rPr>
        <w:t>定义一个返回</w:t>
      </w:r>
      <w:proofErr w:type="spellStart"/>
      <w:r w:rsidRPr="00422636">
        <w:rPr>
          <w:rFonts w:eastAsia="Consolas"/>
          <w:color w:val="3F7F5F"/>
          <w:sz w:val="22"/>
        </w:rPr>
        <w:t>InputStream</w:t>
      </w:r>
      <w:proofErr w:type="spellEnd"/>
      <w:r w:rsidRPr="00422636">
        <w:rPr>
          <w:rFonts w:ascii="宋体" w:hAnsi="宋体" w:cs="宋体" w:hint="eastAsia"/>
          <w:color w:val="3F7F5F"/>
          <w:sz w:val="22"/>
        </w:rPr>
        <w:t>的方法，</w:t>
      </w:r>
      <w:r w:rsidRPr="00422636">
        <w:rPr>
          <w:rFonts w:eastAsia="Consolas"/>
          <w:color w:val="3F7F5F"/>
          <w:sz w:val="22"/>
        </w:rPr>
        <w:t xml:space="preserve"> </w:t>
      </w:r>
      <w:r w:rsidRPr="00422636">
        <w:rPr>
          <w:rFonts w:ascii="宋体" w:hAnsi="宋体" w:cs="宋体" w:hint="eastAsia"/>
          <w:color w:val="3F7F5F"/>
          <w:sz w:val="22"/>
        </w:rPr>
        <w:t>该方法将作为被下载文件的入口，</w:t>
      </w:r>
      <w:r w:rsidRPr="00422636">
        <w:rPr>
          <w:rFonts w:eastAsia="Consolas"/>
          <w:color w:val="3F7F5F"/>
          <w:sz w:val="22"/>
        </w:rPr>
        <w:t xml:space="preserve"> </w:t>
      </w:r>
      <w:r w:rsidRPr="00422636">
        <w:rPr>
          <w:rFonts w:ascii="宋体" w:hAnsi="宋体" w:cs="宋体" w:hint="eastAsia"/>
          <w:color w:val="3F7F5F"/>
          <w:sz w:val="22"/>
        </w:rPr>
        <w:t>且需要配置</w:t>
      </w:r>
      <w:r w:rsidRPr="00422636">
        <w:rPr>
          <w:rFonts w:eastAsia="Consolas"/>
          <w:color w:val="3F7F5F"/>
          <w:sz w:val="22"/>
        </w:rPr>
        <w:t>stream</w:t>
      </w:r>
      <w:r w:rsidRPr="00422636">
        <w:rPr>
          <w:rFonts w:ascii="宋体" w:hAnsi="宋体" w:cs="宋体" w:hint="eastAsia"/>
          <w:color w:val="3F7F5F"/>
          <w:sz w:val="22"/>
        </w:rPr>
        <w:t>类型结果时指定</w:t>
      </w:r>
      <w:proofErr w:type="spellStart"/>
      <w:r w:rsidRPr="00422636">
        <w:rPr>
          <w:rFonts w:eastAsia="Consolas"/>
          <w:color w:val="3F7F5F"/>
          <w:sz w:val="22"/>
        </w:rPr>
        <w:t>inputName</w:t>
      </w:r>
      <w:proofErr w:type="spellEnd"/>
      <w:r w:rsidRPr="00422636">
        <w:rPr>
          <w:rFonts w:ascii="宋体" w:hAnsi="宋体" w:cs="宋体" w:hint="eastAsia"/>
          <w:color w:val="3F7F5F"/>
          <w:sz w:val="22"/>
        </w:rPr>
        <w:t>参数，</w:t>
      </w:r>
    </w:p>
    <w:p w:rsidR="00F26766" w:rsidRPr="00422636" w:rsidRDefault="00F26766" w:rsidP="00F26766">
      <w:pPr>
        <w:shd w:val="pct12" w:color="auto" w:fill="auto"/>
        <w:autoSpaceDE w:val="0"/>
        <w:autoSpaceDN w:val="0"/>
        <w:rPr>
          <w:rFonts w:eastAsia="Consolas"/>
          <w:sz w:val="22"/>
        </w:rPr>
      </w:pPr>
      <w:r w:rsidRPr="00422636">
        <w:rPr>
          <w:rFonts w:eastAsia="Consolas"/>
          <w:color w:val="3F7F5F"/>
          <w:sz w:val="22"/>
        </w:rPr>
        <w:tab/>
        <w:t xml:space="preserve"> * </w:t>
      </w:r>
      <w:proofErr w:type="spellStart"/>
      <w:r w:rsidRPr="00422636">
        <w:rPr>
          <w:rFonts w:eastAsia="Consolas"/>
          <w:color w:val="3F7F5F"/>
          <w:sz w:val="22"/>
        </w:rPr>
        <w:t>inputName</w:t>
      </w:r>
      <w:proofErr w:type="spellEnd"/>
      <w:r w:rsidRPr="00422636">
        <w:rPr>
          <w:rFonts w:ascii="宋体" w:hAnsi="宋体" w:cs="宋体" w:hint="eastAsia"/>
          <w:color w:val="3F7F5F"/>
          <w:sz w:val="22"/>
        </w:rPr>
        <w:t>参数的值就是方法去掉</w:t>
      </w:r>
      <w:r w:rsidRPr="00422636">
        <w:rPr>
          <w:rFonts w:eastAsia="Consolas"/>
          <w:color w:val="3F7F5F"/>
          <w:sz w:val="22"/>
        </w:rPr>
        <w:t>get</w:t>
      </w:r>
      <w:r w:rsidRPr="00422636">
        <w:rPr>
          <w:rFonts w:ascii="宋体" w:hAnsi="宋体" w:cs="宋体" w:hint="eastAsia"/>
          <w:color w:val="3F7F5F"/>
          <w:sz w:val="22"/>
        </w:rPr>
        <w:t>前缀、首字母小写的字符串</w:t>
      </w:r>
    </w:p>
    <w:p w:rsidR="00F26766" w:rsidRPr="00422636" w:rsidRDefault="00F26766" w:rsidP="00F26766">
      <w:pPr>
        <w:shd w:val="pct12" w:color="auto" w:fill="auto"/>
        <w:autoSpaceDE w:val="0"/>
        <w:autoSpaceDN w:val="0"/>
        <w:rPr>
          <w:rFonts w:eastAsia="Consolas"/>
          <w:sz w:val="22"/>
        </w:rPr>
      </w:pPr>
      <w:r w:rsidRPr="00422636">
        <w:rPr>
          <w:rFonts w:eastAsia="Consolas"/>
          <w:color w:val="3F7F5F"/>
          <w:sz w:val="22"/>
        </w:rPr>
        <w:tab/>
        <w:t xml:space="preserve">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b/>
          <w:color w:val="7F0055"/>
          <w:sz w:val="22"/>
        </w:rPr>
        <w:t>public</w:t>
      </w:r>
      <w:r w:rsidRPr="00422636">
        <w:rPr>
          <w:rFonts w:eastAsia="Consolas"/>
          <w:color w:val="000000"/>
          <w:sz w:val="22"/>
        </w:rPr>
        <w:t xml:space="preserve"> </w:t>
      </w:r>
      <w:proofErr w:type="spellStart"/>
      <w:r w:rsidRPr="00422636">
        <w:rPr>
          <w:rFonts w:eastAsia="Consolas"/>
          <w:color w:val="000000"/>
          <w:sz w:val="22"/>
        </w:rPr>
        <w:t>InputStream</w:t>
      </w:r>
      <w:proofErr w:type="spellEnd"/>
      <w:r w:rsidRPr="00422636">
        <w:rPr>
          <w:rFonts w:eastAsia="Consolas"/>
          <w:color w:val="000000"/>
          <w:sz w:val="22"/>
        </w:rPr>
        <w:t xml:space="preserve"> </w:t>
      </w:r>
      <w:proofErr w:type="spellStart"/>
      <w:r w:rsidRPr="00422636">
        <w:rPr>
          <w:rFonts w:eastAsia="Consolas"/>
          <w:color w:val="000000"/>
          <w:sz w:val="22"/>
        </w:rPr>
        <w:t>getTargetFile</w:t>
      </w:r>
      <w:proofErr w:type="spellEnd"/>
      <w:r w:rsidRPr="00422636">
        <w:rPr>
          <w:rFonts w:eastAsia="Consolas"/>
          <w:color w:val="000000"/>
          <w:sz w:val="22"/>
        </w:rPr>
        <w:t xml:space="preserve">() </w:t>
      </w:r>
      <w:r w:rsidRPr="00422636">
        <w:rPr>
          <w:rFonts w:eastAsia="Consolas"/>
          <w:b/>
          <w:color w:val="7F0055"/>
          <w:sz w:val="22"/>
        </w:rPr>
        <w:t>throws</w:t>
      </w:r>
      <w:r w:rsidRPr="00422636">
        <w:rPr>
          <w:rFonts w:eastAsia="Consolas"/>
          <w:color w:val="000000"/>
          <w:sz w:val="22"/>
        </w:rPr>
        <w:t xml:space="preserve"> Exception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w:t>
      </w:r>
      <w:proofErr w:type="spellStart"/>
      <w:r w:rsidRPr="00422636">
        <w:rPr>
          <w:rFonts w:eastAsia="Consolas"/>
          <w:color w:val="000000"/>
          <w:sz w:val="22"/>
        </w:rPr>
        <w:t>InputStream</w:t>
      </w:r>
      <w:proofErr w:type="spellEnd"/>
      <w:r w:rsidRPr="00422636">
        <w:rPr>
          <w:rFonts w:eastAsia="Consolas"/>
          <w:color w:val="000000"/>
          <w:sz w:val="22"/>
        </w:rPr>
        <w:t xml:space="preserve"> in = ServletActionContext.</w:t>
      </w:r>
      <w:r w:rsidRPr="00422636">
        <w:rPr>
          <w:rFonts w:eastAsia="Consolas"/>
          <w:i/>
          <w:color w:val="000000"/>
          <w:sz w:val="22"/>
        </w:rPr>
        <w:t>getServletContext</w:t>
      </w:r>
      <w:r w:rsidRPr="00422636">
        <w:rPr>
          <w:rFonts w:eastAsia="Consolas"/>
          <w:color w:val="000000"/>
          <w:sz w:val="22"/>
        </w:rPr>
        <w:t>().getResourceAsStream(</w:t>
      </w:r>
      <w:r w:rsidRPr="00422636">
        <w:rPr>
          <w:rFonts w:eastAsia="Consolas"/>
          <w:color w:val="2A00FF"/>
          <w:sz w:val="22"/>
        </w:rPr>
        <w:t>"/"</w:t>
      </w:r>
      <w:r w:rsidRPr="00422636">
        <w:rPr>
          <w:rFonts w:eastAsia="Consolas"/>
          <w:color w:val="000000"/>
          <w:sz w:val="22"/>
        </w:rPr>
        <w:t>+</w:t>
      </w:r>
      <w:r w:rsidRPr="00422636">
        <w:rPr>
          <w:rFonts w:eastAsia="Consolas"/>
          <w:color w:val="0000C0"/>
          <w:sz w:val="22"/>
        </w:rPr>
        <w:t>inputPath</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w:t>
      </w:r>
      <w:r w:rsidRPr="00422636">
        <w:rPr>
          <w:rFonts w:eastAsia="Consolas"/>
          <w:b/>
          <w:color w:val="7F0055"/>
          <w:sz w:val="22"/>
        </w:rPr>
        <w:t>if</w:t>
      </w:r>
      <w:r w:rsidRPr="00422636">
        <w:rPr>
          <w:rFonts w:eastAsia="Consolas"/>
          <w:color w:val="000000"/>
          <w:sz w:val="22"/>
        </w:rPr>
        <w:t xml:space="preserve">(in == </w:t>
      </w:r>
      <w:r w:rsidRPr="00422636">
        <w:rPr>
          <w:rFonts w:eastAsia="Consolas"/>
          <w:b/>
          <w:color w:val="7F0055"/>
          <w:sz w:val="22"/>
        </w:rPr>
        <w:t>null</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proofErr w:type="spellStart"/>
      <w:r w:rsidRPr="00422636">
        <w:rPr>
          <w:rFonts w:eastAsia="Consolas"/>
          <w:color w:val="000000"/>
          <w:sz w:val="22"/>
        </w:rPr>
        <w:t>System.</w:t>
      </w:r>
      <w:r w:rsidRPr="00422636">
        <w:rPr>
          <w:rFonts w:eastAsia="Consolas"/>
          <w:i/>
          <w:color w:val="0000C0"/>
          <w:sz w:val="22"/>
        </w:rPr>
        <w:t>out</w:t>
      </w:r>
      <w:r w:rsidRPr="00422636">
        <w:rPr>
          <w:rFonts w:eastAsia="Consolas"/>
          <w:color w:val="000000"/>
          <w:sz w:val="22"/>
        </w:rPr>
        <w:t>.println</w:t>
      </w:r>
      <w:proofErr w:type="spellEnd"/>
      <w:r w:rsidRPr="00422636">
        <w:rPr>
          <w:rFonts w:eastAsia="Consolas"/>
          <w:color w:val="000000"/>
          <w:sz w:val="22"/>
        </w:rPr>
        <w:t>(</w:t>
      </w:r>
      <w:r w:rsidRPr="00422636">
        <w:rPr>
          <w:rFonts w:eastAsia="Consolas"/>
          <w:color w:val="2A00FF"/>
          <w:sz w:val="22"/>
        </w:rPr>
        <w:t xml:space="preserve">"Can not find a </w:t>
      </w:r>
      <w:proofErr w:type="spellStart"/>
      <w:r w:rsidRPr="00422636">
        <w:rPr>
          <w:rFonts w:eastAsia="Consolas"/>
          <w:color w:val="2A00FF"/>
          <w:sz w:val="22"/>
        </w:rPr>
        <w:t>java.io.InputStream</w:t>
      </w:r>
      <w:proofErr w:type="spellEnd"/>
      <w:r w:rsidRPr="00422636">
        <w:rPr>
          <w:rFonts w:eastAsia="Consolas"/>
          <w:color w:val="2A00FF"/>
          <w:sz w:val="22"/>
        </w:rPr>
        <w:t xml:space="preserve"> with the name [</w:t>
      </w:r>
      <w:proofErr w:type="spellStart"/>
      <w:r w:rsidRPr="00422636">
        <w:rPr>
          <w:rFonts w:eastAsia="Consolas"/>
          <w:color w:val="2A00FF"/>
          <w:sz w:val="22"/>
        </w:rPr>
        <w:t>inputStream</w:t>
      </w:r>
      <w:proofErr w:type="spellEnd"/>
      <w:r w:rsidRPr="00422636">
        <w:rPr>
          <w:rFonts w:eastAsia="Consolas"/>
          <w:color w:val="2A00FF"/>
          <w:sz w:val="22"/>
        </w:rPr>
        <w:t>] in the invocation stack. Check the &lt;param name=\"</w:t>
      </w:r>
      <w:proofErr w:type="spellStart"/>
      <w:r w:rsidRPr="00422636">
        <w:rPr>
          <w:rFonts w:eastAsia="Consolas"/>
          <w:color w:val="2A00FF"/>
          <w:sz w:val="22"/>
        </w:rPr>
        <w:t>inputName</w:t>
      </w:r>
      <w:proofErr w:type="spellEnd"/>
      <w:r w:rsidRPr="00422636">
        <w:rPr>
          <w:rFonts w:eastAsia="Consolas"/>
          <w:color w:val="2A00FF"/>
          <w:sz w:val="22"/>
        </w:rPr>
        <w:t>\"&gt; tag specified for this action.</w:t>
      </w:r>
      <w:r w:rsidRPr="00422636">
        <w:rPr>
          <w:rFonts w:ascii="宋体" w:hAnsi="宋体" w:cs="宋体" w:hint="eastAsia"/>
          <w:color w:val="2A00FF"/>
          <w:sz w:val="22"/>
        </w:rPr>
        <w:t>检查</w:t>
      </w:r>
      <w:r w:rsidRPr="00422636">
        <w:rPr>
          <w:rFonts w:eastAsia="Consolas"/>
          <w:color w:val="2A00FF"/>
          <w:sz w:val="22"/>
        </w:rPr>
        <w:t>action</w:t>
      </w:r>
      <w:r w:rsidRPr="00422636">
        <w:rPr>
          <w:rFonts w:ascii="宋体" w:hAnsi="宋体" w:cs="宋体" w:hint="eastAsia"/>
          <w:color w:val="2A00FF"/>
          <w:sz w:val="22"/>
        </w:rPr>
        <w:t>中文件下载路径是否正确</w:t>
      </w:r>
      <w:r w:rsidRPr="00422636">
        <w:rPr>
          <w:rFonts w:eastAsia="Consolas"/>
          <w:color w:val="2A00FF"/>
          <w:sz w:val="22"/>
        </w:rPr>
        <w:t>."</w:t>
      </w:r>
      <w:r w:rsidRPr="00422636">
        <w:rPr>
          <w:rFonts w:eastAsia="Consolas"/>
          <w:color w:val="000000"/>
          <w:sz w:val="22"/>
        </w:rPr>
        <w:t xml:space="preserve">);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w:t>
      </w:r>
      <w:r w:rsidRPr="00422636">
        <w:rPr>
          <w:rFonts w:eastAsia="Consolas"/>
          <w:b/>
          <w:color w:val="7F0055"/>
          <w:sz w:val="22"/>
        </w:rPr>
        <w:t>return</w:t>
      </w:r>
      <w:r w:rsidRPr="00422636">
        <w:rPr>
          <w:rFonts w:eastAsia="Consolas"/>
          <w:color w:val="000000"/>
          <w:sz w:val="22"/>
        </w:rPr>
        <w:t xml:space="preserve"> in;</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3F7F5F"/>
          <w:sz w:val="22"/>
        </w:rPr>
        <w:t>//</w:t>
      </w:r>
      <w:r w:rsidRPr="00422636">
        <w:rPr>
          <w:rFonts w:ascii="宋体" w:hAnsi="宋体" w:cs="宋体" w:hint="eastAsia"/>
          <w:color w:val="3F7F5F"/>
          <w:sz w:val="22"/>
        </w:rPr>
        <w:t>如果下载文件名为中文，进行字符编码转换</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b/>
          <w:color w:val="7F0055"/>
          <w:sz w:val="22"/>
        </w:rPr>
        <w:t>public</w:t>
      </w:r>
      <w:r w:rsidRPr="00422636">
        <w:rPr>
          <w:rFonts w:eastAsia="Consolas"/>
          <w:color w:val="000000"/>
          <w:sz w:val="22"/>
        </w:rPr>
        <w:t xml:space="preserve"> String </w:t>
      </w:r>
      <w:proofErr w:type="spellStart"/>
      <w:r w:rsidRPr="00422636">
        <w:rPr>
          <w:rFonts w:eastAsia="Consolas"/>
          <w:color w:val="000000"/>
          <w:sz w:val="22"/>
        </w:rPr>
        <w:t>getDownloadChineseFileName</w:t>
      </w:r>
      <w:proofErr w:type="spellEnd"/>
      <w:r w:rsidRPr="00422636">
        <w:rPr>
          <w:rFonts w:eastAsia="Consolas"/>
          <w:color w:val="000000"/>
          <w:sz w:val="22"/>
        </w:rPr>
        <w:t>()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r w:rsidRPr="00422636">
        <w:rPr>
          <w:rFonts w:eastAsia="Consolas"/>
          <w:b/>
          <w:color w:val="7F0055"/>
          <w:sz w:val="22"/>
        </w:rPr>
        <w:t>int</w:t>
      </w:r>
      <w:r w:rsidRPr="00422636">
        <w:rPr>
          <w:rFonts w:eastAsia="Consolas"/>
          <w:color w:val="000000"/>
          <w:sz w:val="22"/>
        </w:rPr>
        <w:t xml:space="preserve"> n  = </w:t>
      </w:r>
      <w:proofErr w:type="spellStart"/>
      <w:r w:rsidRPr="00422636">
        <w:rPr>
          <w:rFonts w:eastAsia="Consolas"/>
          <w:color w:val="0000C0"/>
          <w:sz w:val="22"/>
        </w:rPr>
        <w:t>inputPath</w:t>
      </w:r>
      <w:r w:rsidRPr="00422636">
        <w:rPr>
          <w:rFonts w:eastAsia="Consolas"/>
          <w:color w:val="000000"/>
          <w:sz w:val="22"/>
        </w:rPr>
        <w:t>.lastIndexOf</w:t>
      </w:r>
      <w:proofErr w:type="spellEnd"/>
      <w:r w:rsidRPr="00422636">
        <w:rPr>
          <w:rFonts w:eastAsia="Consolas"/>
          <w:color w:val="000000"/>
          <w:sz w:val="22"/>
        </w:rPr>
        <w:t>(</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r w:rsidRPr="00422636">
        <w:rPr>
          <w:rFonts w:eastAsia="Consolas"/>
          <w:b/>
          <w:color w:val="7F0055"/>
          <w:sz w:val="22"/>
        </w:rPr>
        <w:t>int</w:t>
      </w:r>
      <w:r w:rsidRPr="00422636">
        <w:rPr>
          <w:rFonts w:eastAsia="Consolas"/>
          <w:color w:val="000000"/>
          <w:sz w:val="22"/>
        </w:rPr>
        <w:t xml:space="preserve"> n1 = </w:t>
      </w:r>
      <w:proofErr w:type="spellStart"/>
      <w:r w:rsidRPr="00422636">
        <w:rPr>
          <w:rFonts w:eastAsia="Consolas"/>
          <w:color w:val="0000C0"/>
          <w:sz w:val="22"/>
        </w:rPr>
        <w:t>inputPath</w:t>
      </w:r>
      <w:r w:rsidRPr="00422636">
        <w:rPr>
          <w:rFonts w:eastAsia="Consolas"/>
          <w:color w:val="000000"/>
          <w:sz w:val="22"/>
        </w:rPr>
        <w:t>.lastIndexOf</w:t>
      </w:r>
      <w:proofErr w:type="spellEnd"/>
      <w:r w:rsidRPr="00422636">
        <w:rPr>
          <w:rFonts w:eastAsia="Consolas"/>
          <w:color w:val="000000"/>
          <w:sz w:val="22"/>
        </w:rPr>
        <w:t>(</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String filetype = </w:t>
      </w:r>
      <w:proofErr w:type="spellStart"/>
      <w:r w:rsidRPr="00422636">
        <w:rPr>
          <w:rFonts w:eastAsia="Consolas"/>
          <w:color w:val="0000C0"/>
          <w:sz w:val="22"/>
        </w:rPr>
        <w:t>inputPath</w:t>
      </w:r>
      <w:r w:rsidRPr="00422636">
        <w:rPr>
          <w:rFonts w:eastAsia="Consolas"/>
          <w:color w:val="000000"/>
          <w:sz w:val="22"/>
        </w:rPr>
        <w:t>.substring</w:t>
      </w:r>
      <w:proofErr w:type="spellEnd"/>
      <w:r w:rsidRPr="00422636">
        <w:rPr>
          <w:rFonts w:eastAsia="Consolas"/>
          <w:color w:val="000000"/>
          <w:sz w:val="22"/>
        </w:rPr>
        <w:t>(n + 1);</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String file = </w:t>
      </w:r>
      <w:proofErr w:type="spellStart"/>
      <w:r w:rsidRPr="00422636">
        <w:rPr>
          <w:rFonts w:eastAsia="Consolas"/>
          <w:color w:val="0000C0"/>
          <w:sz w:val="22"/>
        </w:rPr>
        <w:t>inputPath</w:t>
      </w:r>
      <w:r w:rsidRPr="00422636">
        <w:rPr>
          <w:rFonts w:eastAsia="Consolas"/>
          <w:color w:val="000000"/>
          <w:sz w:val="22"/>
        </w:rPr>
        <w:t>.substring</w:t>
      </w:r>
      <w:proofErr w:type="spellEnd"/>
      <w:r w:rsidRPr="00422636">
        <w:rPr>
          <w:rFonts w:eastAsia="Consolas"/>
          <w:color w:val="000000"/>
          <w:sz w:val="22"/>
        </w:rPr>
        <w:t>(n1+1, n);</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String </w:t>
      </w:r>
      <w:proofErr w:type="spellStart"/>
      <w:r w:rsidRPr="00422636">
        <w:rPr>
          <w:rFonts w:eastAsia="Consolas"/>
          <w:color w:val="000000"/>
          <w:sz w:val="22"/>
        </w:rPr>
        <w:t>downloadChineseFileName</w:t>
      </w:r>
      <w:proofErr w:type="spellEnd"/>
      <w:r w:rsidRPr="00422636">
        <w:rPr>
          <w:rFonts w:eastAsia="Consolas"/>
          <w:color w:val="000000"/>
          <w:sz w:val="22"/>
        </w:rPr>
        <w:t xml:space="preserve"> = file;</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w:t>
      </w:r>
      <w:r w:rsidRPr="00422636">
        <w:rPr>
          <w:rFonts w:eastAsia="Consolas"/>
          <w:b/>
          <w:color w:val="7F0055"/>
          <w:sz w:val="22"/>
        </w:rPr>
        <w:t>try</w:t>
      </w:r>
      <w:r w:rsidRPr="00422636">
        <w:rPr>
          <w:rFonts w:eastAsia="Consolas"/>
          <w:color w:val="000000"/>
          <w:sz w:val="22"/>
        </w:rPr>
        <w:t xml:space="preserve">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w:t>
      </w:r>
      <w:proofErr w:type="spellStart"/>
      <w:r w:rsidRPr="00422636">
        <w:rPr>
          <w:rFonts w:eastAsia="Consolas"/>
          <w:color w:val="000000"/>
          <w:sz w:val="22"/>
        </w:rPr>
        <w:t>downloadChineseFileName</w:t>
      </w:r>
      <w:proofErr w:type="spellEnd"/>
      <w:r w:rsidRPr="00422636">
        <w:rPr>
          <w:rFonts w:eastAsia="Consolas"/>
          <w:color w:val="000000"/>
          <w:sz w:val="22"/>
        </w:rPr>
        <w:t xml:space="preserve"> = </w:t>
      </w:r>
      <w:r w:rsidRPr="00422636">
        <w:rPr>
          <w:rFonts w:eastAsia="Consolas"/>
          <w:b/>
          <w:color w:val="7F0055"/>
          <w:sz w:val="22"/>
        </w:rPr>
        <w:t>new</w:t>
      </w:r>
      <w:r w:rsidRPr="00422636">
        <w:rPr>
          <w:rFonts w:eastAsia="Consolas"/>
          <w:color w:val="000000"/>
          <w:sz w:val="22"/>
        </w:rPr>
        <w:t xml:space="preserve"> String(</w:t>
      </w:r>
      <w:proofErr w:type="spellStart"/>
      <w:r w:rsidRPr="00422636">
        <w:rPr>
          <w:rFonts w:eastAsia="Consolas"/>
          <w:color w:val="000000"/>
          <w:sz w:val="22"/>
        </w:rPr>
        <w:t>downloadChineseFileName.getBytes</w:t>
      </w:r>
      <w:proofErr w:type="spellEnd"/>
      <w:r w:rsidRPr="00422636">
        <w:rPr>
          <w:rFonts w:eastAsia="Consolas"/>
          <w:color w:val="000000"/>
          <w:sz w:val="22"/>
        </w:rPr>
        <w:t>(),</w:t>
      </w:r>
      <w:r w:rsidRPr="00422636">
        <w:rPr>
          <w:rFonts w:eastAsia="Consolas"/>
          <w:color w:val="2A00FF"/>
          <w:sz w:val="22"/>
        </w:rPr>
        <w:t>"ISO8859-1"</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 </w:t>
      </w:r>
      <w:r w:rsidRPr="00422636">
        <w:rPr>
          <w:rFonts w:eastAsia="Consolas"/>
          <w:b/>
          <w:color w:val="7F0055"/>
          <w:sz w:val="22"/>
        </w:rPr>
        <w:t>catch</w:t>
      </w:r>
      <w:r w:rsidRPr="00422636">
        <w:rPr>
          <w:rFonts w:eastAsia="Consolas"/>
          <w:color w:val="000000"/>
          <w:sz w:val="22"/>
        </w:rPr>
        <w:t>(</w:t>
      </w:r>
      <w:proofErr w:type="spellStart"/>
      <w:r w:rsidRPr="00422636">
        <w:rPr>
          <w:rFonts w:eastAsia="Consolas"/>
          <w:color w:val="000000"/>
          <w:sz w:val="22"/>
        </w:rPr>
        <w:t>UnsupportedEncodingException</w:t>
      </w:r>
      <w:proofErr w:type="spellEnd"/>
      <w:r w:rsidRPr="00422636">
        <w:rPr>
          <w:rFonts w:eastAsia="Consolas"/>
          <w:color w:val="000000"/>
          <w:sz w:val="22"/>
        </w:rPr>
        <w:t xml:space="preserve"> e)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w:t>
      </w:r>
      <w:proofErr w:type="spellStart"/>
      <w:r w:rsidRPr="00422636">
        <w:rPr>
          <w:rFonts w:eastAsia="Consolas"/>
          <w:color w:val="000000"/>
          <w:sz w:val="22"/>
        </w:rPr>
        <w:t>e.printStackTrace</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w:t>
      </w:r>
      <w:r w:rsidRPr="00422636">
        <w:rPr>
          <w:rFonts w:eastAsia="Consolas"/>
          <w:b/>
          <w:color w:val="7F0055"/>
          <w:sz w:val="22"/>
        </w:rPr>
        <w:t>return</w:t>
      </w:r>
      <w:r w:rsidRPr="00422636">
        <w:rPr>
          <w:rFonts w:eastAsia="Consolas"/>
          <w:color w:val="000000"/>
          <w:sz w:val="22"/>
        </w:rPr>
        <w:t xml:space="preserve"> </w:t>
      </w:r>
      <w:proofErr w:type="spellStart"/>
      <w:r w:rsidRPr="00422636">
        <w:rPr>
          <w:rFonts w:eastAsia="Consolas"/>
          <w:color w:val="000000"/>
          <w:sz w:val="22"/>
        </w:rPr>
        <w:t>downloadChineseFileName</w:t>
      </w:r>
      <w:proofErr w:type="spellEnd"/>
      <w:r w:rsidRPr="00422636">
        <w:rPr>
          <w:rFonts w:eastAsia="Consolas"/>
          <w:color w:val="000000"/>
          <w:sz w:val="22"/>
        </w:rPr>
        <w:t xml:space="preserve"> + </w:t>
      </w:r>
      <w:r w:rsidRPr="00422636">
        <w:rPr>
          <w:rFonts w:eastAsia="Consolas"/>
          <w:color w:val="2A00FF"/>
          <w:sz w:val="22"/>
        </w:rPr>
        <w:t>"."</w:t>
      </w:r>
      <w:r w:rsidRPr="00422636">
        <w:rPr>
          <w:rFonts w:eastAsia="Consolas"/>
          <w:color w:val="000000"/>
          <w:sz w:val="22"/>
        </w:rPr>
        <w:t xml:space="preserve"> + filetype;</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lastRenderedPageBreak/>
        <w:tab/>
      </w:r>
      <w:r w:rsidRPr="00422636">
        <w:rPr>
          <w:rFonts w:eastAsia="Consolas"/>
          <w:color w:val="000000"/>
          <w:sz w:val="22"/>
        </w:rPr>
        <w:tab/>
      </w:r>
      <w:r w:rsidRPr="00422636">
        <w:rPr>
          <w:rFonts w:eastAsia="Consolas"/>
          <w:b/>
          <w:color w:val="7F0055"/>
          <w:sz w:val="22"/>
        </w:rPr>
        <w:t>public</w:t>
      </w:r>
      <w:r w:rsidRPr="00422636">
        <w:rPr>
          <w:rFonts w:eastAsia="Consolas"/>
          <w:color w:val="000000"/>
          <w:sz w:val="22"/>
        </w:rPr>
        <w:t xml:space="preserve"> String download(){</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u w:val="single"/>
        </w:rPr>
        <w:t>Map</w:t>
      </w:r>
      <w:r w:rsidRPr="00422636">
        <w:rPr>
          <w:rFonts w:eastAsia="Consolas"/>
          <w:color w:val="000000"/>
          <w:sz w:val="22"/>
        </w:rPr>
        <w:t xml:space="preserve"> session = </w:t>
      </w:r>
      <w:proofErr w:type="spellStart"/>
      <w:r w:rsidRPr="00422636">
        <w:rPr>
          <w:rFonts w:eastAsia="Consolas"/>
          <w:color w:val="000000"/>
          <w:sz w:val="22"/>
        </w:rPr>
        <w:t>ActionContext.</w:t>
      </w:r>
      <w:r w:rsidRPr="00422636">
        <w:rPr>
          <w:rFonts w:eastAsia="Consolas"/>
          <w:i/>
          <w:color w:val="000000"/>
          <w:sz w:val="22"/>
        </w:rPr>
        <w:t>getContext</w:t>
      </w:r>
      <w:proofErr w:type="spellEnd"/>
      <w:r w:rsidRPr="00422636">
        <w:rPr>
          <w:rFonts w:eastAsia="Consolas"/>
          <w:color w:val="000000"/>
          <w:sz w:val="22"/>
        </w:rPr>
        <w:t>().</w:t>
      </w:r>
      <w:proofErr w:type="spellStart"/>
      <w:r w:rsidRPr="00422636">
        <w:rPr>
          <w:rFonts w:eastAsia="Consolas"/>
          <w:color w:val="000000"/>
          <w:sz w:val="22"/>
        </w:rPr>
        <w:t>getSession</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Student </w:t>
      </w:r>
      <w:proofErr w:type="spellStart"/>
      <w:r w:rsidRPr="00422636">
        <w:rPr>
          <w:rFonts w:eastAsia="Consolas"/>
          <w:color w:val="000000"/>
          <w:sz w:val="22"/>
        </w:rPr>
        <w:t>stu</w:t>
      </w:r>
      <w:proofErr w:type="spellEnd"/>
      <w:r w:rsidRPr="00422636">
        <w:rPr>
          <w:rFonts w:eastAsia="Consolas"/>
          <w:color w:val="000000"/>
          <w:sz w:val="22"/>
        </w:rPr>
        <w:t xml:space="preserve"> =  (Student) </w:t>
      </w:r>
      <w:proofErr w:type="spellStart"/>
      <w:r w:rsidRPr="00422636">
        <w:rPr>
          <w:rFonts w:eastAsia="Consolas"/>
          <w:color w:val="000000"/>
          <w:sz w:val="22"/>
        </w:rPr>
        <w:t>session.get</w:t>
      </w:r>
      <w:proofErr w:type="spellEnd"/>
      <w:r w:rsidRPr="00422636">
        <w:rPr>
          <w:rFonts w:eastAsia="Consolas"/>
          <w:color w:val="000000"/>
          <w:sz w:val="22"/>
        </w:rPr>
        <w:t>(</w:t>
      </w:r>
      <w:r w:rsidRPr="00422636">
        <w:rPr>
          <w:rFonts w:eastAsia="Consolas"/>
          <w:color w:val="2A00FF"/>
          <w:sz w:val="22"/>
        </w:rPr>
        <w:t>"student"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InputStream</w:t>
      </w:r>
      <w:proofErr w:type="spellEnd"/>
      <w:r w:rsidRPr="00422636">
        <w:rPr>
          <w:rFonts w:eastAsia="Consolas"/>
          <w:color w:val="000000"/>
          <w:sz w:val="22"/>
        </w:rPr>
        <w:t xml:space="preserve"> in = ServletActionContext.</w:t>
      </w:r>
      <w:r w:rsidRPr="00422636">
        <w:rPr>
          <w:rFonts w:eastAsia="Consolas"/>
          <w:i/>
          <w:color w:val="000000"/>
          <w:sz w:val="22"/>
        </w:rPr>
        <w:t>getServletContext</w:t>
      </w:r>
      <w:r w:rsidRPr="00422636">
        <w:rPr>
          <w:rFonts w:eastAsia="Consolas"/>
          <w:color w:val="000000"/>
          <w:sz w:val="22"/>
        </w:rPr>
        <w:t>().getResourceAsStream(</w:t>
      </w:r>
      <w:r w:rsidRPr="00422636">
        <w:rPr>
          <w:rFonts w:eastAsia="Consolas"/>
          <w:color w:val="2A00FF"/>
          <w:sz w:val="22"/>
        </w:rPr>
        <w:t>"/"</w:t>
      </w:r>
      <w:r w:rsidRPr="00422636">
        <w:rPr>
          <w:rFonts w:eastAsia="Consolas"/>
          <w:color w:val="000000"/>
          <w:sz w:val="22"/>
        </w:rPr>
        <w:t>+</w:t>
      </w:r>
      <w:r w:rsidRPr="00422636">
        <w:rPr>
          <w:rFonts w:eastAsia="Consolas"/>
          <w:color w:val="0000C0"/>
          <w:sz w:val="22"/>
        </w:rPr>
        <w:t>inputPath</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00"/>
          <w:sz w:val="22"/>
        </w:rPr>
        <w:t>stu</w:t>
      </w:r>
      <w:proofErr w:type="spellEnd"/>
      <w:r w:rsidRPr="00422636">
        <w:rPr>
          <w:rFonts w:eastAsia="Consolas"/>
          <w:color w:val="000000"/>
          <w:sz w:val="22"/>
        </w:rPr>
        <w:t xml:space="preserve"> != </w:t>
      </w:r>
      <w:r w:rsidRPr="00422636">
        <w:rPr>
          <w:rFonts w:eastAsia="Consolas"/>
          <w:b/>
          <w:color w:val="7F0055"/>
          <w:sz w:val="22"/>
        </w:rPr>
        <w:t>null</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 xml:space="preserve">(in != </w:t>
      </w:r>
      <w:r w:rsidRPr="00422636">
        <w:rPr>
          <w:rFonts w:eastAsia="Consolas"/>
          <w:b/>
          <w:color w:val="7F0055"/>
          <w:sz w:val="22"/>
        </w:rPr>
        <w:t>null</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r w:rsidRPr="00422636">
        <w:rPr>
          <w:rFonts w:eastAsia="Consolas"/>
          <w:b/>
          <w:color w:val="7F0055"/>
          <w:sz w:val="22"/>
        </w:rPr>
        <w:t>return</w:t>
      </w:r>
      <w:r w:rsidRPr="00422636">
        <w:rPr>
          <w:rFonts w:eastAsia="Consolas"/>
          <w:color w:val="000000"/>
          <w:sz w:val="22"/>
        </w:rPr>
        <w:t xml:space="preserve"> </w:t>
      </w:r>
      <w:r w:rsidRPr="00422636">
        <w:rPr>
          <w:rFonts w:eastAsia="Consolas"/>
          <w:i/>
          <w:color w:val="0000C0"/>
          <w:sz w:val="22"/>
        </w:rPr>
        <w:t>SUCCESS</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"error"</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u w:val="single"/>
        </w:rPr>
        <w:t>session.put</w:t>
      </w:r>
      <w:proofErr w:type="spellEnd"/>
      <w:r w:rsidRPr="00422636">
        <w:rPr>
          <w:rFonts w:eastAsia="Consolas"/>
          <w:color w:val="000000"/>
          <w:sz w:val="22"/>
          <w:u w:val="single"/>
        </w:rPr>
        <w:t>(</w:t>
      </w:r>
      <w:r w:rsidRPr="00422636">
        <w:rPr>
          <w:rFonts w:eastAsia="Consolas"/>
          <w:color w:val="2A00FF"/>
          <w:sz w:val="22"/>
          <w:u w:val="single"/>
        </w:rPr>
        <w:t>"</w:t>
      </w:r>
      <w:proofErr w:type="spellStart"/>
      <w:r w:rsidRPr="00422636">
        <w:rPr>
          <w:rFonts w:eastAsia="Consolas"/>
          <w:color w:val="2A00FF"/>
          <w:sz w:val="22"/>
          <w:u w:val="single"/>
        </w:rPr>
        <w:t>logininfo</w:t>
      </w:r>
      <w:proofErr w:type="spellEnd"/>
      <w:r w:rsidRPr="00422636">
        <w:rPr>
          <w:rFonts w:eastAsia="Consolas"/>
          <w:color w:val="2A00FF"/>
          <w:sz w:val="22"/>
          <w:u w:val="single"/>
        </w:rPr>
        <w:t>"</w:t>
      </w:r>
      <w:r w:rsidRPr="00422636">
        <w:rPr>
          <w:rFonts w:eastAsia="Consolas"/>
          <w:color w:val="000000"/>
          <w:sz w:val="22"/>
          <w:u w:val="single"/>
        </w:rPr>
        <w:t xml:space="preserve">, </w:t>
      </w:r>
      <w:r w:rsidRPr="00422636">
        <w:rPr>
          <w:rFonts w:eastAsia="Consolas"/>
          <w:color w:val="2A00FF"/>
          <w:sz w:val="22"/>
          <w:u w:val="single"/>
        </w:rPr>
        <w:t>"</w:t>
      </w:r>
      <w:r w:rsidRPr="00422636">
        <w:rPr>
          <w:rFonts w:ascii="宋体" w:hAnsi="宋体" w:cs="宋体" w:hint="eastAsia"/>
          <w:color w:val="2A00FF"/>
          <w:sz w:val="22"/>
          <w:u w:val="single"/>
        </w:rPr>
        <w:t>请先登录</w:t>
      </w:r>
      <w:r w:rsidRPr="00422636">
        <w:rPr>
          <w:rFonts w:eastAsia="Consolas"/>
          <w:color w:val="2A00FF"/>
          <w:sz w:val="22"/>
          <w:u w:val="single"/>
        </w:rPr>
        <w:t>!"</w:t>
      </w:r>
      <w:r w:rsidRPr="00422636">
        <w:rPr>
          <w:rFonts w:eastAsia="Consolas"/>
          <w:color w:val="000000"/>
          <w:sz w:val="22"/>
          <w:u w:val="single"/>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"login"</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b/>
          <w:color w:val="7F0055"/>
          <w:sz w:val="22"/>
        </w:rPr>
        <w:t>public</w:t>
      </w:r>
      <w:r w:rsidRPr="00422636">
        <w:rPr>
          <w:rFonts w:eastAsia="Consolas"/>
          <w:color w:val="000000"/>
          <w:sz w:val="22"/>
        </w:rPr>
        <w:t xml:space="preserve"> String execute()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u w:val="single"/>
        </w:rPr>
        <w:t>Map</w:t>
      </w:r>
      <w:r w:rsidRPr="00422636">
        <w:rPr>
          <w:rFonts w:eastAsia="Consolas"/>
          <w:color w:val="000000"/>
          <w:sz w:val="22"/>
        </w:rPr>
        <w:t xml:space="preserve"> session = </w:t>
      </w:r>
      <w:proofErr w:type="spellStart"/>
      <w:r w:rsidRPr="00422636">
        <w:rPr>
          <w:rFonts w:eastAsia="Consolas"/>
          <w:color w:val="000000"/>
          <w:sz w:val="22"/>
        </w:rPr>
        <w:t>ActionContext.</w:t>
      </w:r>
      <w:r w:rsidRPr="00422636">
        <w:rPr>
          <w:rFonts w:eastAsia="Consolas"/>
          <w:i/>
          <w:color w:val="000000"/>
          <w:sz w:val="22"/>
        </w:rPr>
        <w:t>getContext</w:t>
      </w:r>
      <w:proofErr w:type="spellEnd"/>
      <w:r w:rsidRPr="00422636">
        <w:rPr>
          <w:rFonts w:eastAsia="Consolas"/>
          <w:color w:val="000000"/>
          <w:sz w:val="22"/>
        </w:rPr>
        <w:t>().</w:t>
      </w:r>
      <w:proofErr w:type="spellStart"/>
      <w:r w:rsidRPr="00422636">
        <w:rPr>
          <w:rFonts w:eastAsia="Consolas"/>
          <w:color w:val="000000"/>
          <w:sz w:val="22"/>
        </w:rPr>
        <w:t>getSession</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Student </w:t>
      </w:r>
      <w:proofErr w:type="spellStart"/>
      <w:r w:rsidRPr="00422636">
        <w:rPr>
          <w:rFonts w:eastAsia="Consolas"/>
          <w:color w:val="000000"/>
          <w:sz w:val="22"/>
        </w:rPr>
        <w:t>stu</w:t>
      </w:r>
      <w:proofErr w:type="spellEnd"/>
      <w:r w:rsidRPr="00422636">
        <w:rPr>
          <w:rFonts w:eastAsia="Consolas"/>
          <w:color w:val="000000"/>
          <w:sz w:val="22"/>
        </w:rPr>
        <w:t xml:space="preserve"> =  (Student) </w:t>
      </w:r>
      <w:proofErr w:type="spellStart"/>
      <w:r w:rsidRPr="00422636">
        <w:rPr>
          <w:rFonts w:eastAsia="Consolas"/>
          <w:color w:val="000000"/>
          <w:sz w:val="22"/>
        </w:rPr>
        <w:t>session.get</w:t>
      </w:r>
      <w:proofErr w:type="spellEnd"/>
      <w:r w:rsidRPr="00422636">
        <w:rPr>
          <w:rFonts w:eastAsia="Consolas"/>
          <w:color w:val="000000"/>
          <w:sz w:val="22"/>
        </w:rPr>
        <w:t>(</w:t>
      </w:r>
      <w:r w:rsidRPr="00422636">
        <w:rPr>
          <w:rFonts w:eastAsia="Consolas"/>
          <w:color w:val="2A00FF"/>
          <w:sz w:val="22"/>
        </w:rPr>
        <w:t>"student"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InputStream</w:t>
      </w:r>
      <w:proofErr w:type="spellEnd"/>
      <w:r w:rsidRPr="00422636">
        <w:rPr>
          <w:rFonts w:eastAsia="Consolas"/>
          <w:color w:val="000000"/>
          <w:sz w:val="22"/>
        </w:rPr>
        <w:t xml:space="preserve"> in = ServletActionContext.</w:t>
      </w:r>
      <w:r w:rsidRPr="00422636">
        <w:rPr>
          <w:rFonts w:eastAsia="Consolas"/>
          <w:i/>
          <w:color w:val="000000"/>
          <w:sz w:val="22"/>
        </w:rPr>
        <w:t>getServletContext</w:t>
      </w:r>
      <w:r w:rsidRPr="00422636">
        <w:rPr>
          <w:rFonts w:eastAsia="Consolas"/>
          <w:color w:val="000000"/>
          <w:sz w:val="22"/>
        </w:rPr>
        <w:t>().getResourceAsStream(</w:t>
      </w:r>
      <w:r w:rsidRPr="00422636">
        <w:rPr>
          <w:rFonts w:eastAsia="Consolas"/>
          <w:color w:val="2A00FF"/>
          <w:sz w:val="22"/>
        </w:rPr>
        <w:t>"/"</w:t>
      </w:r>
      <w:r w:rsidRPr="00422636">
        <w:rPr>
          <w:rFonts w:eastAsia="Consolas"/>
          <w:color w:val="000000"/>
          <w:sz w:val="22"/>
        </w:rPr>
        <w:t>+</w:t>
      </w:r>
      <w:r w:rsidRPr="00422636">
        <w:rPr>
          <w:rFonts w:eastAsia="Consolas"/>
          <w:color w:val="0000C0"/>
          <w:sz w:val="22"/>
        </w:rPr>
        <w:t>inputPath</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00"/>
          <w:sz w:val="22"/>
        </w:rPr>
        <w:t>stu</w:t>
      </w:r>
      <w:proofErr w:type="spellEnd"/>
      <w:r w:rsidRPr="00422636">
        <w:rPr>
          <w:rFonts w:eastAsia="Consolas"/>
          <w:color w:val="000000"/>
          <w:sz w:val="22"/>
        </w:rPr>
        <w:t xml:space="preserve"> != </w:t>
      </w:r>
      <w:r w:rsidRPr="00422636">
        <w:rPr>
          <w:rFonts w:eastAsia="Consolas"/>
          <w:b/>
          <w:color w:val="7F0055"/>
          <w:sz w:val="22"/>
        </w:rPr>
        <w:t>null</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 xml:space="preserve">(in != </w:t>
      </w:r>
      <w:r w:rsidRPr="00422636">
        <w:rPr>
          <w:rFonts w:eastAsia="Consolas"/>
          <w:b/>
          <w:color w:val="7F0055"/>
          <w:sz w:val="22"/>
        </w:rPr>
        <w:t>null</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proofErr w:type="spellStart"/>
      <w:r w:rsidRPr="00422636">
        <w:rPr>
          <w:rFonts w:eastAsia="Consolas"/>
          <w:color w:val="0000C0"/>
          <w:sz w:val="22"/>
        </w:rPr>
        <w:t>resouService</w:t>
      </w:r>
      <w:r w:rsidRPr="00422636">
        <w:rPr>
          <w:rFonts w:eastAsia="Consolas"/>
          <w:color w:val="000000"/>
          <w:sz w:val="22"/>
        </w:rPr>
        <w:t>.stuUpdateDowNum</w:t>
      </w:r>
      <w:proofErr w:type="spellEnd"/>
      <w:r w:rsidRPr="00422636">
        <w:rPr>
          <w:rFonts w:eastAsia="Consolas"/>
          <w:color w:val="000000"/>
          <w:sz w:val="22"/>
        </w:rPr>
        <w:t>(</w:t>
      </w:r>
      <w:proofErr w:type="spellStart"/>
      <w:r w:rsidRPr="00422636">
        <w:rPr>
          <w:rFonts w:eastAsia="Consolas"/>
          <w:color w:val="0000C0"/>
          <w:sz w:val="22"/>
        </w:rPr>
        <w:t>resouId</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proofErr w:type="spellStart"/>
      <w:r w:rsidRPr="00422636">
        <w:rPr>
          <w:rFonts w:eastAsia="Consolas"/>
          <w:color w:val="000000"/>
          <w:sz w:val="22"/>
        </w:rPr>
        <w:t>DownloadInfo</w:t>
      </w:r>
      <w:proofErr w:type="spellEnd"/>
      <w:r w:rsidRPr="00422636">
        <w:rPr>
          <w:rFonts w:eastAsia="Consolas"/>
          <w:color w:val="000000"/>
          <w:sz w:val="22"/>
        </w:rPr>
        <w:t xml:space="preserve"> down = </w:t>
      </w:r>
      <w:r w:rsidRPr="00422636">
        <w:rPr>
          <w:rFonts w:eastAsia="Consolas"/>
          <w:b/>
          <w:color w:val="7F0055"/>
          <w:sz w:val="22"/>
        </w:rPr>
        <w:t>new</w:t>
      </w:r>
      <w:r w:rsidRPr="00422636">
        <w:rPr>
          <w:rFonts w:eastAsia="Consolas"/>
          <w:color w:val="000000"/>
          <w:sz w:val="22"/>
        </w:rPr>
        <w:t xml:space="preserve"> </w:t>
      </w:r>
      <w:proofErr w:type="spellStart"/>
      <w:r w:rsidRPr="00422636">
        <w:rPr>
          <w:rFonts w:eastAsia="Consolas"/>
          <w:color w:val="000000"/>
          <w:sz w:val="22"/>
        </w:rPr>
        <w:t>DownloadInfo</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proofErr w:type="spellStart"/>
      <w:r w:rsidRPr="00422636">
        <w:rPr>
          <w:rFonts w:eastAsia="Consolas"/>
          <w:color w:val="000000"/>
          <w:sz w:val="22"/>
        </w:rPr>
        <w:t>down.setStudent</w:t>
      </w:r>
      <w:proofErr w:type="spellEnd"/>
      <w:r w:rsidRPr="00422636">
        <w:rPr>
          <w:rFonts w:eastAsia="Consolas"/>
          <w:color w:val="000000"/>
          <w:sz w:val="22"/>
        </w:rPr>
        <w:t>(</w:t>
      </w:r>
      <w:proofErr w:type="spellStart"/>
      <w:r w:rsidRPr="00422636">
        <w:rPr>
          <w:rFonts w:eastAsia="Consolas"/>
          <w:color w:val="000000"/>
          <w:sz w:val="22"/>
        </w:rPr>
        <w:t>stu</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proofErr w:type="spellStart"/>
      <w:r w:rsidRPr="00422636">
        <w:rPr>
          <w:rFonts w:eastAsia="Consolas"/>
          <w:color w:val="000000"/>
          <w:sz w:val="22"/>
        </w:rPr>
        <w:t>down.setResou</w:t>
      </w:r>
      <w:proofErr w:type="spellEnd"/>
      <w:r w:rsidRPr="00422636">
        <w:rPr>
          <w:rFonts w:eastAsia="Consolas"/>
          <w:color w:val="000000"/>
          <w:sz w:val="22"/>
        </w:rPr>
        <w:t>(</w:t>
      </w:r>
      <w:proofErr w:type="spellStart"/>
      <w:r w:rsidRPr="00422636">
        <w:rPr>
          <w:rFonts w:eastAsia="Consolas"/>
          <w:color w:val="0000C0"/>
          <w:sz w:val="22"/>
        </w:rPr>
        <w:t>resouService</w:t>
      </w:r>
      <w:r w:rsidRPr="00422636">
        <w:rPr>
          <w:rFonts w:eastAsia="Consolas"/>
          <w:color w:val="000000"/>
          <w:sz w:val="22"/>
        </w:rPr>
        <w:t>.stuGetById</w:t>
      </w:r>
      <w:proofErr w:type="spellEnd"/>
      <w:r w:rsidRPr="00422636">
        <w:rPr>
          <w:rFonts w:eastAsia="Consolas"/>
          <w:color w:val="000000"/>
          <w:sz w:val="22"/>
        </w:rPr>
        <w:t>(</w:t>
      </w:r>
      <w:proofErr w:type="spellStart"/>
      <w:r w:rsidRPr="00422636">
        <w:rPr>
          <w:rFonts w:eastAsia="Consolas"/>
          <w:color w:val="0000C0"/>
          <w:sz w:val="22"/>
        </w:rPr>
        <w:t>resouId</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proofErr w:type="spellStart"/>
      <w:r w:rsidRPr="00422636">
        <w:rPr>
          <w:rFonts w:eastAsia="Consolas"/>
          <w:color w:val="000000"/>
          <w:sz w:val="22"/>
        </w:rPr>
        <w:t>down.setDownDate</w:t>
      </w:r>
      <w:proofErr w:type="spellEnd"/>
      <w:r w:rsidRPr="00422636">
        <w:rPr>
          <w:rFonts w:eastAsia="Consolas"/>
          <w:color w:val="000000"/>
          <w:sz w:val="22"/>
        </w:rPr>
        <w:t>(</w:t>
      </w:r>
      <w:r w:rsidRPr="00422636">
        <w:rPr>
          <w:rFonts w:eastAsia="Consolas"/>
          <w:b/>
          <w:color w:val="7F0055"/>
          <w:sz w:val="22"/>
        </w:rPr>
        <w:t>new</w:t>
      </w:r>
      <w:r w:rsidRPr="00422636">
        <w:rPr>
          <w:rFonts w:eastAsia="Consolas"/>
          <w:color w:val="000000"/>
          <w:sz w:val="22"/>
        </w:rPr>
        <w:t xml:space="preserve"> Date());</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proofErr w:type="spellStart"/>
      <w:r w:rsidRPr="00422636">
        <w:rPr>
          <w:rFonts w:eastAsia="Consolas"/>
          <w:color w:val="0000C0"/>
          <w:sz w:val="22"/>
        </w:rPr>
        <w:t>downloadInfoService</w:t>
      </w:r>
      <w:r w:rsidRPr="00422636">
        <w:rPr>
          <w:rFonts w:eastAsia="Consolas"/>
          <w:color w:val="000000"/>
          <w:sz w:val="22"/>
        </w:rPr>
        <w:t>.stuAddDownloadInfo</w:t>
      </w:r>
      <w:proofErr w:type="spellEnd"/>
      <w:r w:rsidRPr="00422636">
        <w:rPr>
          <w:rFonts w:eastAsia="Consolas"/>
          <w:color w:val="000000"/>
          <w:sz w:val="22"/>
        </w:rPr>
        <w:t>(down);</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r w:rsidRPr="00422636">
        <w:rPr>
          <w:rFonts w:eastAsia="Consolas"/>
          <w:b/>
          <w:color w:val="7F0055"/>
          <w:sz w:val="22"/>
        </w:rPr>
        <w:t>return</w:t>
      </w:r>
      <w:r w:rsidRPr="00422636">
        <w:rPr>
          <w:rFonts w:eastAsia="Consolas"/>
          <w:color w:val="000000"/>
          <w:sz w:val="22"/>
        </w:rPr>
        <w:t xml:space="preserve"> </w:t>
      </w:r>
      <w:r w:rsidRPr="00422636">
        <w:rPr>
          <w:rFonts w:eastAsia="Consolas"/>
          <w:i/>
          <w:color w:val="0000C0"/>
          <w:sz w:val="22"/>
        </w:rPr>
        <w:t>SUCCESS</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"error"</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u w:val="single"/>
        </w:rPr>
        <w:t>session.put</w:t>
      </w:r>
      <w:proofErr w:type="spellEnd"/>
      <w:r w:rsidRPr="00422636">
        <w:rPr>
          <w:rFonts w:eastAsia="Consolas"/>
          <w:color w:val="000000"/>
          <w:sz w:val="22"/>
          <w:u w:val="single"/>
        </w:rPr>
        <w:t>(</w:t>
      </w:r>
      <w:r w:rsidRPr="00422636">
        <w:rPr>
          <w:rFonts w:eastAsia="Consolas"/>
          <w:color w:val="2A00FF"/>
          <w:sz w:val="22"/>
          <w:u w:val="single"/>
        </w:rPr>
        <w:t>"</w:t>
      </w:r>
      <w:proofErr w:type="spellStart"/>
      <w:r w:rsidRPr="00422636">
        <w:rPr>
          <w:rFonts w:eastAsia="Consolas"/>
          <w:color w:val="2A00FF"/>
          <w:sz w:val="22"/>
          <w:u w:val="single"/>
        </w:rPr>
        <w:t>logininfo</w:t>
      </w:r>
      <w:proofErr w:type="spellEnd"/>
      <w:r w:rsidRPr="00422636">
        <w:rPr>
          <w:rFonts w:eastAsia="Consolas"/>
          <w:color w:val="2A00FF"/>
          <w:sz w:val="22"/>
          <w:u w:val="single"/>
        </w:rPr>
        <w:t>"</w:t>
      </w:r>
      <w:r w:rsidRPr="00422636">
        <w:rPr>
          <w:rFonts w:eastAsia="Consolas"/>
          <w:color w:val="000000"/>
          <w:sz w:val="22"/>
          <w:u w:val="single"/>
        </w:rPr>
        <w:t xml:space="preserve">, </w:t>
      </w:r>
      <w:r w:rsidRPr="00422636">
        <w:rPr>
          <w:rFonts w:eastAsia="Consolas"/>
          <w:color w:val="2A00FF"/>
          <w:sz w:val="22"/>
          <w:u w:val="single"/>
        </w:rPr>
        <w:t>"</w:t>
      </w:r>
      <w:r w:rsidRPr="00422636">
        <w:rPr>
          <w:rFonts w:ascii="宋体" w:hAnsi="宋体" w:cs="宋体" w:hint="eastAsia"/>
          <w:color w:val="2A00FF"/>
          <w:sz w:val="22"/>
          <w:u w:val="single"/>
        </w:rPr>
        <w:t>请先登录</w:t>
      </w:r>
      <w:r w:rsidRPr="00422636">
        <w:rPr>
          <w:rFonts w:eastAsia="Consolas"/>
          <w:color w:val="2A00FF"/>
          <w:sz w:val="22"/>
          <w:u w:val="single"/>
        </w:rPr>
        <w:t>!"</w:t>
      </w:r>
      <w:r w:rsidRPr="00422636">
        <w:rPr>
          <w:rFonts w:eastAsia="Consolas"/>
          <w:color w:val="000000"/>
          <w:sz w:val="22"/>
          <w:u w:val="single"/>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"login"</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w:t>
      </w:r>
    </w:p>
    <w:p w:rsidR="00F26766" w:rsidRPr="00422636" w:rsidRDefault="00F26766" w:rsidP="00F26766">
      <w:r w:rsidRPr="00422636">
        <w:rPr>
          <w:rFonts w:eastAsia="Consolas"/>
          <w:color w:val="000000"/>
          <w:sz w:val="22"/>
        </w:rPr>
        <w:tab/>
      </w:r>
      <w:r w:rsidRPr="00422636">
        <w:rPr>
          <w:rFonts w:eastAsia="Consolas"/>
          <w:color w:val="000000"/>
          <w:sz w:val="22"/>
        </w:rPr>
        <w:tab/>
        <w:t xml:space="preserve"> </w:t>
      </w:r>
    </w:p>
    <w:p w:rsidR="00F26766" w:rsidRPr="00422636" w:rsidRDefault="00F26766" w:rsidP="00F26766"/>
    <w:p w:rsidR="00F26766" w:rsidRPr="00422636" w:rsidRDefault="00F26766" w:rsidP="00F26766"/>
    <w:p w:rsidR="00F26766" w:rsidRPr="00422636" w:rsidRDefault="00F26766" w:rsidP="00F26766"/>
    <w:p w:rsidR="00F26766" w:rsidRPr="00422636" w:rsidRDefault="00F26766" w:rsidP="00F26766"/>
    <w:p w:rsidR="00F26766" w:rsidRPr="00422636" w:rsidRDefault="00F26766" w:rsidP="00F26766">
      <w:pPr>
        <w:pStyle w:val="3"/>
      </w:pPr>
      <w:bookmarkStart w:id="26" w:name="_Toc131763184"/>
      <w:r w:rsidRPr="00422636">
        <w:lastRenderedPageBreak/>
        <w:t xml:space="preserve">5.1.2 </w:t>
      </w:r>
      <w:r w:rsidRPr="00422636">
        <w:t>教师上传教学资源功能代码</w:t>
      </w:r>
      <w:bookmarkEnd w:id="26"/>
    </w:p>
    <w:p w:rsidR="00F26766" w:rsidRPr="00C73035" w:rsidRDefault="00F26766" w:rsidP="00F26766">
      <w:pPr>
        <w:spacing w:line="360" w:lineRule="auto"/>
        <w:ind w:firstLineChars="200" w:firstLine="480"/>
        <w:rPr>
          <w:rFonts w:hint="eastAsia"/>
          <w:sz w:val="24"/>
          <w:szCs w:val="24"/>
        </w:rPr>
      </w:pPr>
      <w:r w:rsidRPr="00C73035">
        <w:rPr>
          <w:sz w:val="24"/>
          <w:szCs w:val="24"/>
        </w:rPr>
        <w:t>教师登录后台管理系统可以上</w:t>
      </w:r>
      <w:r>
        <w:rPr>
          <w:sz w:val="24"/>
          <w:szCs w:val="24"/>
        </w:rPr>
        <w:t>传教学课件和教学视频，上传的文件不能过大，否则会出现上传不成功</w:t>
      </w:r>
      <w:r>
        <w:rPr>
          <w:rFonts w:hint="eastAsia"/>
          <w:sz w:val="24"/>
          <w:szCs w:val="24"/>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646464"/>
          <w:sz w:val="22"/>
        </w:rPr>
        <w:t>@Override</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b/>
          <w:color w:val="7F0055"/>
          <w:sz w:val="22"/>
        </w:rPr>
        <w:t>public</w:t>
      </w:r>
      <w:r w:rsidRPr="00422636">
        <w:rPr>
          <w:rFonts w:eastAsia="Consolas"/>
          <w:color w:val="000000"/>
          <w:sz w:val="22"/>
        </w:rPr>
        <w:t xml:space="preserve"> String execute() </w:t>
      </w:r>
      <w:r w:rsidRPr="00422636">
        <w:rPr>
          <w:rFonts w:eastAsia="Consolas"/>
          <w:b/>
          <w:color w:val="7F0055"/>
          <w:sz w:val="22"/>
        </w:rPr>
        <w:t>throws</w:t>
      </w:r>
      <w:r w:rsidRPr="00422636">
        <w:rPr>
          <w:rFonts w:eastAsia="Consolas"/>
          <w:color w:val="000000"/>
          <w:sz w:val="22"/>
        </w:rPr>
        <w:t xml:space="preserve"> Exception{</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String </w:t>
      </w:r>
      <w:proofErr w:type="spellStart"/>
      <w:r w:rsidRPr="00422636">
        <w:rPr>
          <w:rFonts w:eastAsia="Consolas"/>
          <w:color w:val="000000"/>
          <w:sz w:val="22"/>
        </w:rPr>
        <w:t>filePath</w:t>
      </w:r>
      <w:proofErr w:type="spellEnd"/>
      <w:r w:rsidRPr="00422636">
        <w:rPr>
          <w:rFonts w:eastAsia="Consolas"/>
          <w:color w:val="000000"/>
          <w:sz w:val="22"/>
        </w:rPr>
        <w:t xml:space="preserve"> = </w:t>
      </w:r>
      <w:proofErr w:type="spellStart"/>
      <w:r w:rsidRPr="00422636">
        <w:rPr>
          <w:rFonts w:eastAsia="Consolas"/>
          <w:color w:val="000000"/>
          <w:sz w:val="22"/>
        </w:rPr>
        <w:t>getSavePath</w:t>
      </w:r>
      <w:proofErr w:type="spellEnd"/>
      <w:r w:rsidRPr="00422636">
        <w:rPr>
          <w:rFonts w:eastAsia="Consolas"/>
          <w:color w:val="000000"/>
          <w:sz w:val="22"/>
        </w:rPr>
        <w:t>()+</w:t>
      </w:r>
      <w:r w:rsidRPr="00422636">
        <w:rPr>
          <w:rFonts w:eastAsia="Consolas"/>
          <w:color w:val="2A00FF"/>
          <w:sz w:val="22"/>
        </w:rPr>
        <w:t>"\\"</w:t>
      </w:r>
      <w:r w:rsidRPr="00422636">
        <w:rPr>
          <w:rFonts w:eastAsia="Consolas"/>
          <w:color w:val="000000"/>
          <w:sz w:val="22"/>
        </w:rPr>
        <w:t>+</w:t>
      </w:r>
      <w:r w:rsidRPr="00422636">
        <w:rPr>
          <w:rFonts w:eastAsia="Consolas"/>
          <w:color w:val="0000C0"/>
          <w:sz w:val="22"/>
        </w:rPr>
        <w:t>type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File path = </w:t>
      </w:r>
      <w:r w:rsidRPr="00422636">
        <w:rPr>
          <w:rFonts w:eastAsia="Consolas"/>
          <w:b/>
          <w:color w:val="7F0055"/>
          <w:sz w:val="22"/>
        </w:rPr>
        <w:t>new</w:t>
      </w:r>
      <w:r w:rsidRPr="00422636">
        <w:rPr>
          <w:rFonts w:eastAsia="Consolas"/>
          <w:color w:val="000000"/>
          <w:sz w:val="22"/>
        </w:rPr>
        <w:t xml:space="preserve"> File(</w:t>
      </w:r>
      <w:proofErr w:type="spellStart"/>
      <w:r w:rsidRPr="00422636">
        <w:rPr>
          <w:rFonts w:eastAsia="Consolas"/>
          <w:color w:val="000000"/>
          <w:sz w:val="22"/>
        </w:rPr>
        <w:t>filePath</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w:t>
      </w:r>
      <w:r w:rsidRPr="00422636">
        <w:rPr>
          <w:rFonts w:eastAsia="Consolas"/>
          <w:b/>
          <w:color w:val="7F0055"/>
          <w:sz w:val="22"/>
        </w:rPr>
        <w:t>if</w:t>
      </w:r>
      <w:r w:rsidRPr="00422636">
        <w:rPr>
          <w:rFonts w:eastAsia="Consolas"/>
          <w:color w:val="000000"/>
          <w:sz w:val="22"/>
        </w:rPr>
        <w:t xml:space="preserve"> (!</w:t>
      </w:r>
      <w:proofErr w:type="spellStart"/>
      <w:r w:rsidRPr="00422636">
        <w:rPr>
          <w:rFonts w:eastAsia="Consolas"/>
          <w:color w:val="000000"/>
          <w:sz w:val="22"/>
        </w:rPr>
        <w:t>path.exists</w:t>
      </w:r>
      <w:proofErr w:type="spellEnd"/>
      <w:r w:rsidRPr="00422636">
        <w:rPr>
          <w:rFonts w:eastAsia="Consolas"/>
          <w:color w:val="000000"/>
          <w:sz w:val="22"/>
        </w:rPr>
        <w:t>())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w:t>
      </w:r>
      <w:proofErr w:type="spellStart"/>
      <w:r w:rsidRPr="00422636">
        <w:rPr>
          <w:rFonts w:eastAsia="Consolas"/>
          <w:color w:val="000000"/>
          <w:sz w:val="22"/>
        </w:rPr>
        <w:t>path.mkdirs</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File </w:t>
      </w:r>
      <w:proofErr w:type="spellStart"/>
      <w:r w:rsidRPr="00422636">
        <w:rPr>
          <w:rFonts w:eastAsia="Consolas"/>
          <w:color w:val="000000"/>
          <w:sz w:val="22"/>
        </w:rPr>
        <w:t>file</w:t>
      </w:r>
      <w:proofErr w:type="spellEnd"/>
      <w:r w:rsidRPr="00422636">
        <w:rPr>
          <w:rFonts w:eastAsia="Consolas"/>
          <w:color w:val="000000"/>
          <w:sz w:val="22"/>
        </w:rPr>
        <w:t xml:space="preserve"> = </w:t>
      </w:r>
      <w:r w:rsidRPr="00422636">
        <w:rPr>
          <w:rFonts w:eastAsia="Consolas"/>
          <w:b/>
          <w:color w:val="7F0055"/>
          <w:sz w:val="22"/>
        </w:rPr>
        <w:t>new</w:t>
      </w:r>
      <w:r w:rsidRPr="00422636">
        <w:rPr>
          <w:rFonts w:eastAsia="Consolas"/>
          <w:color w:val="000000"/>
          <w:sz w:val="22"/>
        </w:rPr>
        <w:t xml:space="preserve"> File(</w:t>
      </w:r>
      <w:proofErr w:type="spellStart"/>
      <w:r w:rsidRPr="00422636">
        <w:rPr>
          <w:rFonts w:eastAsia="Consolas"/>
          <w:color w:val="000000"/>
          <w:sz w:val="22"/>
        </w:rPr>
        <w:t>getSavePath</w:t>
      </w:r>
      <w:proofErr w:type="spellEnd"/>
      <w:r w:rsidRPr="00422636">
        <w:rPr>
          <w:rFonts w:eastAsia="Consolas"/>
          <w:color w:val="000000"/>
          <w:sz w:val="22"/>
        </w:rPr>
        <w:t>()+</w:t>
      </w:r>
      <w:r w:rsidRPr="00422636">
        <w:rPr>
          <w:rFonts w:eastAsia="Consolas"/>
          <w:color w:val="2A00FF"/>
          <w:sz w:val="22"/>
        </w:rPr>
        <w:t>"\\"</w:t>
      </w:r>
      <w:r w:rsidRPr="00422636">
        <w:rPr>
          <w:rFonts w:eastAsia="Consolas"/>
          <w:color w:val="000000"/>
          <w:sz w:val="22"/>
        </w:rPr>
        <w:t>+</w:t>
      </w:r>
      <w:r w:rsidRPr="00422636">
        <w:rPr>
          <w:rFonts w:eastAsia="Consolas"/>
          <w:color w:val="0000C0"/>
          <w:sz w:val="22"/>
        </w:rPr>
        <w:t>type</w:t>
      </w:r>
      <w:r w:rsidRPr="00422636">
        <w:rPr>
          <w:rFonts w:eastAsia="Consolas"/>
          <w:color w:val="000000"/>
          <w:sz w:val="22"/>
        </w:rPr>
        <w:t xml:space="preserve">+ </w:t>
      </w:r>
      <w:r w:rsidRPr="00422636">
        <w:rPr>
          <w:rFonts w:eastAsia="Consolas"/>
          <w:color w:val="2A00FF"/>
          <w:sz w:val="22"/>
        </w:rPr>
        <w:t>"\\"</w:t>
      </w:r>
      <w:r w:rsidRPr="00422636">
        <w:rPr>
          <w:rFonts w:eastAsia="Consolas"/>
          <w:color w:val="000000"/>
          <w:sz w:val="22"/>
        </w:rPr>
        <w:t xml:space="preserve"> + </w:t>
      </w:r>
      <w:proofErr w:type="spellStart"/>
      <w:r w:rsidRPr="00422636">
        <w:rPr>
          <w:rFonts w:eastAsia="Consolas"/>
          <w:color w:val="000000"/>
          <w:sz w:val="22"/>
        </w:rPr>
        <w:t>getResouPathFileName</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w:t>
      </w:r>
      <w:proofErr w:type="spellStart"/>
      <w:r w:rsidRPr="00422636">
        <w:rPr>
          <w:rFonts w:eastAsia="Consolas"/>
          <w:color w:val="000000"/>
          <w:sz w:val="22"/>
        </w:rPr>
        <w:t>FileInputStream</w:t>
      </w:r>
      <w:proofErr w:type="spellEnd"/>
      <w:r w:rsidRPr="00422636">
        <w:rPr>
          <w:rFonts w:eastAsia="Consolas"/>
          <w:color w:val="000000"/>
          <w:sz w:val="22"/>
        </w:rPr>
        <w:t xml:space="preserve"> </w:t>
      </w:r>
      <w:proofErr w:type="spellStart"/>
      <w:r w:rsidRPr="00422636">
        <w:rPr>
          <w:rFonts w:eastAsia="Consolas"/>
          <w:color w:val="000000"/>
          <w:sz w:val="22"/>
          <w:u w:val="single"/>
        </w:rPr>
        <w:t>fis</w:t>
      </w:r>
      <w:proofErr w:type="spellEnd"/>
      <w:r w:rsidRPr="00422636">
        <w:rPr>
          <w:rFonts w:eastAsia="Consolas"/>
          <w:color w:val="000000"/>
          <w:sz w:val="22"/>
        </w:rPr>
        <w:t xml:space="preserve"> = </w:t>
      </w:r>
      <w:r w:rsidRPr="00422636">
        <w:rPr>
          <w:rFonts w:eastAsia="Consolas"/>
          <w:b/>
          <w:color w:val="7F0055"/>
          <w:sz w:val="22"/>
        </w:rPr>
        <w:t>new</w:t>
      </w:r>
      <w:r w:rsidRPr="00422636">
        <w:rPr>
          <w:rFonts w:eastAsia="Consolas"/>
          <w:color w:val="000000"/>
          <w:sz w:val="22"/>
        </w:rPr>
        <w:t xml:space="preserve"> </w:t>
      </w:r>
      <w:proofErr w:type="spellStart"/>
      <w:r w:rsidRPr="00422636">
        <w:rPr>
          <w:rFonts w:eastAsia="Consolas"/>
          <w:color w:val="000000"/>
          <w:sz w:val="22"/>
        </w:rPr>
        <w:t>FileInputStream</w:t>
      </w:r>
      <w:proofErr w:type="spellEnd"/>
      <w:r w:rsidRPr="00422636">
        <w:rPr>
          <w:rFonts w:eastAsia="Consolas"/>
          <w:color w:val="000000"/>
          <w:sz w:val="22"/>
        </w:rPr>
        <w:t>(</w:t>
      </w:r>
      <w:proofErr w:type="spellStart"/>
      <w:r w:rsidRPr="00422636">
        <w:rPr>
          <w:rFonts w:eastAsia="Consolas"/>
          <w:color w:val="000000"/>
          <w:sz w:val="22"/>
        </w:rPr>
        <w:t>getResouPath</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            </w:t>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00"/>
          <w:sz w:val="22"/>
        </w:rPr>
        <w:t>file.exists</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FileOutputStream</w:t>
      </w:r>
      <w:proofErr w:type="spellEnd"/>
      <w:r w:rsidRPr="00422636">
        <w:rPr>
          <w:rFonts w:eastAsia="Consolas"/>
          <w:color w:val="000000"/>
          <w:sz w:val="22"/>
        </w:rPr>
        <w:t xml:space="preserve"> </w:t>
      </w:r>
      <w:proofErr w:type="spellStart"/>
      <w:r w:rsidRPr="00422636">
        <w:rPr>
          <w:rFonts w:eastAsia="Consolas"/>
          <w:color w:val="000000"/>
          <w:sz w:val="22"/>
        </w:rPr>
        <w:t>fos</w:t>
      </w:r>
      <w:proofErr w:type="spellEnd"/>
      <w:r w:rsidRPr="00422636">
        <w:rPr>
          <w:rFonts w:eastAsia="Consolas"/>
          <w:color w:val="000000"/>
          <w:sz w:val="22"/>
        </w:rPr>
        <w:t xml:space="preserve"> = </w:t>
      </w:r>
      <w:r w:rsidRPr="00422636">
        <w:rPr>
          <w:rFonts w:eastAsia="Consolas"/>
          <w:b/>
          <w:color w:val="7F0055"/>
          <w:sz w:val="22"/>
        </w:rPr>
        <w:t>new</w:t>
      </w:r>
      <w:r w:rsidRPr="00422636">
        <w:rPr>
          <w:rFonts w:eastAsia="Consolas"/>
          <w:color w:val="000000"/>
          <w:sz w:val="22"/>
        </w:rPr>
        <w:t xml:space="preserve"> </w:t>
      </w:r>
      <w:proofErr w:type="spellStart"/>
      <w:r w:rsidRPr="00422636">
        <w:rPr>
          <w:rFonts w:eastAsia="Consolas"/>
          <w:color w:val="000000"/>
          <w:sz w:val="22"/>
        </w:rPr>
        <w:t>FileOutputStream</w:t>
      </w:r>
      <w:proofErr w:type="spellEnd"/>
      <w:r w:rsidRPr="00422636">
        <w:rPr>
          <w:rFonts w:eastAsia="Consolas"/>
          <w:color w:val="000000"/>
          <w:sz w:val="22"/>
        </w:rPr>
        <w:t>(</w:t>
      </w:r>
      <w:proofErr w:type="spellStart"/>
      <w:r w:rsidRPr="00422636">
        <w:rPr>
          <w:rFonts w:eastAsia="Consolas"/>
          <w:color w:val="000000"/>
          <w:sz w:val="22"/>
        </w:rPr>
        <w:t>getSavePath</w:t>
      </w:r>
      <w:proofErr w:type="spellEnd"/>
      <w:r w:rsidRPr="00422636">
        <w:rPr>
          <w:rFonts w:eastAsia="Consolas"/>
          <w:color w:val="000000"/>
          <w:sz w:val="22"/>
        </w:rPr>
        <w:t>()+</w:t>
      </w:r>
      <w:r w:rsidRPr="00422636">
        <w:rPr>
          <w:rFonts w:eastAsia="Consolas"/>
          <w:color w:val="2A00FF"/>
          <w:sz w:val="22"/>
        </w:rPr>
        <w:t>"\\"</w:t>
      </w:r>
      <w:r w:rsidRPr="00422636">
        <w:rPr>
          <w:rFonts w:eastAsia="Consolas"/>
          <w:color w:val="000000"/>
          <w:sz w:val="22"/>
        </w:rPr>
        <w:t>+</w:t>
      </w:r>
      <w:r w:rsidRPr="00422636">
        <w:rPr>
          <w:rFonts w:eastAsia="Consolas"/>
          <w:color w:val="0000C0"/>
          <w:sz w:val="22"/>
        </w:rPr>
        <w:t>type</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r w:rsidRPr="00422636">
        <w:rPr>
          <w:rFonts w:eastAsia="Consolas"/>
          <w:color w:val="2A00FF"/>
          <w:sz w:val="22"/>
        </w:rPr>
        <w:t>"\\"</w:t>
      </w:r>
      <w:r w:rsidRPr="00422636">
        <w:rPr>
          <w:rFonts w:eastAsia="Consolas"/>
          <w:color w:val="000000"/>
          <w:sz w:val="22"/>
        </w:rPr>
        <w:t xml:space="preserve"> + </w:t>
      </w:r>
      <w:proofErr w:type="spellStart"/>
      <w:r w:rsidRPr="00422636">
        <w:rPr>
          <w:rFonts w:eastAsia="Consolas"/>
          <w:color w:val="000000"/>
          <w:sz w:val="22"/>
        </w:rPr>
        <w:t>getResouPathFileName</w:t>
      </w:r>
      <w:proofErr w:type="spellEnd"/>
      <w:r w:rsidRPr="00422636">
        <w:rPr>
          <w:rFonts w:eastAsia="Consolas"/>
          <w:color w:val="000000"/>
          <w:sz w:val="22"/>
        </w:rPr>
        <w:t xml:space="preserve">());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byte</w:t>
      </w:r>
      <w:r w:rsidRPr="00422636">
        <w:rPr>
          <w:rFonts w:eastAsia="Consolas"/>
          <w:color w:val="000000"/>
          <w:sz w:val="22"/>
        </w:rPr>
        <w:t xml:space="preserve">[] buffer = </w:t>
      </w:r>
      <w:r w:rsidRPr="00422636">
        <w:rPr>
          <w:rFonts w:eastAsia="Consolas"/>
          <w:b/>
          <w:color w:val="7F0055"/>
          <w:sz w:val="22"/>
        </w:rPr>
        <w:t>new</w:t>
      </w:r>
      <w:r w:rsidRPr="00422636">
        <w:rPr>
          <w:rFonts w:eastAsia="Consolas"/>
          <w:color w:val="000000"/>
          <w:sz w:val="22"/>
        </w:rPr>
        <w:t xml:space="preserve"> </w:t>
      </w:r>
      <w:r w:rsidRPr="00422636">
        <w:rPr>
          <w:rFonts w:eastAsia="Consolas"/>
          <w:b/>
          <w:color w:val="7F0055"/>
          <w:sz w:val="22"/>
        </w:rPr>
        <w:t>byte</w:t>
      </w:r>
      <w:r w:rsidRPr="00422636">
        <w:rPr>
          <w:rFonts w:eastAsia="Consolas"/>
          <w:color w:val="000000"/>
          <w:sz w:val="22"/>
        </w:rPr>
        <w:t>[1024];</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int</w:t>
      </w:r>
      <w:r w:rsidRPr="00422636">
        <w:rPr>
          <w:rFonts w:eastAsia="Consolas"/>
          <w:color w:val="000000"/>
          <w:sz w:val="22"/>
        </w:rPr>
        <w:t xml:space="preserve"> </w:t>
      </w:r>
      <w:proofErr w:type="spellStart"/>
      <w:r w:rsidRPr="00422636">
        <w:rPr>
          <w:rFonts w:eastAsia="Consolas"/>
          <w:color w:val="000000"/>
          <w:sz w:val="22"/>
        </w:rPr>
        <w:t>len</w:t>
      </w:r>
      <w:proofErr w:type="spellEnd"/>
      <w:r w:rsidRPr="00422636">
        <w:rPr>
          <w:rFonts w:eastAsia="Consolas"/>
          <w:color w:val="000000"/>
          <w:sz w:val="22"/>
        </w:rPr>
        <w:t xml:space="preserve"> = 0;</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while</w:t>
      </w:r>
      <w:r w:rsidRPr="00422636">
        <w:rPr>
          <w:rFonts w:eastAsia="Consolas"/>
          <w:color w:val="000000"/>
          <w:sz w:val="22"/>
        </w:rPr>
        <w:t xml:space="preserve"> ((</w:t>
      </w:r>
      <w:proofErr w:type="spellStart"/>
      <w:r w:rsidRPr="00422636">
        <w:rPr>
          <w:rFonts w:eastAsia="Consolas"/>
          <w:color w:val="000000"/>
          <w:sz w:val="22"/>
        </w:rPr>
        <w:t>len</w:t>
      </w:r>
      <w:proofErr w:type="spellEnd"/>
      <w:r w:rsidRPr="00422636">
        <w:rPr>
          <w:rFonts w:eastAsia="Consolas"/>
          <w:color w:val="000000"/>
          <w:sz w:val="22"/>
        </w:rPr>
        <w:t xml:space="preserve"> = </w:t>
      </w:r>
      <w:proofErr w:type="spellStart"/>
      <w:r w:rsidRPr="00422636">
        <w:rPr>
          <w:rFonts w:eastAsia="Consolas"/>
          <w:color w:val="000000"/>
          <w:sz w:val="22"/>
        </w:rPr>
        <w:t>fis.read</w:t>
      </w:r>
      <w:proofErr w:type="spellEnd"/>
      <w:r w:rsidRPr="00422636">
        <w:rPr>
          <w:rFonts w:eastAsia="Consolas"/>
          <w:color w:val="000000"/>
          <w:sz w:val="22"/>
        </w:rPr>
        <w:t>(buffer)) &gt; 0)</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fos.write</w:t>
      </w:r>
      <w:proofErr w:type="spellEnd"/>
      <w:r w:rsidRPr="00422636">
        <w:rPr>
          <w:rFonts w:eastAsia="Consolas"/>
          <w:color w:val="000000"/>
          <w:sz w:val="22"/>
        </w:rPr>
        <w:t xml:space="preserve">(buffer , 0 , </w:t>
      </w:r>
      <w:proofErr w:type="spellStart"/>
      <w:r w:rsidRPr="00422636">
        <w:rPr>
          <w:rFonts w:eastAsia="Consolas"/>
          <w:color w:val="000000"/>
          <w:sz w:val="22"/>
        </w:rPr>
        <w:t>len</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fos.close</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Resou</w:t>
      </w:r>
      <w:proofErr w:type="spellEnd"/>
      <w:r w:rsidRPr="00422636">
        <w:rPr>
          <w:rFonts w:eastAsia="Consolas"/>
          <w:color w:val="000000"/>
          <w:sz w:val="22"/>
        </w:rPr>
        <w:t xml:space="preserve"> </w:t>
      </w:r>
      <w:proofErr w:type="spellStart"/>
      <w:r w:rsidRPr="00422636">
        <w:rPr>
          <w:rFonts w:eastAsia="Consolas"/>
          <w:color w:val="000000"/>
          <w:sz w:val="22"/>
        </w:rPr>
        <w:t>resou</w:t>
      </w:r>
      <w:proofErr w:type="spellEnd"/>
      <w:r w:rsidRPr="00422636">
        <w:rPr>
          <w:rFonts w:eastAsia="Consolas"/>
          <w:color w:val="000000"/>
          <w:sz w:val="22"/>
        </w:rPr>
        <w:t xml:space="preserve"> = </w:t>
      </w:r>
      <w:r w:rsidRPr="00422636">
        <w:rPr>
          <w:rFonts w:eastAsia="Consolas"/>
          <w:b/>
          <w:color w:val="7F0055"/>
          <w:sz w:val="22"/>
        </w:rPr>
        <w:t>new</w:t>
      </w:r>
      <w:r w:rsidRPr="00422636">
        <w:rPr>
          <w:rFonts w:eastAsia="Consolas"/>
          <w:color w:val="000000"/>
          <w:sz w:val="22"/>
        </w:rPr>
        <w:t xml:space="preserve"> </w:t>
      </w:r>
      <w:proofErr w:type="spellStart"/>
      <w:r w:rsidRPr="00422636">
        <w:rPr>
          <w:rFonts w:eastAsia="Consolas"/>
          <w:color w:val="000000"/>
          <w:sz w:val="22"/>
        </w:rPr>
        <w:t>Resou</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resou.setResouTitle</w:t>
      </w:r>
      <w:proofErr w:type="spellEnd"/>
      <w:r w:rsidRPr="00422636">
        <w:rPr>
          <w:rFonts w:eastAsia="Consolas"/>
          <w:color w:val="000000"/>
          <w:sz w:val="22"/>
        </w:rPr>
        <w:t>(</w:t>
      </w:r>
      <w:proofErr w:type="spellStart"/>
      <w:r w:rsidRPr="00422636">
        <w:rPr>
          <w:rFonts w:eastAsia="Consolas"/>
          <w:color w:val="0000C0"/>
          <w:sz w:val="22"/>
        </w:rPr>
        <w:t>resouTitle</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Course c = </w:t>
      </w:r>
      <w:proofErr w:type="spellStart"/>
      <w:r w:rsidRPr="00422636">
        <w:rPr>
          <w:rFonts w:eastAsia="Consolas"/>
          <w:color w:val="0000C0"/>
          <w:sz w:val="22"/>
        </w:rPr>
        <w:t>courseService</w:t>
      </w:r>
      <w:r w:rsidRPr="00422636">
        <w:rPr>
          <w:rFonts w:eastAsia="Consolas"/>
          <w:color w:val="000000"/>
          <w:sz w:val="22"/>
        </w:rPr>
        <w:t>.getByCourseId</w:t>
      </w:r>
      <w:proofErr w:type="spellEnd"/>
      <w:r w:rsidRPr="00422636">
        <w:rPr>
          <w:rFonts w:eastAsia="Consolas"/>
          <w:color w:val="000000"/>
          <w:sz w:val="22"/>
        </w:rPr>
        <w:t>(</w:t>
      </w:r>
      <w:proofErr w:type="spellStart"/>
      <w:r w:rsidRPr="00422636">
        <w:rPr>
          <w:rFonts w:eastAsia="Consolas"/>
          <w:color w:val="0000C0"/>
          <w:sz w:val="22"/>
        </w:rPr>
        <w:t>courseId</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resou.setCourse</w:t>
      </w:r>
      <w:proofErr w:type="spellEnd"/>
      <w:r w:rsidRPr="00422636">
        <w:rPr>
          <w:rFonts w:eastAsia="Consolas"/>
          <w:color w:val="000000"/>
          <w:sz w:val="22"/>
        </w:rPr>
        <w:t>(c);</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int</w:t>
      </w:r>
      <w:r w:rsidRPr="00422636">
        <w:rPr>
          <w:rFonts w:eastAsia="Consolas"/>
          <w:color w:val="000000"/>
          <w:sz w:val="22"/>
        </w:rPr>
        <w:t xml:space="preserve"> </w:t>
      </w:r>
      <w:proofErr w:type="spellStart"/>
      <w:r w:rsidRPr="00422636">
        <w:rPr>
          <w:rFonts w:eastAsia="Consolas"/>
          <w:color w:val="000000"/>
          <w:sz w:val="22"/>
        </w:rPr>
        <w:t>typeId</w:t>
      </w:r>
      <w:proofErr w:type="spellEnd"/>
      <w:r w:rsidRPr="00422636">
        <w:rPr>
          <w:rFonts w:eastAsia="Consolas"/>
          <w:color w:val="000000"/>
          <w:sz w:val="22"/>
        </w:rPr>
        <w:t xml:space="preserve"> = 0;</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C0"/>
          <w:sz w:val="22"/>
        </w:rPr>
        <w:t>type</w:t>
      </w:r>
      <w:r w:rsidRPr="00422636">
        <w:rPr>
          <w:rFonts w:eastAsia="Consolas"/>
          <w:color w:val="000000"/>
          <w:sz w:val="22"/>
        </w:rPr>
        <w:t>.equals</w:t>
      </w:r>
      <w:proofErr w:type="spellEnd"/>
      <w:r w:rsidRPr="00422636">
        <w:rPr>
          <w:rFonts w:eastAsia="Consolas"/>
          <w:color w:val="000000"/>
          <w:sz w:val="22"/>
        </w:rPr>
        <w:t>(</w:t>
      </w:r>
      <w:r w:rsidRPr="00422636">
        <w:rPr>
          <w:rFonts w:eastAsia="Consolas"/>
          <w:color w:val="2A00FF"/>
          <w:sz w:val="22"/>
        </w:rPr>
        <w:t>"txt"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typeId</w:t>
      </w:r>
      <w:proofErr w:type="spellEnd"/>
      <w:r w:rsidRPr="00422636">
        <w:rPr>
          <w:rFonts w:eastAsia="Consolas"/>
          <w:color w:val="000000"/>
          <w:sz w:val="22"/>
        </w:rPr>
        <w:t xml:space="preserve"> = 1;</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 xml:space="preserve"> </w:t>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C0"/>
          <w:sz w:val="22"/>
        </w:rPr>
        <w:t>type</w:t>
      </w:r>
      <w:r w:rsidRPr="00422636">
        <w:rPr>
          <w:rFonts w:eastAsia="Consolas"/>
          <w:color w:val="000000"/>
          <w:sz w:val="22"/>
        </w:rPr>
        <w:t>.equals</w:t>
      </w:r>
      <w:proofErr w:type="spellEnd"/>
      <w:r w:rsidRPr="00422636">
        <w:rPr>
          <w:rFonts w:eastAsia="Consolas"/>
          <w:color w:val="000000"/>
          <w:sz w:val="22"/>
        </w:rPr>
        <w:t>(</w:t>
      </w:r>
      <w:r w:rsidRPr="00422636">
        <w:rPr>
          <w:rFonts w:eastAsia="Consolas"/>
          <w:color w:val="2A00FF"/>
          <w:sz w:val="22"/>
        </w:rPr>
        <w:t>"</w:t>
      </w:r>
      <w:proofErr w:type="spellStart"/>
      <w:r w:rsidRPr="00422636">
        <w:rPr>
          <w:rFonts w:eastAsia="Consolas"/>
          <w:color w:val="2A00FF"/>
          <w:sz w:val="22"/>
        </w:rPr>
        <w:t>avi</w:t>
      </w:r>
      <w:proofErr w:type="spellEnd"/>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typeId</w:t>
      </w:r>
      <w:proofErr w:type="spellEnd"/>
      <w:r w:rsidRPr="00422636">
        <w:rPr>
          <w:rFonts w:eastAsia="Consolas"/>
          <w:color w:val="000000"/>
          <w:sz w:val="22"/>
        </w:rPr>
        <w:t xml:space="preserve"> = 6;</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ResouType</w:t>
      </w:r>
      <w:proofErr w:type="spellEnd"/>
      <w:r w:rsidRPr="00422636">
        <w:rPr>
          <w:rFonts w:eastAsia="Consolas"/>
          <w:color w:val="000000"/>
          <w:sz w:val="22"/>
        </w:rPr>
        <w:t xml:space="preserve">  t = </w:t>
      </w:r>
      <w:proofErr w:type="spellStart"/>
      <w:r w:rsidRPr="00422636">
        <w:rPr>
          <w:rFonts w:eastAsia="Consolas"/>
          <w:color w:val="0000C0"/>
          <w:sz w:val="22"/>
        </w:rPr>
        <w:t>resouTypeService</w:t>
      </w:r>
      <w:r w:rsidRPr="00422636">
        <w:rPr>
          <w:rFonts w:eastAsia="Consolas"/>
          <w:color w:val="000000"/>
          <w:sz w:val="22"/>
        </w:rPr>
        <w:t>.getByid</w:t>
      </w:r>
      <w:proofErr w:type="spellEnd"/>
      <w:r w:rsidRPr="00422636">
        <w:rPr>
          <w:rFonts w:eastAsia="Consolas"/>
          <w:color w:val="000000"/>
          <w:sz w:val="22"/>
        </w:rPr>
        <w:t>(</w:t>
      </w:r>
      <w:proofErr w:type="spellStart"/>
      <w:r w:rsidRPr="00422636">
        <w:rPr>
          <w:rFonts w:eastAsia="Consolas"/>
          <w:color w:val="000000"/>
          <w:sz w:val="22"/>
        </w:rPr>
        <w:t>typeId</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resou.setResouType</w:t>
      </w:r>
      <w:proofErr w:type="spellEnd"/>
      <w:r w:rsidRPr="00422636">
        <w:rPr>
          <w:rFonts w:eastAsia="Consolas"/>
          <w:color w:val="000000"/>
          <w:sz w:val="22"/>
        </w:rPr>
        <w:t>(t);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Teacher tea = (Teacher) </w:t>
      </w:r>
      <w:proofErr w:type="spellStart"/>
      <w:r w:rsidRPr="00422636">
        <w:rPr>
          <w:rFonts w:eastAsia="Consolas"/>
          <w:color w:val="0000C0"/>
          <w:sz w:val="22"/>
        </w:rPr>
        <w:t>session</w:t>
      </w:r>
      <w:r w:rsidRPr="00422636">
        <w:rPr>
          <w:rFonts w:eastAsia="Consolas"/>
          <w:color w:val="000000"/>
          <w:sz w:val="22"/>
        </w:rPr>
        <w:t>.get</w:t>
      </w:r>
      <w:proofErr w:type="spellEnd"/>
      <w:r w:rsidRPr="00422636">
        <w:rPr>
          <w:rFonts w:eastAsia="Consolas"/>
          <w:color w:val="000000"/>
          <w:sz w:val="22"/>
        </w:rPr>
        <w:t>(</w:t>
      </w:r>
      <w:r w:rsidRPr="00422636">
        <w:rPr>
          <w:rFonts w:eastAsia="Consolas"/>
          <w:color w:val="2A00FF"/>
          <w:sz w:val="22"/>
        </w:rPr>
        <w:t>"teacher"</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resou.setTeacher</w:t>
      </w:r>
      <w:proofErr w:type="spellEnd"/>
      <w:r w:rsidRPr="00422636">
        <w:rPr>
          <w:rFonts w:eastAsia="Consolas"/>
          <w:color w:val="000000"/>
          <w:sz w:val="22"/>
        </w:rPr>
        <w:t>(tea);</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resou.setResouPath</w:t>
      </w:r>
      <w:proofErr w:type="spellEnd"/>
      <w:r w:rsidRPr="00422636">
        <w:rPr>
          <w:rFonts w:eastAsia="Consolas"/>
          <w:color w:val="000000"/>
          <w:sz w:val="22"/>
        </w:rPr>
        <w:t>(</w:t>
      </w:r>
      <w:r w:rsidRPr="00422636">
        <w:rPr>
          <w:rFonts w:eastAsia="Consolas"/>
          <w:color w:val="2A00FF"/>
          <w:sz w:val="22"/>
        </w:rPr>
        <w:t>"/</w:t>
      </w:r>
      <w:proofErr w:type="spellStart"/>
      <w:r w:rsidRPr="00422636">
        <w:rPr>
          <w:rFonts w:eastAsia="Consolas"/>
          <w:color w:val="2A00FF"/>
          <w:sz w:val="22"/>
        </w:rPr>
        <w:t>uploadFile</w:t>
      </w:r>
      <w:proofErr w:type="spellEnd"/>
      <w:r w:rsidRPr="00422636">
        <w:rPr>
          <w:rFonts w:eastAsia="Consolas"/>
          <w:color w:val="2A00FF"/>
          <w:sz w:val="22"/>
        </w:rPr>
        <w:t>"</w:t>
      </w:r>
      <w:r w:rsidRPr="00422636">
        <w:rPr>
          <w:rFonts w:eastAsia="Consolas"/>
          <w:color w:val="000000"/>
          <w:sz w:val="22"/>
        </w:rPr>
        <w:t>+</w:t>
      </w:r>
      <w:r w:rsidRPr="00422636">
        <w:rPr>
          <w:rFonts w:eastAsia="Consolas"/>
          <w:color w:val="2A00FF"/>
          <w:sz w:val="22"/>
        </w:rPr>
        <w:t>"/"</w:t>
      </w:r>
      <w:r w:rsidRPr="00422636">
        <w:rPr>
          <w:rFonts w:eastAsia="Consolas"/>
          <w:color w:val="000000"/>
          <w:sz w:val="22"/>
        </w:rPr>
        <w:t>+</w:t>
      </w:r>
      <w:r w:rsidRPr="00422636">
        <w:rPr>
          <w:rFonts w:eastAsia="Consolas"/>
          <w:color w:val="0000C0"/>
          <w:sz w:val="22"/>
        </w:rPr>
        <w:t>type</w:t>
      </w:r>
      <w:r w:rsidRPr="00422636">
        <w:rPr>
          <w:rFonts w:eastAsia="Consolas"/>
          <w:color w:val="000000"/>
          <w:sz w:val="22"/>
        </w:rPr>
        <w:t xml:space="preserve">+ </w:t>
      </w:r>
      <w:r w:rsidRPr="00422636">
        <w:rPr>
          <w:rFonts w:eastAsia="Consolas"/>
          <w:color w:val="2A00FF"/>
          <w:sz w:val="22"/>
        </w:rPr>
        <w:t>"/"</w:t>
      </w:r>
      <w:r w:rsidRPr="00422636">
        <w:rPr>
          <w:rFonts w:eastAsia="Consolas"/>
          <w:color w:val="000000"/>
          <w:sz w:val="22"/>
        </w:rPr>
        <w:t xml:space="preserve"> + </w:t>
      </w:r>
      <w:proofErr w:type="spellStart"/>
      <w:r w:rsidRPr="00422636">
        <w:rPr>
          <w:rFonts w:eastAsia="Consolas"/>
          <w:color w:val="000000"/>
          <w:sz w:val="22"/>
        </w:rPr>
        <w:lastRenderedPageBreak/>
        <w:t>getResouPathFileName</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int</w:t>
      </w:r>
      <w:r w:rsidRPr="00422636">
        <w:rPr>
          <w:rFonts w:eastAsia="Consolas"/>
          <w:color w:val="000000"/>
          <w:sz w:val="22"/>
        </w:rPr>
        <w:t xml:space="preserve"> n1 = </w:t>
      </w:r>
      <w:proofErr w:type="spellStart"/>
      <w:r w:rsidRPr="00422636">
        <w:rPr>
          <w:rFonts w:eastAsia="Consolas"/>
          <w:color w:val="000000"/>
          <w:sz w:val="22"/>
        </w:rPr>
        <w:t>getResouPathFileName</w:t>
      </w:r>
      <w:proofErr w:type="spellEnd"/>
      <w:r w:rsidRPr="00422636">
        <w:rPr>
          <w:rFonts w:eastAsia="Consolas"/>
          <w:color w:val="000000"/>
          <w:sz w:val="22"/>
        </w:rPr>
        <w:t>().</w:t>
      </w:r>
      <w:proofErr w:type="spellStart"/>
      <w:r w:rsidRPr="00422636">
        <w:rPr>
          <w:rFonts w:eastAsia="Consolas"/>
          <w:color w:val="000000"/>
          <w:sz w:val="22"/>
        </w:rPr>
        <w:t>lastIndexOf</w:t>
      </w:r>
      <w:proofErr w:type="spellEnd"/>
      <w:r w:rsidRPr="00422636">
        <w:rPr>
          <w:rFonts w:eastAsia="Consolas"/>
          <w:color w:val="000000"/>
          <w:sz w:val="22"/>
        </w:rPr>
        <w:t>(</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resou.setResouGs</w:t>
      </w:r>
      <w:proofErr w:type="spellEnd"/>
      <w:r w:rsidRPr="00422636">
        <w:rPr>
          <w:rFonts w:eastAsia="Consolas"/>
          <w:color w:val="000000"/>
          <w:sz w:val="22"/>
        </w:rPr>
        <w:t>(</w:t>
      </w:r>
      <w:proofErr w:type="spellStart"/>
      <w:r w:rsidRPr="00422636">
        <w:rPr>
          <w:rFonts w:eastAsia="Consolas"/>
          <w:color w:val="000000"/>
          <w:sz w:val="22"/>
        </w:rPr>
        <w:t>getResouPathFileName</w:t>
      </w:r>
      <w:proofErr w:type="spellEnd"/>
      <w:r w:rsidRPr="00422636">
        <w:rPr>
          <w:rFonts w:eastAsia="Consolas"/>
          <w:color w:val="000000"/>
          <w:sz w:val="22"/>
        </w:rPr>
        <w:t>().substring(n1 + 1));</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long</w:t>
      </w:r>
      <w:r w:rsidRPr="00422636">
        <w:rPr>
          <w:rFonts w:eastAsia="Consolas"/>
          <w:color w:val="000000"/>
          <w:sz w:val="22"/>
        </w:rPr>
        <w:t xml:space="preserve"> size = </w:t>
      </w:r>
      <w:proofErr w:type="spellStart"/>
      <w:r w:rsidRPr="00422636">
        <w:rPr>
          <w:rFonts w:eastAsia="Consolas"/>
          <w:color w:val="0000C0"/>
          <w:sz w:val="22"/>
        </w:rPr>
        <w:t>resouPath</w:t>
      </w:r>
      <w:r w:rsidRPr="00422636">
        <w:rPr>
          <w:rFonts w:eastAsia="Consolas"/>
          <w:color w:val="000000"/>
          <w:sz w:val="22"/>
        </w:rPr>
        <w:t>.length</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long</w:t>
      </w:r>
      <w:r w:rsidRPr="00422636">
        <w:rPr>
          <w:rFonts w:eastAsia="Consolas"/>
          <w:color w:val="000000"/>
          <w:sz w:val="22"/>
        </w:rPr>
        <w:t xml:space="preserve"> l;</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String str;</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(size&lt;1024*1024){</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l = (</w:t>
      </w:r>
      <w:r w:rsidRPr="00422636">
        <w:rPr>
          <w:rFonts w:eastAsia="Consolas"/>
          <w:b/>
          <w:color w:val="7F0055"/>
          <w:sz w:val="22"/>
        </w:rPr>
        <w:t>int</w:t>
      </w:r>
      <w:r w:rsidRPr="00422636">
        <w:rPr>
          <w:rFonts w:eastAsia="Consolas"/>
          <w:color w:val="000000"/>
          <w:sz w:val="22"/>
        </w:rPr>
        <w:t>) (size/1024)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String s = </w:t>
      </w:r>
      <w:proofErr w:type="spellStart"/>
      <w:r w:rsidRPr="00422636">
        <w:rPr>
          <w:rFonts w:eastAsia="Consolas"/>
          <w:color w:val="000000"/>
          <w:sz w:val="22"/>
        </w:rPr>
        <w:t>String.</w:t>
      </w:r>
      <w:r w:rsidRPr="00422636">
        <w:rPr>
          <w:rFonts w:eastAsia="Consolas"/>
          <w:i/>
          <w:color w:val="000000"/>
          <w:sz w:val="22"/>
        </w:rPr>
        <w:t>valueOf</w:t>
      </w:r>
      <w:proofErr w:type="spellEnd"/>
      <w:r w:rsidRPr="00422636">
        <w:rPr>
          <w:rFonts w:eastAsia="Consolas"/>
          <w:color w:val="000000"/>
          <w:sz w:val="22"/>
        </w:rPr>
        <w:t>(l);</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str = s +</w:t>
      </w:r>
      <w:r w:rsidRPr="00422636">
        <w:rPr>
          <w:rFonts w:eastAsia="Consolas"/>
          <w:color w:val="2A00FF"/>
          <w:sz w:val="22"/>
        </w:rPr>
        <w:t>"KB"</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l = (</w:t>
      </w:r>
      <w:r w:rsidRPr="00422636">
        <w:rPr>
          <w:rFonts w:eastAsia="Consolas"/>
          <w:b/>
          <w:color w:val="7F0055"/>
          <w:sz w:val="22"/>
        </w:rPr>
        <w:t>int</w:t>
      </w:r>
      <w:r w:rsidRPr="00422636">
        <w:rPr>
          <w:rFonts w:eastAsia="Consolas"/>
          <w:color w:val="000000"/>
          <w:sz w:val="22"/>
        </w:rPr>
        <w:t>) (size/1024/1024)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String s = </w:t>
      </w:r>
      <w:proofErr w:type="spellStart"/>
      <w:r w:rsidRPr="00422636">
        <w:rPr>
          <w:rFonts w:eastAsia="Consolas"/>
          <w:color w:val="000000"/>
          <w:sz w:val="22"/>
        </w:rPr>
        <w:t>String.</w:t>
      </w:r>
      <w:r w:rsidRPr="00422636">
        <w:rPr>
          <w:rFonts w:eastAsia="Consolas"/>
          <w:i/>
          <w:color w:val="000000"/>
          <w:sz w:val="22"/>
        </w:rPr>
        <w:t>valueOf</w:t>
      </w:r>
      <w:proofErr w:type="spellEnd"/>
      <w:r w:rsidRPr="00422636">
        <w:rPr>
          <w:rFonts w:eastAsia="Consolas"/>
          <w:color w:val="000000"/>
          <w:sz w:val="22"/>
        </w:rPr>
        <w:t>(l);</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str = s +</w:t>
      </w:r>
      <w:r w:rsidRPr="00422636">
        <w:rPr>
          <w:rFonts w:eastAsia="Consolas"/>
          <w:color w:val="2A00FF"/>
          <w:sz w:val="22"/>
        </w:rPr>
        <w:t>"MB"</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resou.setResouSize</w:t>
      </w:r>
      <w:proofErr w:type="spellEnd"/>
      <w:r w:rsidRPr="00422636">
        <w:rPr>
          <w:rFonts w:eastAsia="Consolas"/>
          <w:color w:val="000000"/>
          <w:sz w:val="22"/>
        </w:rPr>
        <w:t>(str);</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resou.setPubDate</w:t>
      </w:r>
      <w:proofErr w:type="spellEnd"/>
      <w:r w:rsidRPr="00422636">
        <w:rPr>
          <w:rFonts w:eastAsia="Consolas"/>
          <w:color w:val="000000"/>
          <w:sz w:val="22"/>
        </w:rPr>
        <w:t>(</w:t>
      </w:r>
      <w:r w:rsidRPr="00422636">
        <w:rPr>
          <w:rFonts w:eastAsia="Consolas"/>
          <w:b/>
          <w:color w:val="7F0055"/>
          <w:sz w:val="22"/>
        </w:rPr>
        <w:t>new</w:t>
      </w:r>
      <w:r w:rsidRPr="00422636">
        <w:rPr>
          <w:rFonts w:eastAsia="Consolas"/>
          <w:color w:val="000000"/>
          <w:sz w:val="22"/>
        </w:rPr>
        <w:t xml:space="preserve"> Date());</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resou.setDowNum</w:t>
      </w:r>
      <w:proofErr w:type="spellEnd"/>
      <w:r w:rsidRPr="00422636">
        <w:rPr>
          <w:rFonts w:eastAsia="Consolas"/>
          <w:color w:val="000000"/>
          <w:sz w:val="22"/>
        </w:rPr>
        <w:t>(0);</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resou.setResouInfo</w:t>
      </w:r>
      <w:proofErr w:type="spellEnd"/>
      <w:r w:rsidRPr="00422636">
        <w:rPr>
          <w:rFonts w:eastAsia="Consolas"/>
          <w:color w:val="000000"/>
          <w:sz w:val="22"/>
        </w:rPr>
        <w:t>(</w:t>
      </w:r>
      <w:proofErr w:type="spellStart"/>
      <w:r w:rsidRPr="00422636">
        <w:rPr>
          <w:rFonts w:eastAsia="Consolas"/>
          <w:color w:val="0000C0"/>
          <w:sz w:val="22"/>
        </w:rPr>
        <w:t>resouInfo</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int</w:t>
      </w:r>
      <w:r w:rsidRPr="00422636">
        <w:rPr>
          <w:rFonts w:eastAsia="Consolas"/>
          <w:color w:val="000000"/>
          <w:sz w:val="22"/>
        </w:rPr>
        <w:t xml:space="preserve"> n = </w:t>
      </w:r>
      <w:proofErr w:type="spellStart"/>
      <w:r w:rsidRPr="00422636">
        <w:rPr>
          <w:rFonts w:eastAsia="Consolas"/>
          <w:color w:val="0000C0"/>
          <w:sz w:val="22"/>
        </w:rPr>
        <w:t>resouService</w:t>
      </w:r>
      <w:r w:rsidRPr="00422636">
        <w:rPr>
          <w:rFonts w:eastAsia="Consolas"/>
          <w:color w:val="000000"/>
          <w:sz w:val="22"/>
        </w:rPr>
        <w:t>.addreou</w:t>
      </w:r>
      <w:proofErr w:type="spellEnd"/>
      <w:r w:rsidRPr="00422636">
        <w:rPr>
          <w:rFonts w:eastAsia="Consolas"/>
          <w:color w:val="000000"/>
          <w:sz w:val="22"/>
        </w:rPr>
        <w:t>(</w:t>
      </w:r>
      <w:proofErr w:type="spellStart"/>
      <w:r w:rsidRPr="00422636">
        <w:rPr>
          <w:rFonts w:eastAsia="Consolas"/>
          <w:color w:val="000000"/>
          <w:sz w:val="22"/>
        </w:rPr>
        <w:t>resou</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List&lt;Spec&gt; </w:t>
      </w:r>
      <w:proofErr w:type="spellStart"/>
      <w:r w:rsidRPr="00422636">
        <w:rPr>
          <w:rFonts w:eastAsia="Consolas"/>
          <w:color w:val="000000"/>
          <w:sz w:val="22"/>
        </w:rPr>
        <w:t>specList</w:t>
      </w:r>
      <w:proofErr w:type="spellEnd"/>
      <w:r w:rsidRPr="00422636">
        <w:rPr>
          <w:rFonts w:eastAsia="Consolas"/>
          <w:color w:val="000000"/>
          <w:sz w:val="22"/>
        </w:rPr>
        <w:t xml:space="preserve"> = </w:t>
      </w:r>
      <w:proofErr w:type="spellStart"/>
      <w:r w:rsidRPr="00422636">
        <w:rPr>
          <w:rFonts w:eastAsia="Consolas"/>
          <w:color w:val="0000C0"/>
          <w:sz w:val="22"/>
        </w:rPr>
        <w:t>specService</w:t>
      </w:r>
      <w:r w:rsidRPr="00422636">
        <w:rPr>
          <w:rFonts w:eastAsia="Consolas"/>
          <w:color w:val="000000"/>
          <w:sz w:val="22"/>
        </w:rPr>
        <w:t>.stuLoadAll</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request</w:t>
      </w:r>
      <w:r w:rsidRPr="00422636">
        <w:rPr>
          <w:rFonts w:eastAsia="Consolas"/>
          <w:color w:val="000000"/>
          <w:sz w:val="22"/>
        </w:rPr>
        <w:t>.setAttribute</w:t>
      </w:r>
      <w:proofErr w:type="spellEnd"/>
      <w:r w:rsidRPr="00422636">
        <w:rPr>
          <w:rFonts w:eastAsia="Consolas"/>
          <w:color w:val="000000"/>
          <w:sz w:val="22"/>
        </w:rPr>
        <w:t>(</w:t>
      </w:r>
      <w:r w:rsidRPr="00422636">
        <w:rPr>
          <w:rFonts w:eastAsia="Consolas"/>
          <w:color w:val="2A00FF"/>
          <w:sz w:val="22"/>
        </w:rPr>
        <w:t>"</w:t>
      </w:r>
      <w:proofErr w:type="spellStart"/>
      <w:r w:rsidRPr="00422636">
        <w:rPr>
          <w:rFonts w:eastAsia="Consolas"/>
          <w:color w:val="2A00FF"/>
          <w:sz w:val="22"/>
        </w:rPr>
        <w:t>specList</w:t>
      </w:r>
      <w:proofErr w:type="spellEnd"/>
      <w:r w:rsidRPr="00422636">
        <w:rPr>
          <w:rFonts w:eastAsia="Consolas"/>
          <w:color w:val="2A00FF"/>
          <w:sz w:val="22"/>
        </w:rPr>
        <w:t>"</w:t>
      </w:r>
      <w:r w:rsidRPr="00422636">
        <w:rPr>
          <w:rFonts w:eastAsia="Consolas"/>
          <w:color w:val="000000"/>
          <w:sz w:val="22"/>
        </w:rPr>
        <w:t xml:space="preserve">, </w:t>
      </w:r>
      <w:proofErr w:type="spellStart"/>
      <w:r w:rsidRPr="00422636">
        <w:rPr>
          <w:rFonts w:eastAsia="Consolas"/>
          <w:color w:val="000000"/>
          <w:sz w:val="22"/>
        </w:rPr>
        <w:t>specList</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(n &gt; 0){</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request</w:t>
      </w:r>
      <w:r w:rsidRPr="00422636">
        <w:rPr>
          <w:rFonts w:eastAsia="Consolas"/>
          <w:color w:val="000000"/>
          <w:sz w:val="22"/>
        </w:rPr>
        <w:t>.setAttribute</w:t>
      </w:r>
      <w:proofErr w:type="spellEnd"/>
      <w:r w:rsidRPr="00422636">
        <w:rPr>
          <w:rFonts w:eastAsia="Consolas"/>
          <w:color w:val="000000"/>
          <w:sz w:val="22"/>
        </w:rPr>
        <w:t>(</w:t>
      </w:r>
      <w:r w:rsidRPr="00422636">
        <w:rPr>
          <w:rFonts w:eastAsia="Consolas"/>
          <w:color w:val="2A00FF"/>
          <w:sz w:val="22"/>
        </w:rPr>
        <w:t>"</w:t>
      </w:r>
      <w:proofErr w:type="spellStart"/>
      <w:r w:rsidRPr="00422636">
        <w:rPr>
          <w:rFonts w:eastAsia="Consolas"/>
          <w:color w:val="2A00FF"/>
          <w:sz w:val="22"/>
        </w:rPr>
        <w:t>infok</w:t>
      </w:r>
      <w:proofErr w:type="spellEnd"/>
      <w:r w:rsidRPr="00422636">
        <w:rPr>
          <w:rFonts w:eastAsia="Consolas"/>
          <w:color w:val="2A00FF"/>
          <w:sz w:val="22"/>
        </w:rPr>
        <w:t>"</w:t>
      </w:r>
      <w:r w:rsidRPr="00422636">
        <w:rPr>
          <w:rFonts w:eastAsia="Consolas"/>
          <w:color w:val="000000"/>
          <w:sz w:val="22"/>
        </w:rPr>
        <w:t xml:space="preserve">, </w:t>
      </w:r>
      <w:r w:rsidRPr="00422636">
        <w:rPr>
          <w:rFonts w:eastAsia="Consolas"/>
          <w:color w:val="2A00FF"/>
          <w:sz w:val="22"/>
        </w:rPr>
        <w:t>"</w:t>
      </w:r>
      <w:r w:rsidRPr="00422636">
        <w:rPr>
          <w:rFonts w:ascii="宋体" w:hAnsi="宋体" w:cs="宋体" w:hint="eastAsia"/>
          <w:color w:val="2A00FF"/>
          <w:sz w:val="22"/>
        </w:rPr>
        <w:t>上传成功</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System.</w:t>
      </w:r>
      <w:r w:rsidRPr="00422636">
        <w:rPr>
          <w:rFonts w:eastAsia="Consolas"/>
          <w:i/>
          <w:color w:val="0000C0"/>
          <w:sz w:val="22"/>
        </w:rPr>
        <w:t>out</w:t>
      </w:r>
      <w:r w:rsidRPr="00422636">
        <w:rPr>
          <w:rFonts w:eastAsia="Consolas"/>
          <w:color w:val="000000"/>
          <w:sz w:val="22"/>
        </w:rPr>
        <w:t>.println</w:t>
      </w:r>
      <w:proofErr w:type="spellEnd"/>
      <w:r w:rsidRPr="00422636">
        <w:rPr>
          <w:rFonts w:eastAsia="Consolas"/>
          <w:color w:val="000000"/>
          <w:sz w:val="22"/>
        </w:rPr>
        <w:t>(</w:t>
      </w:r>
      <w:r w:rsidRPr="00422636">
        <w:rPr>
          <w:rFonts w:eastAsia="Consolas"/>
          <w:color w:val="2A00FF"/>
          <w:sz w:val="22"/>
        </w:rPr>
        <w:t>"</w:t>
      </w:r>
      <w:proofErr w:type="spellStart"/>
      <w:r w:rsidRPr="00422636">
        <w:rPr>
          <w:rFonts w:eastAsia="Consolas"/>
          <w:color w:val="2A00FF"/>
          <w:sz w:val="22"/>
        </w:rPr>
        <w:t>FileUploadAction.execute</w:t>
      </w:r>
      <w:proofErr w:type="spellEnd"/>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C0"/>
          <w:sz w:val="22"/>
        </w:rPr>
        <w:t>type</w:t>
      </w:r>
      <w:r w:rsidRPr="00422636">
        <w:rPr>
          <w:rFonts w:eastAsia="Consolas"/>
          <w:color w:val="000000"/>
          <w:sz w:val="22"/>
        </w:rPr>
        <w:t>.equals</w:t>
      </w:r>
      <w:proofErr w:type="spellEnd"/>
      <w:r w:rsidRPr="00422636">
        <w:rPr>
          <w:rFonts w:eastAsia="Consolas"/>
          <w:color w:val="000000"/>
          <w:sz w:val="22"/>
        </w:rPr>
        <w:t>(</w:t>
      </w:r>
      <w:r w:rsidRPr="00422636">
        <w:rPr>
          <w:rFonts w:eastAsia="Consolas"/>
          <w:color w:val="2A00FF"/>
          <w:sz w:val="22"/>
        </w:rPr>
        <w:t>"txt"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w:t>
      </w:r>
      <w:proofErr w:type="spellStart"/>
      <w:r w:rsidRPr="00422636">
        <w:rPr>
          <w:rFonts w:eastAsia="Consolas"/>
          <w:color w:val="2A00FF"/>
          <w:sz w:val="22"/>
        </w:rPr>
        <w:t>kjsuccess</w:t>
      </w:r>
      <w:proofErr w:type="spellEnd"/>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w:t>
      </w:r>
      <w:proofErr w:type="spellStart"/>
      <w:r w:rsidRPr="00422636">
        <w:rPr>
          <w:rFonts w:eastAsia="Consolas"/>
          <w:color w:val="2A00FF"/>
          <w:sz w:val="22"/>
        </w:rPr>
        <w:t>avisuccess</w:t>
      </w:r>
      <w:proofErr w:type="spellEnd"/>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File file1 = </w:t>
      </w:r>
      <w:r w:rsidRPr="00422636">
        <w:rPr>
          <w:rFonts w:eastAsia="Consolas"/>
          <w:b/>
          <w:color w:val="7F0055"/>
          <w:sz w:val="22"/>
        </w:rPr>
        <w:t>new</w:t>
      </w:r>
      <w:r w:rsidRPr="00422636">
        <w:rPr>
          <w:rFonts w:eastAsia="Consolas"/>
          <w:color w:val="000000"/>
          <w:sz w:val="22"/>
        </w:rPr>
        <w:t xml:space="preserve"> File(</w:t>
      </w:r>
      <w:proofErr w:type="spellStart"/>
      <w:r w:rsidRPr="00422636">
        <w:rPr>
          <w:rFonts w:eastAsia="Consolas"/>
          <w:color w:val="000000"/>
          <w:sz w:val="22"/>
        </w:rPr>
        <w:t>getSavePath</w:t>
      </w:r>
      <w:proofErr w:type="spellEnd"/>
      <w:r w:rsidRPr="00422636">
        <w:rPr>
          <w:rFonts w:eastAsia="Consolas"/>
          <w:color w:val="000000"/>
          <w:sz w:val="22"/>
        </w:rPr>
        <w:t>()+</w:t>
      </w:r>
      <w:r w:rsidRPr="00422636">
        <w:rPr>
          <w:rFonts w:eastAsia="Consolas"/>
          <w:color w:val="2A00FF"/>
          <w:sz w:val="22"/>
        </w:rPr>
        <w:t>"\\"</w:t>
      </w:r>
      <w:r w:rsidRPr="00422636">
        <w:rPr>
          <w:rFonts w:eastAsia="Consolas"/>
          <w:color w:val="000000"/>
          <w:sz w:val="22"/>
        </w:rPr>
        <w:t>+</w:t>
      </w:r>
      <w:r w:rsidRPr="00422636">
        <w:rPr>
          <w:rFonts w:eastAsia="Consolas"/>
          <w:color w:val="0000C0"/>
          <w:sz w:val="22"/>
        </w:rPr>
        <w:t>type</w:t>
      </w:r>
      <w:r w:rsidRPr="00422636">
        <w:rPr>
          <w:rFonts w:eastAsia="Consolas"/>
          <w:color w:val="000000"/>
          <w:sz w:val="22"/>
        </w:rPr>
        <w:t xml:space="preserve">+ </w:t>
      </w:r>
      <w:r w:rsidRPr="00422636">
        <w:rPr>
          <w:rFonts w:eastAsia="Consolas"/>
          <w:color w:val="2A00FF"/>
          <w:sz w:val="22"/>
        </w:rPr>
        <w:t>"\\"</w:t>
      </w:r>
      <w:r w:rsidRPr="00422636">
        <w:rPr>
          <w:rFonts w:eastAsia="Consolas"/>
          <w:color w:val="000000"/>
          <w:sz w:val="22"/>
        </w:rPr>
        <w:t xml:space="preserve"> + </w:t>
      </w:r>
      <w:proofErr w:type="spellStart"/>
      <w:r w:rsidRPr="00422636">
        <w:rPr>
          <w:rFonts w:eastAsia="Consolas"/>
          <w:color w:val="000000"/>
          <w:sz w:val="22"/>
        </w:rPr>
        <w:t>getResouPathFileName</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file1.delete();</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request</w:t>
      </w:r>
      <w:r w:rsidRPr="00422636">
        <w:rPr>
          <w:rFonts w:eastAsia="Consolas"/>
          <w:color w:val="000000"/>
          <w:sz w:val="22"/>
        </w:rPr>
        <w:t>.setAttribute</w:t>
      </w:r>
      <w:proofErr w:type="spellEnd"/>
      <w:r w:rsidRPr="00422636">
        <w:rPr>
          <w:rFonts w:eastAsia="Consolas"/>
          <w:color w:val="000000"/>
          <w:sz w:val="22"/>
        </w:rPr>
        <w:t>(</w:t>
      </w:r>
      <w:r w:rsidRPr="00422636">
        <w:rPr>
          <w:rFonts w:eastAsia="Consolas"/>
          <w:color w:val="2A00FF"/>
          <w:sz w:val="22"/>
        </w:rPr>
        <w:t>"</w:t>
      </w:r>
      <w:proofErr w:type="spellStart"/>
      <w:r w:rsidRPr="00422636">
        <w:rPr>
          <w:rFonts w:eastAsia="Consolas"/>
          <w:color w:val="2A00FF"/>
          <w:sz w:val="22"/>
        </w:rPr>
        <w:t>infno</w:t>
      </w:r>
      <w:proofErr w:type="spellEnd"/>
      <w:r w:rsidRPr="00422636">
        <w:rPr>
          <w:rFonts w:eastAsia="Consolas"/>
          <w:color w:val="2A00FF"/>
          <w:sz w:val="22"/>
        </w:rPr>
        <w:t>"</w:t>
      </w:r>
      <w:r w:rsidRPr="00422636">
        <w:rPr>
          <w:rFonts w:eastAsia="Consolas"/>
          <w:color w:val="000000"/>
          <w:sz w:val="22"/>
        </w:rPr>
        <w:t xml:space="preserve">, </w:t>
      </w:r>
      <w:r w:rsidRPr="00422636">
        <w:rPr>
          <w:rFonts w:eastAsia="Consolas"/>
          <w:color w:val="2A00FF"/>
          <w:sz w:val="22"/>
        </w:rPr>
        <w:t>"</w:t>
      </w:r>
      <w:r w:rsidRPr="00422636">
        <w:rPr>
          <w:rFonts w:ascii="宋体" w:hAnsi="宋体" w:cs="宋体" w:hint="eastAsia"/>
          <w:color w:val="2A00FF"/>
          <w:sz w:val="22"/>
        </w:rPr>
        <w:t>上传失败</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C0"/>
          <w:sz w:val="22"/>
        </w:rPr>
        <w:t>type</w:t>
      </w:r>
      <w:r w:rsidRPr="00422636">
        <w:rPr>
          <w:rFonts w:eastAsia="Consolas"/>
          <w:color w:val="000000"/>
          <w:sz w:val="22"/>
        </w:rPr>
        <w:t>.equals</w:t>
      </w:r>
      <w:proofErr w:type="spellEnd"/>
      <w:r w:rsidRPr="00422636">
        <w:rPr>
          <w:rFonts w:eastAsia="Consolas"/>
          <w:color w:val="000000"/>
          <w:sz w:val="22"/>
        </w:rPr>
        <w:t>(</w:t>
      </w:r>
      <w:r w:rsidRPr="00422636">
        <w:rPr>
          <w:rFonts w:eastAsia="Consolas"/>
          <w:color w:val="2A00FF"/>
          <w:sz w:val="22"/>
        </w:rPr>
        <w:t>"txt"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w:t>
      </w:r>
      <w:proofErr w:type="spellStart"/>
      <w:r w:rsidRPr="00422636">
        <w:rPr>
          <w:rFonts w:eastAsia="Consolas"/>
          <w:color w:val="2A00FF"/>
          <w:sz w:val="22"/>
        </w:rPr>
        <w:t>kjfail</w:t>
      </w:r>
      <w:proofErr w:type="spellEnd"/>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w:t>
      </w:r>
      <w:proofErr w:type="spellStart"/>
      <w:r w:rsidRPr="00422636">
        <w:rPr>
          <w:rFonts w:eastAsia="Consolas"/>
          <w:color w:val="2A00FF"/>
          <w:sz w:val="22"/>
        </w:rPr>
        <w:t>avifail</w:t>
      </w:r>
      <w:proofErr w:type="spellEnd"/>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lastRenderedPageBreak/>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Resou</w:t>
      </w:r>
      <w:proofErr w:type="spellEnd"/>
      <w:r w:rsidRPr="00422636">
        <w:rPr>
          <w:rFonts w:eastAsia="Consolas"/>
          <w:color w:val="000000"/>
          <w:sz w:val="22"/>
        </w:rPr>
        <w:t xml:space="preserve"> res = </w:t>
      </w:r>
      <w:r w:rsidRPr="00422636">
        <w:rPr>
          <w:rFonts w:eastAsia="Consolas"/>
          <w:b/>
          <w:color w:val="7F0055"/>
          <w:sz w:val="22"/>
        </w:rPr>
        <w:t>new</w:t>
      </w:r>
      <w:r w:rsidRPr="00422636">
        <w:rPr>
          <w:rFonts w:eastAsia="Consolas"/>
          <w:color w:val="000000"/>
          <w:sz w:val="22"/>
        </w:rPr>
        <w:t xml:space="preserve"> </w:t>
      </w:r>
      <w:proofErr w:type="spellStart"/>
      <w:r w:rsidRPr="00422636">
        <w:rPr>
          <w:rFonts w:eastAsia="Consolas"/>
          <w:color w:val="000000"/>
          <w:sz w:val="22"/>
        </w:rPr>
        <w:t>Resou</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res.setResouTitle</w:t>
      </w:r>
      <w:proofErr w:type="spellEnd"/>
      <w:r w:rsidRPr="00422636">
        <w:rPr>
          <w:rFonts w:eastAsia="Consolas"/>
          <w:color w:val="000000"/>
          <w:sz w:val="22"/>
        </w:rPr>
        <w:t>(</w:t>
      </w:r>
      <w:proofErr w:type="spellStart"/>
      <w:r w:rsidRPr="00422636">
        <w:rPr>
          <w:rFonts w:eastAsia="Consolas"/>
          <w:color w:val="0000C0"/>
          <w:sz w:val="22"/>
        </w:rPr>
        <w:t>resouTitle</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res.setResouInfo</w:t>
      </w:r>
      <w:proofErr w:type="spellEnd"/>
      <w:r w:rsidRPr="00422636">
        <w:rPr>
          <w:rFonts w:eastAsia="Consolas"/>
          <w:color w:val="000000"/>
          <w:sz w:val="22"/>
        </w:rPr>
        <w:t>(</w:t>
      </w:r>
      <w:proofErr w:type="spellStart"/>
      <w:r w:rsidRPr="00422636">
        <w:rPr>
          <w:rFonts w:eastAsia="Consolas"/>
          <w:color w:val="0000C0"/>
          <w:sz w:val="22"/>
        </w:rPr>
        <w:t>resouInfo</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List&lt;Spec&gt; </w:t>
      </w:r>
      <w:proofErr w:type="spellStart"/>
      <w:r w:rsidRPr="00422636">
        <w:rPr>
          <w:rFonts w:eastAsia="Consolas"/>
          <w:color w:val="000000"/>
          <w:sz w:val="22"/>
        </w:rPr>
        <w:t>specList</w:t>
      </w:r>
      <w:proofErr w:type="spellEnd"/>
      <w:r w:rsidRPr="00422636">
        <w:rPr>
          <w:rFonts w:eastAsia="Consolas"/>
          <w:color w:val="000000"/>
          <w:sz w:val="22"/>
        </w:rPr>
        <w:t xml:space="preserve"> = </w:t>
      </w:r>
      <w:proofErr w:type="spellStart"/>
      <w:r w:rsidRPr="00422636">
        <w:rPr>
          <w:rFonts w:eastAsia="Consolas"/>
          <w:color w:val="0000C0"/>
          <w:sz w:val="22"/>
        </w:rPr>
        <w:t>specService</w:t>
      </w:r>
      <w:r w:rsidRPr="00422636">
        <w:rPr>
          <w:rFonts w:eastAsia="Consolas"/>
          <w:color w:val="000000"/>
          <w:sz w:val="22"/>
        </w:rPr>
        <w:t>.stuLoadAll</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request</w:t>
      </w:r>
      <w:r w:rsidRPr="00422636">
        <w:rPr>
          <w:rFonts w:eastAsia="Consolas"/>
          <w:color w:val="000000"/>
          <w:sz w:val="22"/>
        </w:rPr>
        <w:t>.setAttribute</w:t>
      </w:r>
      <w:proofErr w:type="spellEnd"/>
      <w:r w:rsidRPr="00422636">
        <w:rPr>
          <w:rFonts w:eastAsia="Consolas"/>
          <w:color w:val="000000"/>
          <w:sz w:val="22"/>
        </w:rPr>
        <w:t>(</w:t>
      </w:r>
      <w:r w:rsidRPr="00422636">
        <w:rPr>
          <w:rFonts w:eastAsia="Consolas"/>
          <w:color w:val="2A00FF"/>
          <w:sz w:val="22"/>
        </w:rPr>
        <w:t>"</w:t>
      </w:r>
      <w:proofErr w:type="spellStart"/>
      <w:r w:rsidRPr="00422636">
        <w:rPr>
          <w:rFonts w:eastAsia="Consolas"/>
          <w:color w:val="2A00FF"/>
          <w:sz w:val="22"/>
        </w:rPr>
        <w:t>specList</w:t>
      </w:r>
      <w:proofErr w:type="spellEnd"/>
      <w:r w:rsidRPr="00422636">
        <w:rPr>
          <w:rFonts w:eastAsia="Consolas"/>
          <w:color w:val="2A00FF"/>
          <w:sz w:val="22"/>
        </w:rPr>
        <w:t>"</w:t>
      </w:r>
      <w:r w:rsidRPr="00422636">
        <w:rPr>
          <w:rFonts w:eastAsia="Consolas"/>
          <w:color w:val="000000"/>
          <w:sz w:val="22"/>
        </w:rPr>
        <w:t xml:space="preserve">, </w:t>
      </w:r>
      <w:proofErr w:type="spellStart"/>
      <w:r w:rsidRPr="00422636">
        <w:rPr>
          <w:rFonts w:eastAsia="Consolas"/>
          <w:color w:val="000000"/>
          <w:sz w:val="22"/>
        </w:rPr>
        <w:t>specList</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request</w:t>
      </w:r>
      <w:r w:rsidRPr="00422636">
        <w:rPr>
          <w:rFonts w:eastAsia="Consolas"/>
          <w:color w:val="000000"/>
          <w:sz w:val="22"/>
        </w:rPr>
        <w:t>.setAttribute</w:t>
      </w:r>
      <w:proofErr w:type="spellEnd"/>
      <w:r w:rsidRPr="00422636">
        <w:rPr>
          <w:rFonts w:eastAsia="Consolas"/>
          <w:color w:val="000000"/>
          <w:sz w:val="22"/>
        </w:rPr>
        <w:t>(</w:t>
      </w:r>
      <w:r w:rsidRPr="00422636">
        <w:rPr>
          <w:rFonts w:eastAsia="Consolas"/>
          <w:color w:val="2A00FF"/>
          <w:sz w:val="22"/>
        </w:rPr>
        <w:t>"</w:t>
      </w:r>
      <w:proofErr w:type="spellStart"/>
      <w:r w:rsidRPr="00422636">
        <w:rPr>
          <w:rFonts w:eastAsia="Consolas"/>
          <w:color w:val="2A00FF"/>
          <w:sz w:val="22"/>
        </w:rPr>
        <w:t>infocz</w:t>
      </w:r>
      <w:proofErr w:type="spellEnd"/>
      <w:r w:rsidRPr="00422636">
        <w:rPr>
          <w:rFonts w:eastAsia="Consolas"/>
          <w:color w:val="2A00FF"/>
          <w:sz w:val="22"/>
        </w:rPr>
        <w:t>"</w:t>
      </w:r>
      <w:r w:rsidRPr="00422636">
        <w:rPr>
          <w:rFonts w:eastAsia="Consolas"/>
          <w:color w:val="000000"/>
          <w:sz w:val="22"/>
        </w:rPr>
        <w:t xml:space="preserve">, </w:t>
      </w:r>
      <w:r w:rsidRPr="00422636">
        <w:rPr>
          <w:rFonts w:eastAsia="Consolas"/>
          <w:color w:val="2A00FF"/>
          <w:sz w:val="22"/>
        </w:rPr>
        <w:t>"</w:t>
      </w:r>
      <w:r w:rsidRPr="00422636">
        <w:rPr>
          <w:rFonts w:ascii="宋体" w:hAnsi="宋体" w:cs="宋体" w:hint="eastAsia"/>
          <w:color w:val="2A00FF"/>
          <w:sz w:val="22"/>
        </w:rPr>
        <w:t>文件已存在</w:t>
      </w:r>
      <w:r w:rsidRPr="00422636">
        <w:rPr>
          <w:rFonts w:eastAsia="Consolas"/>
          <w:color w:val="2A00FF"/>
          <w:sz w:val="22"/>
        </w:rPr>
        <w:t>,</w:t>
      </w:r>
      <w:r w:rsidRPr="00422636">
        <w:rPr>
          <w:rFonts w:ascii="宋体" w:hAnsi="宋体" w:cs="宋体" w:hint="eastAsia"/>
          <w:color w:val="2A00FF"/>
          <w:sz w:val="22"/>
        </w:rPr>
        <w:t>您可以改变文件名在上传</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request</w:t>
      </w:r>
      <w:r w:rsidRPr="00422636">
        <w:rPr>
          <w:rFonts w:eastAsia="Consolas"/>
          <w:color w:val="000000"/>
          <w:sz w:val="22"/>
        </w:rPr>
        <w:t>.setAttribute</w:t>
      </w:r>
      <w:proofErr w:type="spellEnd"/>
      <w:r w:rsidRPr="00422636">
        <w:rPr>
          <w:rFonts w:eastAsia="Consolas"/>
          <w:color w:val="000000"/>
          <w:sz w:val="22"/>
        </w:rPr>
        <w:t>(</w:t>
      </w:r>
      <w:r w:rsidRPr="00422636">
        <w:rPr>
          <w:rFonts w:eastAsia="Consolas"/>
          <w:color w:val="2A00FF"/>
          <w:sz w:val="22"/>
        </w:rPr>
        <w:t>"</w:t>
      </w:r>
      <w:proofErr w:type="spellStart"/>
      <w:r w:rsidRPr="00422636">
        <w:rPr>
          <w:rFonts w:eastAsia="Consolas"/>
          <w:color w:val="2A00FF"/>
          <w:sz w:val="22"/>
        </w:rPr>
        <w:t>resou</w:t>
      </w:r>
      <w:proofErr w:type="spellEnd"/>
      <w:r w:rsidRPr="00422636">
        <w:rPr>
          <w:rFonts w:eastAsia="Consolas"/>
          <w:color w:val="2A00FF"/>
          <w:sz w:val="22"/>
        </w:rPr>
        <w:t>"</w:t>
      </w:r>
      <w:r w:rsidRPr="00422636">
        <w:rPr>
          <w:rFonts w:eastAsia="Consolas"/>
          <w:color w:val="000000"/>
          <w:sz w:val="22"/>
        </w:rPr>
        <w:t>, res);</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C0"/>
          <w:sz w:val="22"/>
        </w:rPr>
        <w:t>type</w:t>
      </w:r>
      <w:r w:rsidRPr="00422636">
        <w:rPr>
          <w:rFonts w:eastAsia="Consolas"/>
          <w:color w:val="000000"/>
          <w:sz w:val="22"/>
        </w:rPr>
        <w:t>.equals</w:t>
      </w:r>
      <w:proofErr w:type="spellEnd"/>
      <w:r w:rsidRPr="00422636">
        <w:rPr>
          <w:rFonts w:eastAsia="Consolas"/>
          <w:color w:val="000000"/>
          <w:sz w:val="22"/>
        </w:rPr>
        <w:t>(</w:t>
      </w:r>
      <w:r w:rsidRPr="00422636">
        <w:rPr>
          <w:rFonts w:eastAsia="Consolas"/>
          <w:color w:val="2A00FF"/>
          <w:sz w:val="22"/>
        </w:rPr>
        <w:t>"txt"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w:t>
      </w:r>
      <w:proofErr w:type="spellStart"/>
      <w:r w:rsidRPr="00422636">
        <w:rPr>
          <w:rFonts w:eastAsia="Consolas"/>
          <w:color w:val="2A00FF"/>
          <w:sz w:val="22"/>
        </w:rPr>
        <w:t>kjfail</w:t>
      </w:r>
      <w:proofErr w:type="spellEnd"/>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w:t>
      </w:r>
      <w:proofErr w:type="spellStart"/>
      <w:r w:rsidRPr="00422636">
        <w:rPr>
          <w:rFonts w:eastAsia="Consolas"/>
          <w:color w:val="2A00FF"/>
          <w:sz w:val="22"/>
        </w:rPr>
        <w:t>avifail</w:t>
      </w:r>
      <w:proofErr w:type="spellEnd"/>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pPr>
      <w:r w:rsidRPr="00422636">
        <w:rPr>
          <w:rFonts w:eastAsia="Consolas"/>
          <w:color w:val="000000"/>
          <w:sz w:val="22"/>
        </w:rPr>
        <w:tab/>
      </w:r>
      <w:r w:rsidRPr="00422636">
        <w:rPr>
          <w:rFonts w:eastAsia="Consolas"/>
          <w:color w:val="000000"/>
          <w:sz w:val="22"/>
        </w:rPr>
        <w:tab/>
        <w:t xml:space="preserve">     }</w:t>
      </w:r>
    </w:p>
    <w:p w:rsidR="00F26766" w:rsidRPr="00422636" w:rsidRDefault="00F26766" w:rsidP="00F26766"/>
    <w:p w:rsidR="00F26766" w:rsidRPr="00422636" w:rsidRDefault="00F26766" w:rsidP="00F26766"/>
    <w:p w:rsidR="00F26766" w:rsidRPr="00422636" w:rsidRDefault="00F26766" w:rsidP="00F26766">
      <w:pPr>
        <w:pStyle w:val="3"/>
      </w:pPr>
      <w:bookmarkStart w:id="27" w:name="_Toc131763185"/>
      <w:r w:rsidRPr="00422636">
        <w:t xml:space="preserve">5.1.3 </w:t>
      </w:r>
      <w:r w:rsidRPr="00422636">
        <w:t>学生在线考试试卷生成功能代码</w:t>
      </w:r>
      <w:bookmarkEnd w:id="27"/>
    </w:p>
    <w:p w:rsidR="00F26766" w:rsidRPr="004B3B16" w:rsidRDefault="00F26766" w:rsidP="00F26766">
      <w:pPr>
        <w:spacing w:line="360" w:lineRule="auto"/>
        <w:ind w:firstLineChars="200" w:firstLine="480"/>
        <w:rPr>
          <w:sz w:val="24"/>
          <w:szCs w:val="24"/>
        </w:rPr>
      </w:pPr>
      <w:r w:rsidRPr="004B3B16">
        <w:rPr>
          <w:sz w:val="24"/>
          <w:szCs w:val="24"/>
        </w:rPr>
        <w:t>系统通过学生选择的课程查找最新该课程的试卷，在通过该试卷在题库随机取出试题</w:t>
      </w:r>
      <w:r w:rsidRPr="004B3B16">
        <w:rPr>
          <w:rFonts w:hint="eastAsia"/>
          <w:sz w:val="24"/>
          <w:szCs w:val="24"/>
        </w:rPr>
        <w:t>：</w:t>
      </w:r>
    </w:p>
    <w:p w:rsidR="00F26766" w:rsidRPr="00422636" w:rsidRDefault="00F26766" w:rsidP="00F26766">
      <w:pPr>
        <w:shd w:val="pct12" w:color="auto" w:fill="auto"/>
        <w:autoSpaceDE w:val="0"/>
        <w:autoSpaceDN w:val="0"/>
        <w:ind w:firstLine="420"/>
        <w:rPr>
          <w:rFonts w:eastAsia="Consolas"/>
          <w:sz w:val="22"/>
        </w:rPr>
      </w:pPr>
      <w:r w:rsidRPr="00422636">
        <w:rPr>
          <w:rFonts w:eastAsia="Consolas"/>
          <w:color w:val="3F7F5F"/>
          <w:sz w:val="22"/>
        </w:rPr>
        <w:t>//</w:t>
      </w:r>
      <w:r w:rsidRPr="00422636">
        <w:rPr>
          <w:rFonts w:ascii="宋体" w:hAnsi="宋体" w:cs="宋体" w:hint="eastAsia"/>
          <w:color w:val="3F7F5F"/>
          <w:sz w:val="22"/>
        </w:rPr>
        <w:t>生成试卷</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b/>
          <w:color w:val="7F0055"/>
          <w:sz w:val="22"/>
        </w:rPr>
        <w:t>public</w:t>
      </w:r>
      <w:r w:rsidRPr="00422636">
        <w:rPr>
          <w:rFonts w:eastAsia="Consolas"/>
          <w:color w:val="000000"/>
          <w:sz w:val="22"/>
        </w:rPr>
        <w:t xml:space="preserve"> String </w:t>
      </w:r>
      <w:proofErr w:type="spellStart"/>
      <w:r w:rsidRPr="00422636">
        <w:rPr>
          <w:rFonts w:eastAsia="Consolas"/>
          <w:color w:val="000000"/>
          <w:sz w:val="22"/>
        </w:rPr>
        <w:t>coursetest</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C0"/>
          <w:sz w:val="22"/>
        </w:rPr>
        <w:t>session</w:t>
      </w:r>
      <w:r w:rsidRPr="00422636">
        <w:rPr>
          <w:rFonts w:eastAsia="Consolas"/>
          <w:color w:val="000000"/>
          <w:sz w:val="22"/>
        </w:rPr>
        <w:t xml:space="preserve"> = </w:t>
      </w:r>
      <w:proofErr w:type="spellStart"/>
      <w:r w:rsidRPr="00422636">
        <w:rPr>
          <w:rFonts w:eastAsia="Consolas"/>
          <w:color w:val="000000"/>
          <w:sz w:val="22"/>
        </w:rPr>
        <w:t>ActionContext.</w:t>
      </w:r>
      <w:r w:rsidRPr="00422636">
        <w:rPr>
          <w:rFonts w:eastAsia="Consolas"/>
          <w:i/>
          <w:color w:val="000000"/>
          <w:sz w:val="22"/>
        </w:rPr>
        <w:t>getContext</w:t>
      </w:r>
      <w:proofErr w:type="spellEnd"/>
      <w:r w:rsidRPr="00422636">
        <w:rPr>
          <w:rFonts w:eastAsia="Consolas"/>
          <w:color w:val="000000"/>
          <w:sz w:val="22"/>
        </w:rPr>
        <w:t>().</w:t>
      </w:r>
      <w:proofErr w:type="spellStart"/>
      <w:r w:rsidRPr="00422636">
        <w:rPr>
          <w:rFonts w:eastAsia="Consolas"/>
          <w:color w:val="000000"/>
          <w:sz w:val="22"/>
        </w:rPr>
        <w:t>getSession</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List&lt;</w:t>
      </w:r>
      <w:proofErr w:type="spellStart"/>
      <w:r w:rsidRPr="00422636">
        <w:rPr>
          <w:rFonts w:eastAsia="Consolas"/>
          <w:color w:val="000000"/>
          <w:sz w:val="22"/>
        </w:rPr>
        <w:t>DanQuestion</w:t>
      </w:r>
      <w:proofErr w:type="spellEnd"/>
      <w:r w:rsidRPr="00422636">
        <w:rPr>
          <w:rFonts w:eastAsia="Consolas"/>
          <w:color w:val="000000"/>
          <w:sz w:val="22"/>
        </w:rPr>
        <w:t xml:space="preserve">&gt; da = </w:t>
      </w:r>
      <w:r w:rsidRPr="00422636">
        <w:rPr>
          <w:rFonts w:eastAsia="Consolas"/>
          <w:color w:val="000000"/>
          <w:sz w:val="22"/>
          <w:u w:val="single"/>
        </w:rPr>
        <w:t>(List&lt;</w:t>
      </w:r>
      <w:proofErr w:type="spellStart"/>
      <w:r w:rsidRPr="00422636">
        <w:rPr>
          <w:rFonts w:eastAsia="Consolas"/>
          <w:color w:val="000000"/>
          <w:sz w:val="22"/>
          <w:u w:val="single"/>
        </w:rPr>
        <w:t>DanQuestion</w:t>
      </w:r>
      <w:proofErr w:type="spellEnd"/>
      <w:r w:rsidRPr="00422636">
        <w:rPr>
          <w:rFonts w:eastAsia="Consolas"/>
          <w:color w:val="000000"/>
          <w:sz w:val="22"/>
          <w:u w:val="single"/>
        </w:rPr>
        <w:t xml:space="preserve">&gt;) </w:t>
      </w:r>
      <w:proofErr w:type="spellStart"/>
      <w:r w:rsidRPr="00422636">
        <w:rPr>
          <w:rFonts w:eastAsia="Consolas"/>
          <w:color w:val="0000C0"/>
          <w:sz w:val="22"/>
          <w:u w:val="single"/>
        </w:rPr>
        <w:t>session</w:t>
      </w:r>
      <w:r w:rsidRPr="00422636">
        <w:rPr>
          <w:rFonts w:eastAsia="Consolas"/>
          <w:color w:val="000000"/>
          <w:sz w:val="22"/>
          <w:u w:val="single"/>
        </w:rPr>
        <w:t>.get</w:t>
      </w:r>
      <w:proofErr w:type="spellEnd"/>
      <w:r w:rsidRPr="00422636">
        <w:rPr>
          <w:rFonts w:eastAsia="Consolas"/>
          <w:color w:val="000000"/>
          <w:sz w:val="22"/>
          <w:u w:val="single"/>
        </w:rPr>
        <w:t>(</w:t>
      </w:r>
      <w:r w:rsidRPr="00422636">
        <w:rPr>
          <w:rFonts w:eastAsia="Consolas"/>
          <w:color w:val="2A00FF"/>
          <w:sz w:val="22"/>
          <w:u w:val="single"/>
        </w:rPr>
        <w:t>"dan"</w:t>
      </w:r>
      <w:r w:rsidRPr="00422636">
        <w:rPr>
          <w:rFonts w:eastAsia="Consolas"/>
          <w:color w:val="000000"/>
          <w:sz w:val="22"/>
          <w:u w:val="single"/>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List&lt;</w:t>
      </w:r>
      <w:proofErr w:type="spellStart"/>
      <w:r w:rsidRPr="00422636">
        <w:rPr>
          <w:rFonts w:eastAsia="Consolas"/>
          <w:color w:val="000000"/>
          <w:sz w:val="22"/>
        </w:rPr>
        <w:t>DuoQuestion</w:t>
      </w:r>
      <w:proofErr w:type="spellEnd"/>
      <w:r w:rsidRPr="00422636">
        <w:rPr>
          <w:rFonts w:eastAsia="Consolas"/>
          <w:color w:val="000000"/>
          <w:sz w:val="22"/>
        </w:rPr>
        <w:t xml:space="preserve">&gt; du = </w:t>
      </w:r>
      <w:r w:rsidRPr="00422636">
        <w:rPr>
          <w:rFonts w:eastAsia="Consolas"/>
          <w:color w:val="000000"/>
          <w:sz w:val="22"/>
          <w:u w:val="single"/>
        </w:rPr>
        <w:t>(List&lt;</w:t>
      </w:r>
      <w:proofErr w:type="spellStart"/>
      <w:r w:rsidRPr="00422636">
        <w:rPr>
          <w:rFonts w:eastAsia="Consolas"/>
          <w:color w:val="000000"/>
          <w:sz w:val="22"/>
          <w:u w:val="single"/>
        </w:rPr>
        <w:t>DuoQuestion</w:t>
      </w:r>
      <w:proofErr w:type="spellEnd"/>
      <w:r w:rsidRPr="00422636">
        <w:rPr>
          <w:rFonts w:eastAsia="Consolas"/>
          <w:color w:val="000000"/>
          <w:sz w:val="22"/>
          <w:u w:val="single"/>
        </w:rPr>
        <w:t xml:space="preserve">&gt;) </w:t>
      </w:r>
      <w:proofErr w:type="spellStart"/>
      <w:r w:rsidRPr="00422636">
        <w:rPr>
          <w:rFonts w:eastAsia="Consolas"/>
          <w:color w:val="0000C0"/>
          <w:sz w:val="22"/>
          <w:u w:val="single"/>
        </w:rPr>
        <w:t>session</w:t>
      </w:r>
      <w:r w:rsidRPr="00422636">
        <w:rPr>
          <w:rFonts w:eastAsia="Consolas"/>
          <w:color w:val="000000"/>
          <w:sz w:val="22"/>
          <w:u w:val="single"/>
        </w:rPr>
        <w:t>.get</w:t>
      </w:r>
      <w:proofErr w:type="spellEnd"/>
      <w:r w:rsidRPr="00422636">
        <w:rPr>
          <w:rFonts w:eastAsia="Consolas"/>
          <w:color w:val="000000"/>
          <w:sz w:val="22"/>
          <w:u w:val="single"/>
        </w:rPr>
        <w:t>(</w:t>
      </w:r>
      <w:r w:rsidRPr="00422636">
        <w:rPr>
          <w:rFonts w:eastAsia="Consolas"/>
          <w:color w:val="2A00FF"/>
          <w:sz w:val="22"/>
          <w:u w:val="single"/>
        </w:rPr>
        <w:t>"duo"</w:t>
      </w:r>
      <w:r w:rsidRPr="00422636">
        <w:rPr>
          <w:rFonts w:eastAsia="Consolas"/>
          <w:color w:val="000000"/>
          <w:sz w:val="22"/>
          <w:u w:val="single"/>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List&lt;</w:t>
      </w:r>
      <w:proofErr w:type="spellStart"/>
      <w:r w:rsidRPr="00422636">
        <w:rPr>
          <w:rFonts w:eastAsia="Consolas"/>
          <w:color w:val="000000"/>
          <w:sz w:val="22"/>
        </w:rPr>
        <w:t>BoQuestion</w:t>
      </w:r>
      <w:proofErr w:type="spellEnd"/>
      <w:r w:rsidRPr="00422636">
        <w:rPr>
          <w:rFonts w:eastAsia="Consolas"/>
          <w:color w:val="000000"/>
          <w:sz w:val="22"/>
        </w:rPr>
        <w:t xml:space="preserve">&gt; </w:t>
      </w:r>
      <w:proofErr w:type="spellStart"/>
      <w:r w:rsidRPr="00422636">
        <w:rPr>
          <w:rFonts w:eastAsia="Consolas"/>
          <w:color w:val="000000"/>
          <w:sz w:val="22"/>
        </w:rPr>
        <w:t>bo</w:t>
      </w:r>
      <w:proofErr w:type="spellEnd"/>
      <w:r w:rsidRPr="00422636">
        <w:rPr>
          <w:rFonts w:eastAsia="Consolas"/>
          <w:color w:val="000000"/>
          <w:sz w:val="22"/>
        </w:rPr>
        <w:t xml:space="preserve"> = </w:t>
      </w:r>
      <w:r w:rsidRPr="00422636">
        <w:rPr>
          <w:rFonts w:eastAsia="Consolas"/>
          <w:color w:val="000000"/>
          <w:sz w:val="22"/>
          <w:u w:val="single"/>
        </w:rPr>
        <w:t>(List&lt;</w:t>
      </w:r>
      <w:proofErr w:type="spellStart"/>
      <w:r w:rsidRPr="00422636">
        <w:rPr>
          <w:rFonts w:eastAsia="Consolas"/>
          <w:color w:val="000000"/>
          <w:sz w:val="22"/>
          <w:u w:val="single"/>
        </w:rPr>
        <w:t>BoQuestion</w:t>
      </w:r>
      <w:proofErr w:type="spellEnd"/>
      <w:r w:rsidRPr="00422636">
        <w:rPr>
          <w:rFonts w:eastAsia="Consolas"/>
          <w:color w:val="000000"/>
          <w:sz w:val="22"/>
          <w:u w:val="single"/>
        </w:rPr>
        <w:t xml:space="preserve">&gt;) </w:t>
      </w:r>
      <w:proofErr w:type="spellStart"/>
      <w:r w:rsidRPr="00422636">
        <w:rPr>
          <w:rFonts w:eastAsia="Consolas"/>
          <w:color w:val="0000C0"/>
          <w:sz w:val="22"/>
          <w:u w:val="single"/>
        </w:rPr>
        <w:t>session</w:t>
      </w:r>
      <w:r w:rsidRPr="00422636">
        <w:rPr>
          <w:rFonts w:eastAsia="Consolas"/>
          <w:color w:val="000000"/>
          <w:sz w:val="22"/>
          <w:u w:val="single"/>
        </w:rPr>
        <w:t>.get</w:t>
      </w:r>
      <w:proofErr w:type="spellEnd"/>
      <w:r w:rsidRPr="00422636">
        <w:rPr>
          <w:rFonts w:eastAsia="Consolas"/>
          <w:color w:val="000000"/>
          <w:sz w:val="22"/>
          <w:u w:val="single"/>
        </w:rPr>
        <w:t>(</w:t>
      </w:r>
      <w:r w:rsidRPr="00422636">
        <w:rPr>
          <w:rFonts w:eastAsia="Consolas"/>
          <w:color w:val="2A00FF"/>
          <w:sz w:val="22"/>
          <w:u w:val="single"/>
        </w:rPr>
        <w:t>"pan"</w:t>
      </w:r>
      <w:r w:rsidRPr="00422636">
        <w:rPr>
          <w:rFonts w:eastAsia="Consolas"/>
          <w:color w:val="000000"/>
          <w:sz w:val="22"/>
          <w:u w:val="single"/>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 xml:space="preserve">(da != </w:t>
      </w:r>
      <w:r w:rsidRPr="00422636">
        <w:rPr>
          <w:rFonts w:eastAsia="Consolas"/>
          <w:b/>
          <w:color w:val="7F0055"/>
          <w:sz w:val="22"/>
        </w:rPr>
        <w:t>null</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session</w:t>
      </w:r>
      <w:r w:rsidRPr="00422636">
        <w:rPr>
          <w:rFonts w:eastAsia="Consolas"/>
          <w:color w:val="000000"/>
          <w:sz w:val="22"/>
        </w:rPr>
        <w:t>.remove</w:t>
      </w:r>
      <w:proofErr w:type="spellEnd"/>
      <w:r w:rsidRPr="00422636">
        <w:rPr>
          <w:rFonts w:eastAsia="Consolas"/>
          <w:color w:val="000000"/>
          <w:sz w:val="22"/>
        </w:rPr>
        <w:t>(</w:t>
      </w:r>
      <w:r w:rsidRPr="00422636">
        <w:rPr>
          <w:rFonts w:eastAsia="Consolas"/>
          <w:color w:val="2A00FF"/>
          <w:sz w:val="22"/>
        </w:rPr>
        <w:t>"dan"</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 xml:space="preserve">(du != </w:t>
      </w:r>
      <w:r w:rsidRPr="00422636">
        <w:rPr>
          <w:rFonts w:eastAsia="Consolas"/>
          <w:b/>
          <w:color w:val="7F0055"/>
          <w:sz w:val="22"/>
        </w:rPr>
        <w:t>null</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session</w:t>
      </w:r>
      <w:r w:rsidRPr="00422636">
        <w:rPr>
          <w:rFonts w:eastAsia="Consolas"/>
          <w:color w:val="000000"/>
          <w:sz w:val="22"/>
        </w:rPr>
        <w:t>.remove</w:t>
      </w:r>
      <w:proofErr w:type="spellEnd"/>
      <w:r w:rsidRPr="00422636">
        <w:rPr>
          <w:rFonts w:eastAsia="Consolas"/>
          <w:color w:val="000000"/>
          <w:sz w:val="22"/>
        </w:rPr>
        <w:t>(</w:t>
      </w:r>
      <w:r w:rsidRPr="00422636">
        <w:rPr>
          <w:rFonts w:eastAsia="Consolas"/>
          <w:color w:val="2A00FF"/>
          <w:sz w:val="22"/>
        </w:rPr>
        <w:t>"duo"</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00"/>
          <w:sz w:val="22"/>
        </w:rPr>
        <w:t>bo</w:t>
      </w:r>
      <w:proofErr w:type="spellEnd"/>
      <w:r w:rsidRPr="00422636">
        <w:rPr>
          <w:rFonts w:eastAsia="Consolas"/>
          <w:color w:val="000000"/>
          <w:sz w:val="22"/>
        </w:rPr>
        <w:t xml:space="preserve"> != </w:t>
      </w:r>
      <w:r w:rsidRPr="00422636">
        <w:rPr>
          <w:rFonts w:eastAsia="Consolas"/>
          <w:b/>
          <w:color w:val="7F0055"/>
          <w:sz w:val="22"/>
        </w:rPr>
        <w:t>null</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session</w:t>
      </w:r>
      <w:r w:rsidRPr="00422636">
        <w:rPr>
          <w:rFonts w:eastAsia="Consolas"/>
          <w:color w:val="000000"/>
          <w:sz w:val="22"/>
        </w:rPr>
        <w:t>.remove</w:t>
      </w:r>
      <w:proofErr w:type="spellEnd"/>
      <w:r w:rsidRPr="00422636">
        <w:rPr>
          <w:rFonts w:eastAsia="Consolas"/>
          <w:color w:val="000000"/>
          <w:sz w:val="22"/>
        </w:rPr>
        <w:t>(</w:t>
      </w:r>
      <w:r w:rsidRPr="00422636">
        <w:rPr>
          <w:rFonts w:eastAsia="Consolas"/>
          <w:color w:val="2A00FF"/>
          <w:sz w:val="22"/>
        </w:rPr>
        <w:t>"pan"</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 xml:space="preserve">Student </w:t>
      </w:r>
      <w:proofErr w:type="spellStart"/>
      <w:r w:rsidRPr="00422636">
        <w:rPr>
          <w:rFonts w:eastAsia="Consolas"/>
          <w:color w:val="000000"/>
          <w:sz w:val="22"/>
        </w:rPr>
        <w:t>stu</w:t>
      </w:r>
      <w:proofErr w:type="spellEnd"/>
      <w:r w:rsidRPr="00422636">
        <w:rPr>
          <w:rFonts w:eastAsia="Consolas"/>
          <w:color w:val="000000"/>
          <w:sz w:val="22"/>
        </w:rPr>
        <w:t xml:space="preserve"> = (Student) </w:t>
      </w:r>
      <w:proofErr w:type="spellStart"/>
      <w:r w:rsidRPr="00422636">
        <w:rPr>
          <w:rFonts w:eastAsia="Consolas"/>
          <w:color w:val="0000C0"/>
          <w:sz w:val="22"/>
        </w:rPr>
        <w:t>session</w:t>
      </w:r>
      <w:r w:rsidRPr="00422636">
        <w:rPr>
          <w:rFonts w:eastAsia="Consolas"/>
          <w:color w:val="000000"/>
          <w:sz w:val="22"/>
        </w:rPr>
        <w:t>.get</w:t>
      </w:r>
      <w:proofErr w:type="spellEnd"/>
      <w:r w:rsidRPr="00422636">
        <w:rPr>
          <w:rFonts w:eastAsia="Consolas"/>
          <w:color w:val="000000"/>
          <w:sz w:val="22"/>
        </w:rPr>
        <w:t>(</w:t>
      </w:r>
      <w:r w:rsidRPr="00422636">
        <w:rPr>
          <w:rFonts w:eastAsia="Consolas"/>
          <w:color w:val="2A00FF"/>
          <w:sz w:val="22"/>
        </w:rPr>
        <w:t>"student"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00"/>
          <w:sz w:val="22"/>
        </w:rPr>
        <w:t>stu</w:t>
      </w:r>
      <w:proofErr w:type="spellEnd"/>
      <w:r w:rsidRPr="00422636">
        <w:rPr>
          <w:rFonts w:eastAsia="Consolas"/>
          <w:color w:val="000000"/>
          <w:sz w:val="22"/>
        </w:rPr>
        <w:t xml:space="preserve"> != </w:t>
      </w:r>
      <w:r w:rsidRPr="00422636">
        <w:rPr>
          <w:rFonts w:eastAsia="Consolas"/>
          <w:b/>
          <w:color w:val="7F0055"/>
          <w:sz w:val="22"/>
        </w:rPr>
        <w:t>null</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Testcreate</w:t>
      </w:r>
      <w:proofErr w:type="spellEnd"/>
      <w:r w:rsidRPr="00422636">
        <w:rPr>
          <w:rFonts w:eastAsia="Consolas"/>
          <w:color w:val="000000"/>
          <w:sz w:val="22"/>
        </w:rPr>
        <w:t xml:space="preserve"> test = </w:t>
      </w:r>
      <w:proofErr w:type="spellStart"/>
      <w:r w:rsidRPr="00422636">
        <w:rPr>
          <w:rFonts w:eastAsia="Consolas"/>
          <w:color w:val="0000C0"/>
          <w:sz w:val="22"/>
        </w:rPr>
        <w:t>testCreateService</w:t>
      </w:r>
      <w:r w:rsidRPr="00422636">
        <w:rPr>
          <w:rFonts w:eastAsia="Consolas"/>
          <w:color w:val="000000"/>
          <w:sz w:val="22"/>
        </w:rPr>
        <w:t>.stuGetByCourse</w:t>
      </w:r>
      <w:proofErr w:type="spellEnd"/>
      <w:r w:rsidRPr="00422636">
        <w:rPr>
          <w:rFonts w:eastAsia="Consolas"/>
          <w:color w:val="000000"/>
          <w:sz w:val="22"/>
        </w:rPr>
        <w:t>(</w:t>
      </w:r>
      <w:proofErr w:type="spellStart"/>
      <w:r w:rsidRPr="00422636">
        <w:rPr>
          <w:rFonts w:eastAsia="Consolas"/>
          <w:color w:val="0000C0"/>
          <w:sz w:val="22"/>
        </w:rPr>
        <w:t>courseId</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 xml:space="preserve">(test != </w:t>
      </w:r>
      <w:r w:rsidRPr="00422636">
        <w:rPr>
          <w:rFonts w:eastAsia="Consolas"/>
          <w:b/>
          <w:color w:val="7F0055"/>
          <w:sz w:val="22"/>
        </w:rPr>
        <w:t>null</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int</w:t>
      </w:r>
      <w:r w:rsidRPr="00422636">
        <w:rPr>
          <w:rFonts w:eastAsia="Consolas"/>
          <w:color w:val="000000"/>
          <w:sz w:val="22"/>
        </w:rPr>
        <w:t xml:space="preserve"> </w:t>
      </w:r>
      <w:proofErr w:type="spellStart"/>
      <w:r w:rsidRPr="00422636">
        <w:rPr>
          <w:rFonts w:eastAsia="Consolas"/>
          <w:color w:val="000000"/>
          <w:sz w:val="22"/>
        </w:rPr>
        <w:t>danNum</w:t>
      </w:r>
      <w:proofErr w:type="spellEnd"/>
      <w:r w:rsidRPr="00422636">
        <w:rPr>
          <w:rFonts w:eastAsia="Consolas"/>
          <w:color w:val="000000"/>
          <w:sz w:val="22"/>
        </w:rPr>
        <w:t xml:space="preserve"> = </w:t>
      </w:r>
      <w:proofErr w:type="spellStart"/>
      <w:r w:rsidRPr="00422636">
        <w:rPr>
          <w:rFonts w:eastAsia="Consolas"/>
          <w:color w:val="000000"/>
          <w:sz w:val="22"/>
        </w:rPr>
        <w:t>test.getDanNum</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lastRenderedPageBreak/>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int</w:t>
      </w:r>
      <w:r w:rsidRPr="00422636">
        <w:rPr>
          <w:rFonts w:eastAsia="Consolas"/>
          <w:color w:val="000000"/>
          <w:sz w:val="22"/>
        </w:rPr>
        <w:t xml:space="preserve"> </w:t>
      </w:r>
      <w:proofErr w:type="spellStart"/>
      <w:r w:rsidRPr="00422636">
        <w:rPr>
          <w:rFonts w:eastAsia="Consolas"/>
          <w:color w:val="000000"/>
          <w:sz w:val="22"/>
        </w:rPr>
        <w:t>duoNum</w:t>
      </w:r>
      <w:proofErr w:type="spellEnd"/>
      <w:r w:rsidRPr="00422636">
        <w:rPr>
          <w:rFonts w:eastAsia="Consolas"/>
          <w:color w:val="000000"/>
          <w:sz w:val="22"/>
        </w:rPr>
        <w:t xml:space="preserve"> = </w:t>
      </w:r>
      <w:proofErr w:type="spellStart"/>
      <w:r w:rsidRPr="00422636">
        <w:rPr>
          <w:rFonts w:eastAsia="Consolas"/>
          <w:color w:val="000000"/>
          <w:sz w:val="22"/>
        </w:rPr>
        <w:t>test.getDuoNum</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int</w:t>
      </w:r>
      <w:r w:rsidRPr="00422636">
        <w:rPr>
          <w:rFonts w:eastAsia="Consolas"/>
          <w:color w:val="000000"/>
          <w:sz w:val="22"/>
        </w:rPr>
        <w:t xml:space="preserve"> </w:t>
      </w:r>
      <w:proofErr w:type="spellStart"/>
      <w:r w:rsidRPr="00422636">
        <w:rPr>
          <w:rFonts w:eastAsia="Consolas"/>
          <w:color w:val="000000"/>
          <w:sz w:val="22"/>
        </w:rPr>
        <w:t>panNum</w:t>
      </w:r>
      <w:proofErr w:type="spellEnd"/>
      <w:r w:rsidRPr="00422636">
        <w:rPr>
          <w:rFonts w:eastAsia="Consolas"/>
          <w:color w:val="000000"/>
          <w:sz w:val="22"/>
        </w:rPr>
        <w:t xml:space="preserve"> = </w:t>
      </w:r>
      <w:proofErr w:type="spellStart"/>
      <w:r w:rsidRPr="00422636">
        <w:rPr>
          <w:rFonts w:eastAsia="Consolas"/>
          <w:color w:val="000000"/>
          <w:sz w:val="22"/>
        </w:rPr>
        <w:t>test.getPanNum</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00"/>
          <w:sz w:val="22"/>
        </w:rPr>
        <w:t>danNum</w:t>
      </w:r>
      <w:proofErr w:type="spellEnd"/>
      <w:r w:rsidRPr="00422636">
        <w:rPr>
          <w:rFonts w:eastAsia="Consolas"/>
          <w:color w:val="000000"/>
          <w:sz w:val="22"/>
        </w:rPr>
        <w:t xml:space="preserve"> != 0){</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List&lt;</w:t>
      </w:r>
      <w:proofErr w:type="spellStart"/>
      <w:r w:rsidRPr="00422636">
        <w:rPr>
          <w:rFonts w:eastAsia="Consolas"/>
          <w:color w:val="000000"/>
          <w:sz w:val="22"/>
        </w:rPr>
        <w:t>DanQuestion</w:t>
      </w:r>
      <w:proofErr w:type="spellEnd"/>
      <w:r w:rsidRPr="00422636">
        <w:rPr>
          <w:rFonts w:eastAsia="Consolas"/>
          <w:color w:val="000000"/>
          <w:sz w:val="22"/>
        </w:rPr>
        <w:t xml:space="preserve">&gt; </w:t>
      </w:r>
      <w:proofErr w:type="spellStart"/>
      <w:r w:rsidRPr="00422636">
        <w:rPr>
          <w:rFonts w:eastAsia="Consolas"/>
          <w:color w:val="000000"/>
          <w:sz w:val="22"/>
        </w:rPr>
        <w:t>danQuestion</w:t>
      </w:r>
      <w:proofErr w:type="spellEnd"/>
      <w:r w:rsidRPr="00422636">
        <w:rPr>
          <w:rFonts w:eastAsia="Consolas"/>
          <w:color w:val="000000"/>
          <w:sz w:val="22"/>
        </w:rPr>
        <w:t xml:space="preserve"> = </w:t>
      </w:r>
      <w:proofErr w:type="spellStart"/>
      <w:r w:rsidRPr="00422636">
        <w:rPr>
          <w:rFonts w:eastAsia="Consolas"/>
          <w:color w:val="0000C0"/>
          <w:sz w:val="22"/>
        </w:rPr>
        <w:t>danquestionService</w:t>
      </w:r>
      <w:r w:rsidRPr="00422636">
        <w:rPr>
          <w:rFonts w:eastAsia="Consolas"/>
          <w:color w:val="000000"/>
          <w:sz w:val="22"/>
        </w:rPr>
        <w:t>.stuloadTest</w:t>
      </w:r>
      <w:proofErr w:type="spellEnd"/>
      <w:r w:rsidRPr="00422636">
        <w:rPr>
          <w:rFonts w:eastAsia="Consolas"/>
          <w:color w:val="000000"/>
          <w:sz w:val="22"/>
        </w:rPr>
        <w:t>(</w:t>
      </w:r>
      <w:proofErr w:type="spellStart"/>
      <w:r w:rsidRPr="00422636">
        <w:rPr>
          <w:rFonts w:eastAsia="Consolas"/>
          <w:color w:val="0000C0"/>
          <w:sz w:val="22"/>
        </w:rPr>
        <w:t>courseId</w:t>
      </w:r>
      <w:r w:rsidRPr="00422636">
        <w:rPr>
          <w:rFonts w:eastAsia="Consolas"/>
          <w:color w:val="000000"/>
          <w:sz w:val="22"/>
        </w:rPr>
        <w:t>,danNum</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00"/>
          <w:sz w:val="22"/>
        </w:rPr>
        <w:t>danQuestion.size</w:t>
      </w:r>
      <w:proofErr w:type="spellEnd"/>
      <w:r w:rsidRPr="00422636">
        <w:rPr>
          <w:rFonts w:eastAsia="Consolas"/>
          <w:color w:val="000000"/>
          <w:sz w:val="22"/>
        </w:rPr>
        <w:t xml:space="preserve">() == 0 || </w:t>
      </w:r>
      <w:proofErr w:type="spellStart"/>
      <w:r w:rsidRPr="00422636">
        <w:rPr>
          <w:rFonts w:eastAsia="Consolas"/>
          <w:color w:val="000000"/>
          <w:sz w:val="22"/>
        </w:rPr>
        <w:t>danQuestion</w:t>
      </w:r>
      <w:proofErr w:type="spellEnd"/>
      <w:r w:rsidRPr="00422636">
        <w:rPr>
          <w:rFonts w:eastAsia="Consolas"/>
          <w:color w:val="000000"/>
          <w:sz w:val="22"/>
        </w:rPr>
        <w:t xml:space="preserve"> == </w:t>
      </w:r>
      <w:r w:rsidRPr="00422636">
        <w:rPr>
          <w:rFonts w:eastAsia="Consolas"/>
          <w:b/>
          <w:color w:val="7F0055"/>
          <w:sz w:val="22"/>
        </w:rPr>
        <w:t>null</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u w:val="single"/>
        </w:rPr>
        <w:t>session</w:t>
      </w:r>
      <w:r w:rsidRPr="00422636">
        <w:rPr>
          <w:rFonts w:eastAsia="Consolas"/>
          <w:color w:val="000000"/>
          <w:sz w:val="22"/>
          <w:u w:val="single"/>
        </w:rPr>
        <w:t>.put</w:t>
      </w:r>
      <w:proofErr w:type="spellEnd"/>
      <w:r w:rsidRPr="00422636">
        <w:rPr>
          <w:rFonts w:eastAsia="Consolas"/>
          <w:color w:val="000000"/>
          <w:sz w:val="22"/>
          <w:u w:val="single"/>
        </w:rPr>
        <w:t>(</w:t>
      </w:r>
      <w:r w:rsidRPr="00422636">
        <w:rPr>
          <w:rFonts w:eastAsia="Consolas"/>
          <w:color w:val="2A00FF"/>
          <w:sz w:val="22"/>
          <w:u w:val="single"/>
        </w:rPr>
        <w:t>"message"</w:t>
      </w:r>
      <w:r w:rsidRPr="00422636">
        <w:rPr>
          <w:rFonts w:eastAsia="Consolas"/>
          <w:color w:val="000000"/>
          <w:sz w:val="22"/>
          <w:u w:val="single"/>
        </w:rPr>
        <w:t xml:space="preserve">, </w:t>
      </w:r>
      <w:r w:rsidRPr="00422636">
        <w:rPr>
          <w:rFonts w:eastAsia="Consolas"/>
          <w:color w:val="2A00FF"/>
          <w:sz w:val="22"/>
          <w:u w:val="single"/>
        </w:rPr>
        <w:t>"</w:t>
      </w:r>
      <w:r w:rsidRPr="00422636">
        <w:rPr>
          <w:rFonts w:ascii="宋体" w:hAnsi="宋体" w:cs="宋体" w:hint="eastAsia"/>
          <w:color w:val="2A00FF"/>
          <w:sz w:val="22"/>
          <w:u w:val="single"/>
        </w:rPr>
        <w:t>该课程题库出现问题占不能考试</w:t>
      </w:r>
      <w:r w:rsidRPr="00422636">
        <w:rPr>
          <w:rFonts w:eastAsia="Consolas"/>
          <w:color w:val="2A00FF"/>
          <w:sz w:val="22"/>
          <w:u w:val="single"/>
        </w:rPr>
        <w:t>,</w:t>
      </w:r>
      <w:r w:rsidRPr="00422636">
        <w:rPr>
          <w:rFonts w:ascii="宋体" w:hAnsi="宋体" w:cs="宋体" w:hint="eastAsia"/>
          <w:color w:val="2A00FF"/>
          <w:sz w:val="22"/>
          <w:u w:val="single"/>
        </w:rPr>
        <w:t>您可以选择其他课程考试</w:t>
      </w:r>
      <w:r w:rsidRPr="00422636">
        <w:rPr>
          <w:rFonts w:eastAsia="Consolas"/>
          <w:color w:val="2A00FF"/>
          <w:sz w:val="22"/>
          <w:u w:val="single"/>
        </w:rPr>
        <w:t>!"</w:t>
      </w:r>
      <w:r w:rsidRPr="00422636">
        <w:rPr>
          <w:rFonts w:eastAsia="Consolas"/>
          <w:color w:val="000000"/>
          <w:sz w:val="22"/>
          <w:u w:val="single"/>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w:t>
      </w:r>
      <w:proofErr w:type="spellStart"/>
      <w:r w:rsidRPr="00422636">
        <w:rPr>
          <w:rFonts w:eastAsia="Consolas"/>
          <w:color w:val="2A00FF"/>
          <w:sz w:val="22"/>
        </w:rPr>
        <w:t>onlineTest</w:t>
      </w:r>
      <w:proofErr w:type="spellEnd"/>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u w:val="single"/>
        </w:rPr>
        <w:t>session</w:t>
      </w:r>
      <w:r w:rsidRPr="00422636">
        <w:rPr>
          <w:rFonts w:eastAsia="Consolas"/>
          <w:color w:val="000000"/>
          <w:sz w:val="22"/>
          <w:u w:val="single"/>
        </w:rPr>
        <w:t>.put</w:t>
      </w:r>
      <w:proofErr w:type="spellEnd"/>
      <w:r w:rsidRPr="00422636">
        <w:rPr>
          <w:rFonts w:eastAsia="Consolas"/>
          <w:color w:val="000000"/>
          <w:sz w:val="22"/>
          <w:u w:val="single"/>
        </w:rPr>
        <w:t>(</w:t>
      </w:r>
      <w:r w:rsidRPr="00422636">
        <w:rPr>
          <w:rFonts w:eastAsia="Consolas"/>
          <w:color w:val="2A00FF"/>
          <w:sz w:val="22"/>
          <w:u w:val="single"/>
        </w:rPr>
        <w:t>"dan"</w:t>
      </w:r>
      <w:r w:rsidRPr="00422636">
        <w:rPr>
          <w:rFonts w:eastAsia="Consolas"/>
          <w:color w:val="000000"/>
          <w:sz w:val="22"/>
          <w:u w:val="single"/>
        </w:rPr>
        <w:t xml:space="preserve">, </w:t>
      </w:r>
      <w:proofErr w:type="spellStart"/>
      <w:r w:rsidRPr="00422636">
        <w:rPr>
          <w:rFonts w:eastAsia="Consolas"/>
          <w:color w:val="000000"/>
          <w:sz w:val="22"/>
          <w:u w:val="single"/>
        </w:rPr>
        <w:t>danQuestion</w:t>
      </w:r>
      <w:proofErr w:type="spellEnd"/>
      <w:r w:rsidRPr="00422636">
        <w:rPr>
          <w:rFonts w:eastAsia="Consolas"/>
          <w:color w:val="000000"/>
          <w:sz w:val="22"/>
          <w:u w:val="single"/>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u w:val="single"/>
        </w:rPr>
        <w:t>session</w:t>
      </w:r>
      <w:r w:rsidRPr="00422636">
        <w:rPr>
          <w:rFonts w:eastAsia="Consolas"/>
          <w:color w:val="000000"/>
          <w:sz w:val="22"/>
          <w:u w:val="single"/>
        </w:rPr>
        <w:t>.put</w:t>
      </w:r>
      <w:proofErr w:type="spellEnd"/>
      <w:r w:rsidRPr="00422636">
        <w:rPr>
          <w:rFonts w:eastAsia="Consolas"/>
          <w:color w:val="000000"/>
          <w:sz w:val="22"/>
          <w:u w:val="single"/>
        </w:rPr>
        <w:t>(</w:t>
      </w:r>
      <w:r w:rsidRPr="00422636">
        <w:rPr>
          <w:rFonts w:eastAsia="Consolas"/>
          <w:color w:val="2A00FF"/>
          <w:sz w:val="22"/>
          <w:u w:val="single"/>
        </w:rPr>
        <w:t>"message"</w:t>
      </w:r>
      <w:r w:rsidRPr="00422636">
        <w:rPr>
          <w:rFonts w:eastAsia="Consolas"/>
          <w:color w:val="000000"/>
          <w:sz w:val="22"/>
          <w:u w:val="single"/>
        </w:rPr>
        <w:t xml:space="preserve">, </w:t>
      </w:r>
      <w:r w:rsidRPr="00422636">
        <w:rPr>
          <w:rFonts w:eastAsia="Consolas"/>
          <w:color w:val="2A00FF"/>
          <w:sz w:val="22"/>
          <w:u w:val="single"/>
        </w:rPr>
        <w:t>"</w:t>
      </w:r>
      <w:r w:rsidRPr="00422636">
        <w:rPr>
          <w:rFonts w:ascii="宋体" w:hAnsi="宋体" w:cs="宋体" w:hint="eastAsia"/>
          <w:color w:val="2A00FF"/>
          <w:sz w:val="22"/>
          <w:u w:val="single"/>
        </w:rPr>
        <w:t>该课程题库出现问题占不能考试</w:t>
      </w:r>
      <w:r w:rsidRPr="00422636">
        <w:rPr>
          <w:rFonts w:eastAsia="Consolas"/>
          <w:color w:val="2A00FF"/>
          <w:sz w:val="22"/>
          <w:u w:val="single"/>
        </w:rPr>
        <w:t>,</w:t>
      </w:r>
      <w:r w:rsidRPr="00422636">
        <w:rPr>
          <w:rFonts w:ascii="宋体" w:hAnsi="宋体" w:cs="宋体" w:hint="eastAsia"/>
          <w:color w:val="2A00FF"/>
          <w:sz w:val="22"/>
          <w:u w:val="single"/>
        </w:rPr>
        <w:t>您可以选择其他课程考试</w:t>
      </w:r>
      <w:r w:rsidRPr="00422636">
        <w:rPr>
          <w:rFonts w:eastAsia="Consolas"/>
          <w:color w:val="2A00FF"/>
          <w:sz w:val="22"/>
          <w:u w:val="single"/>
        </w:rPr>
        <w:t>!"</w:t>
      </w:r>
      <w:r w:rsidRPr="00422636">
        <w:rPr>
          <w:rFonts w:eastAsia="Consolas"/>
          <w:color w:val="000000"/>
          <w:sz w:val="22"/>
          <w:u w:val="single"/>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w:t>
      </w:r>
      <w:proofErr w:type="spellStart"/>
      <w:r w:rsidRPr="00422636">
        <w:rPr>
          <w:rFonts w:eastAsia="Consolas"/>
          <w:color w:val="2A00FF"/>
          <w:sz w:val="22"/>
        </w:rPr>
        <w:t>onlineTest</w:t>
      </w:r>
      <w:proofErr w:type="spellEnd"/>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00"/>
          <w:sz w:val="22"/>
        </w:rPr>
        <w:t>duoNum</w:t>
      </w:r>
      <w:proofErr w:type="spellEnd"/>
      <w:r w:rsidRPr="00422636">
        <w:rPr>
          <w:rFonts w:eastAsia="Consolas"/>
          <w:color w:val="000000"/>
          <w:sz w:val="22"/>
        </w:rPr>
        <w:t xml:space="preserve"> != 0){</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List&lt;</w:t>
      </w:r>
      <w:proofErr w:type="spellStart"/>
      <w:r w:rsidRPr="00422636">
        <w:rPr>
          <w:rFonts w:eastAsia="Consolas"/>
          <w:color w:val="000000"/>
          <w:sz w:val="22"/>
        </w:rPr>
        <w:t>DuoQuestion</w:t>
      </w:r>
      <w:proofErr w:type="spellEnd"/>
      <w:r w:rsidRPr="00422636">
        <w:rPr>
          <w:rFonts w:eastAsia="Consolas"/>
          <w:color w:val="000000"/>
          <w:sz w:val="22"/>
        </w:rPr>
        <w:t xml:space="preserve">&gt; </w:t>
      </w:r>
      <w:proofErr w:type="spellStart"/>
      <w:r w:rsidRPr="00422636">
        <w:rPr>
          <w:rFonts w:eastAsia="Consolas"/>
          <w:color w:val="000000"/>
          <w:sz w:val="22"/>
        </w:rPr>
        <w:t>duoQuestion</w:t>
      </w:r>
      <w:proofErr w:type="spellEnd"/>
      <w:r w:rsidRPr="00422636">
        <w:rPr>
          <w:rFonts w:eastAsia="Consolas"/>
          <w:color w:val="000000"/>
          <w:sz w:val="22"/>
        </w:rPr>
        <w:t xml:space="preserve"> = </w:t>
      </w:r>
      <w:proofErr w:type="spellStart"/>
      <w:r w:rsidRPr="00422636">
        <w:rPr>
          <w:rFonts w:eastAsia="Consolas"/>
          <w:color w:val="0000C0"/>
          <w:sz w:val="22"/>
        </w:rPr>
        <w:t>duoquestionService</w:t>
      </w:r>
      <w:r w:rsidRPr="00422636">
        <w:rPr>
          <w:rFonts w:eastAsia="Consolas"/>
          <w:color w:val="000000"/>
          <w:sz w:val="22"/>
        </w:rPr>
        <w:t>.stuloadTest</w:t>
      </w:r>
      <w:proofErr w:type="spellEnd"/>
      <w:r w:rsidRPr="00422636">
        <w:rPr>
          <w:rFonts w:eastAsia="Consolas"/>
          <w:color w:val="000000"/>
          <w:sz w:val="22"/>
        </w:rPr>
        <w:t>(</w:t>
      </w:r>
      <w:proofErr w:type="spellStart"/>
      <w:r w:rsidRPr="00422636">
        <w:rPr>
          <w:rFonts w:eastAsia="Consolas"/>
          <w:color w:val="0000C0"/>
          <w:sz w:val="22"/>
        </w:rPr>
        <w:t>courseId</w:t>
      </w:r>
      <w:r w:rsidRPr="00422636">
        <w:rPr>
          <w:rFonts w:eastAsia="Consolas"/>
          <w:color w:val="000000"/>
          <w:sz w:val="22"/>
        </w:rPr>
        <w:t>,duoNum</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00"/>
          <w:sz w:val="22"/>
        </w:rPr>
        <w:t>duoQuestion.size</w:t>
      </w:r>
      <w:proofErr w:type="spellEnd"/>
      <w:r w:rsidRPr="00422636">
        <w:rPr>
          <w:rFonts w:eastAsia="Consolas"/>
          <w:color w:val="000000"/>
          <w:sz w:val="22"/>
        </w:rPr>
        <w:t xml:space="preserve">() == 0 || </w:t>
      </w:r>
      <w:proofErr w:type="spellStart"/>
      <w:r w:rsidRPr="00422636">
        <w:rPr>
          <w:rFonts w:eastAsia="Consolas"/>
          <w:color w:val="000000"/>
          <w:sz w:val="22"/>
        </w:rPr>
        <w:t>duoQuestion</w:t>
      </w:r>
      <w:proofErr w:type="spellEnd"/>
      <w:r w:rsidRPr="00422636">
        <w:rPr>
          <w:rFonts w:eastAsia="Consolas"/>
          <w:color w:val="000000"/>
          <w:sz w:val="22"/>
        </w:rPr>
        <w:t xml:space="preserve"> == </w:t>
      </w:r>
      <w:r w:rsidRPr="00422636">
        <w:rPr>
          <w:rFonts w:eastAsia="Consolas"/>
          <w:b/>
          <w:color w:val="7F0055"/>
          <w:sz w:val="22"/>
        </w:rPr>
        <w:t>null</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u w:val="single"/>
        </w:rPr>
        <w:t>session</w:t>
      </w:r>
      <w:r w:rsidRPr="00422636">
        <w:rPr>
          <w:rFonts w:eastAsia="Consolas"/>
          <w:color w:val="000000"/>
          <w:sz w:val="22"/>
          <w:u w:val="single"/>
        </w:rPr>
        <w:t>.put</w:t>
      </w:r>
      <w:proofErr w:type="spellEnd"/>
      <w:r w:rsidRPr="00422636">
        <w:rPr>
          <w:rFonts w:eastAsia="Consolas"/>
          <w:color w:val="000000"/>
          <w:sz w:val="22"/>
          <w:u w:val="single"/>
        </w:rPr>
        <w:t>(</w:t>
      </w:r>
      <w:r w:rsidRPr="00422636">
        <w:rPr>
          <w:rFonts w:eastAsia="Consolas"/>
          <w:color w:val="2A00FF"/>
          <w:sz w:val="22"/>
          <w:u w:val="single"/>
        </w:rPr>
        <w:t>"message"</w:t>
      </w:r>
      <w:r w:rsidRPr="00422636">
        <w:rPr>
          <w:rFonts w:eastAsia="Consolas"/>
          <w:color w:val="000000"/>
          <w:sz w:val="22"/>
          <w:u w:val="single"/>
        </w:rPr>
        <w:t xml:space="preserve">, </w:t>
      </w:r>
      <w:r w:rsidRPr="00422636">
        <w:rPr>
          <w:rFonts w:eastAsia="Consolas"/>
          <w:color w:val="2A00FF"/>
          <w:sz w:val="22"/>
          <w:u w:val="single"/>
        </w:rPr>
        <w:t>"</w:t>
      </w:r>
      <w:r w:rsidRPr="00422636">
        <w:rPr>
          <w:rFonts w:ascii="宋体" w:hAnsi="宋体" w:cs="宋体" w:hint="eastAsia"/>
          <w:color w:val="2A00FF"/>
          <w:sz w:val="22"/>
          <w:u w:val="single"/>
        </w:rPr>
        <w:t>该课程题库出现问题占不能考试</w:t>
      </w:r>
      <w:r w:rsidRPr="00422636">
        <w:rPr>
          <w:rFonts w:eastAsia="Consolas"/>
          <w:color w:val="2A00FF"/>
          <w:sz w:val="22"/>
          <w:u w:val="single"/>
        </w:rPr>
        <w:t>,</w:t>
      </w:r>
      <w:r w:rsidRPr="00422636">
        <w:rPr>
          <w:rFonts w:ascii="宋体" w:hAnsi="宋体" w:cs="宋体" w:hint="eastAsia"/>
          <w:color w:val="2A00FF"/>
          <w:sz w:val="22"/>
          <w:u w:val="single"/>
        </w:rPr>
        <w:t>您可以选择其他课程考试</w:t>
      </w:r>
      <w:r w:rsidRPr="00422636">
        <w:rPr>
          <w:rFonts w:eastAsia="Consolas"/>
          <w:color w:val="2A00FF"/>
          <w:sz w:val="22"/>
          <w:u w:val="single"/>
        </w:rPr>
        <w:t>!"</w:t>
      </w:r>
      <w:r w:rsidRPr="00422636">
        <w:rPr>
          <w:rFonts w:eastAsia="Consolas"/>
          <w:color w:val="000000"/>
          <w:sz w:val="22"/>
          <w:u w:val="single"/>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w:t>
      </w:r>
      <w:proofErr w:type="spellStart"/>
      <w:r w:rsidRPr="00422636">
        <w:rPr>
          <w:rFonts w:eastAsia="Consolas"/>
          <w:color w:val="2A00FF"/>
          <w:sz w:val="22"/>
        </w:rPr>
        <w:t>onlineTest</w:t>
      </w:r>
      <w:proofErr w:type="spellEnd"/>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u w:val="single"/>
        </w:rPr>
        <w:t>session</w:t>
      </w:r>
      <w:r w:rsidRPr="00422636">
        <w:rPr>
          <w:rFonts w:eastAsia="Consolas"/>
          <w:color w:val="000000"/>
          <w:sz w:val="22"/>
          <w:u w:val="single"/>
        </w:rPr>
        <w:t>.put</w:t>
      </w:r>
      <w:proofErr w:type="spellEnd"/>
      <w:r w:rsidRPr="00422636">
        <w:rPr>
          <w:rFonts w:eastAsia="Consolas"/>
          <w:color w:val="000000"/>
          <w:sz w:val="22"/>
          <w:u w:val="single"/>
        </w:rPr>
        <w:t>(</w:t>
      </w:r>
      <w:r w:rsidRPr="00422636">
        <w:rPr>
          <w:rFonts w:eastAsia="Consolas"/>
          <w:color w:val="2A00FF"/>
          <w:sz w:val="22"/>
          <w:u w:val="single"/>
        </w:rPr>
        <w:t>"duo"</w:t>
      </w:r>
      <w:r w:rsidRPr="00422636">
        <w:rPr>
          <w:rFonts w:eastAsia="Consolas"/>
          <w:color w:val="000000"/>
          <w:sz w:val="22"/>
          <w:u w:val="single"/>
        </w:rPr>
        <w:t xml:space="preserve">, </w:t>
      </w:r>
      <w:proofErr w:type="spellStart"/>
      <w:r w:rsidRPr="00422636">
        <w:rPr>
          <w:rFonts w:eastAsia="Consolas"/>
          <w:color w:val="000000"/>
          <w:sz w:val="22"/>
          <w:u w:val="single"/>
        </w:rPr>
        <w:t>duoQuestion</w:t>
      </w:r>
      <w:proofErr w:type="spellEnd"/>
      <w:r w:rsidRPr="00422636">
        <w:rPr>
          <w:rFonts w:eastAsia="Consolas"/>
          <w:color w:val="000000"/>
          <w:sz w:val="22"/>
          <w:u w:val="single"/>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u w:val="single"/>
        </w:rPr>
        <w:t>session</w:t>
      </w:r>
      <w:r w:rsidRPr="00422636">
        <w:rPr>
          <w:rFonts w:eastAsia="Consolas"/>
          <w:color w:val="000000"/>
          <w:sz w:val="22"/>
          <w:u w:val="single"/>
        </w:rPr>
        <w:t>.put</w:t>
      </w:r>
      <w:proofErr w:type="spellEnd"/>
      <w:r w:rsidRPr="00422636">
        <w:rPr>
          <w:rFonts w:eastAsia="Consolas"/>
          <w:color w:val="000000"/>
          <w:sz w:val="22"/>
          <w:u w:val="single"/>
        </w:rPr>
        <w:t>(</w:t>
      </w:r>
      <w:r w:rsidRPr="00422636">
        <w:rPr>
          <w:rFonts w:eastAsia="Consolas"/>
          <w:color w:val="2A00FF"/>
          <w:sz w:val="22"/>
          <w:u w:val="single"/>
        </w:rPr>
        <w:t>"message"</w:t>
      </w:r>
      <w:r w:rsidRPr="00422636">
        <w:rPr>
          <w:rFonts w:eastAsia="Consolas"/>
          <w:color w:val="000000"/>
          <w:sz w:val="22"/>
          <w:u w:val="single"/>
        </w:rPr>
        <w:t xml:space="preserve">, </w:t>
      </w:r>
      <w:r w:rsidRPr="00422636">
        <w:rPr>
          <w:rFonts w:eastAsia="Consolas"/>
          <w:color w:val="2A00FF"/>
          <w:sz w:val="22"/>
          <w:u w:val="single"/>
        </w:rPr>
        <w:t>"</w:t>
      </w:r>
      <w:r w:rsidRPr="00422636">
        <w:rPr>
          <w:rFonts w:ascii="宋体" w:hAnsi="宋体" w:cs="宋体" w:hint="eastAsia"/>
          <w:color w:val="2A00FF"/>
          <w:sz w:val="22"/>
          <w:u w:val="single"/>
        </w:rPr>
        <w:t>该课程题库出现问题占不能考试</w:t>
      </w:r>
      <w:r w:rsidRPr="00422636">
        <w:rPr>
          <w:rFonts w:eastAsia="Consolas"/>
          <w:color w:val="2A00FF"/>
          <w:sz w:val="22"/>
          <w:u w:val="single"/>
        </w:rPr>
        <w:t>,</w:t>
      </w:r>
      <w:r w:rsidRPr="00422636">
        <w:rPr>
          <w:rFonts w:ascii="宋体" w:hAnsi="宋体" w:cs="宋体" w:hint="eastAsia"/>
          <w:color w:val="2A00FF"/>
          <w:sz w:val="22"/>
          <w:u w:val="single"/>
        </w:rPr>
        <w:t>您可以选择其他课程考试</w:t>
      </w:r>
      <w:r w:rsidRPr="00422636">
        <w:rPr>
          <w:rFonts w:eastAsia="Consolas"/>
          <w:color w:val="2A00FF"/>
          <w:sz w:val="22"/>
          <w:u w:val="single"/>
        </w:rPr>
        <w:t>!"</w:t>
      </w:r>
      <w:r w:rsidRPr="00422636">
        <w:rPr>
          <w:rFonts w:eastAsia="Consolas"/>
          <w:color w:val="000000"/>
          <w:sz w:val="22"/>
          <w:u w:val="single"/>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w:t>
      </w:r>
      <w:proofErr w:type="spellStart"/>
      <w:r w:rsidRPr="00422636">
        <w:rPr>
          <w:rFonts w:eastAsia="Consolas"/>
          <w:color w:val="2A00FF"/>
          <w:sz w:val="22"/>
        </w:rPr>
        <w:t>onlineTest</w:t>
      </w:r>
      <w:proofErr w:type="spellEnd"/>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00"/>
          <w:sz w:val="22"/>
        </w:rPr>
        <w:t>panNum</w:t>
      </w:r>
      <w:proofErr w:type="spellEnd"/>
      <w:r w:rsidRPr="00422636">
        <w:rPr>
          <w:rFonts w:eastAsia="Consolas"/>
          <w:color w:val="000000"/>
          <w:sz w:val="22"/>
        </w:rPr>
        <w:t xml:space="preserve"> != 0){</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List&lt;</w:t>
      </w:r>
      <w:proofErr w:type="spellStart"/>
      <w:r w:rsidRPr="00422636">
        <w:rPr>
          <w:rFonts w:eastAsia="Consolas"/>
          <w:color w:val="000000"/>
          <w:sz w:val="22"/>
        </w:rPr>
        <w:t>BoQuestion</w:t>
      </w:r>
      <w:proofErr w:type="spellEnd"/>
      <w:r w:rsidRPr="00422636">
        <w:rPr>
          <w:rFonts w:eastAsia="Consolas"/>
          <w:color w:val="000000"/>
          <w:sz w:val="22"/>
        </w:rPr>
        <w:t xml:space="preserve">&gt; </w:t>
      </w:r>
      <w:proofErr w:type="spellStart"/>
      <w:r w:rsidRPr="00422636">
        <w:rPr>
          <w:rFonts w:eastAsia="Consolas"/>
          <w:color w:val="000000"/>
          <w:sz w:val="22"/>
        </w:rPr>
        <w:t>panQuestion</w:t>
      </w:r>
      <w:proofErr w:type="spellEnd"/>
      <w:r w:rsidRPr="00422636">
        <w:rPr>
          <w:rFonts w:eastAsia="Consolas"/>
          <w:color w:val="000000"/>
          <w:sz w:val="22"/>
        </w:rPr>
        <w:t xml:space="preserve"> = </w:t>
      </w:r>
      <w:proofErr w:type="spellStart"/>
      <w:r w:rsidRPr="00422636">
        <w:rPr>
          <w:rFonts w:eastAsia="Consolas"/>
          <w:color w:val="0000C0"/>
          <w:sz w:val="22"/>
        </w:rPr>
        <w:t>boquestionService</w:t>
      </w:r>
      <w:r w:rsidRPr="00422636">
        <w:rPr>
          <w:rFonts w:eastAsia="Consolas"/>
          <w:color w:val="000000"/>
          <w:sz w:val="22"/>
        </w:rPr>
        <w:t>.stuloadTest</w:t>
      </w:r>
      <w:proofErr w:type="spellEnd"/>
      <w:r w:rsidRPr="00422636">
        <w:rPr>
          <w:rFonts w:eastAsia="Consolas"/>
          <w:color w:val="000000"/>
          <w:sz w:val="22"/>
        </w:rPr>
        <w:t>(</w:t>
      </w:r>
      <w:proofErr w:type="spellStart"/>
      <w:r w:rsidRPr="00422636">
        <w:rPr>
          <w:rFonts w:eastAsia="Consolas"/>
          <w:color w:val="0000C0"/>
          <w:sz w:val="22"/>
        </w:rPr>
        <w:t>courseId</w:t>
      </w:r>
      <w:r w:rsidRPr="00422636">
        <w:rPr>
          <w:rFonts w:eastAsia="Consolas"/>
          <w:color w:val="000000"/>
          <w:sz w:val="22"/>
        </w:rPr>
        <w:t>,panNum</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00"/>
          <w:sz w:val="22"/>
        </w:rPr>
        <w:t>panQuestion.size</w:t>
      </w:r>
      <w:proofErr w:type="spellEnd"/>
      <w:r w:rsidRPr="00422636">
        <w:rPr>
          <w:rFonts w:eastAsia="Consolas"/>
          <w:color w:val="000000"/>
          <w:sz w:val="22"/>
        </w:rPr>
        <w:t xml:space="preserve">() == 0 || </w:t>
      </w:r>
      <w:proofErr w:type="spellStart"/>
      <w:r w:rsidRPr="00422636">
        <w:rPr>
          <w:rFonts w:eastAsia="Consolas"/>
          <w:color w:val="000000"/>
          <w:sz w:val="22"/>
        </w:rPr>
        <w:t>panQuestion</w:t>
      </w:r>
      <w:proofErr w:type="spellEnd"/>
      <w:r w:rsidRPr="00422636">
        <w:rPr>
          <w:rFonts w:eastAsia="Consolas"/>
          <w:color w:val="000000"/>
          <w:sz w:val="22"/>
        </w:rPr>
        <w:t xml:space="preserve"> == </w:t>
      </w:r>
      <w:r w:rsidRPr="00422636">
        <w:rPr>
          <w:rFonts w:eastAsia="Consolas"/>
          <w:b/>
          <w:color w:val="7F0055"/>
          <w:sz w:val="22"/>
        </w:rPr>
        <w:t>null</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u w:val="single"/>
        </w:rPr>
        <w:t>session</w:t>
      </w:r>
      <w:r w:rsidRPr="00422636">
        <w:rPr>
          <w:rFonts w:eastAsia="Consolas"/>
          <w:color w:val="000000"/>
          <w:sz w:val="22"/>
          <w:u w:val="single"/>
        </w:rPr>
        <w:t>.put</w:t>
      </w:r>
      <w:proofErr w:type="spellEnd"/>
      <w:r w:rsidRPr="00422636">
        <w:rPr>
          <w:rFonts w:eastAsia="Consolas"/>
          <w:color w:val="000000"/>
          <w:sz w:val="22"/>
          <w:u w:val="single"/>
        </w:rPr>
        <w:t>(</w:t>
      </w:r>
      <w:r w:rsidRPr="00422636">
        <w:rPr>
          <w:rFonts w:eastAsia="Consolas"/>
          <w:color w:val="2A00FF"/>
          <w:sz w:val="22"/>
          <w:u w:val="single"/>
        </w:rPr>
        <w:t>"message"</w:t>
      </w:r>
      <w:r w:rsidRPr="00422636">
        <w:rPr>
          <w:rFonts w:eastAsia="Consolas"/>
          <w:color w:val="000000"/>
          <w:sz w:val="22"/>
          <w:u w:val="single"/>
        </w:rPr>
        <w:t xml:space="preserve">, </w:t>
      </w:r>
      <w:r w:rsidRPr="00422636">
        <w:rPr>
          <w:rFonts w:eastAsia="Consolas"/>
          <w:color w:val="2A00FF"/>
          <w:sz w:val="22"/>
          <w:u w:val="single"/>
        </w:rPr>
        <w:t>"</w:t>
      </w:r>
      <w:r w:rsidRPr="00422636">
        <w:rPr>
          <w:rFonts w:ascii="宋体" w:hAnsi="宋体" w:cs="宋体" w:hint="eastAsia"/>
          <w:color w:val="2A00FF"/>
          <w:sz w:val="22"/>
          <w:u w:val="single"/>
        </w:rPr>
        <w:t>该课程题库出现问题占不能考试</w:t>
      </w:r>
      <w:r w:rsidRPr="00422636">
        <w:rPr>
          <w:rFonts w:eastAsia="Consolas"/>
          <w:color w:val="2A00FF"/>
          <w:sz w:val="22"/>
          <w:u w:val="single"/>
        </w:rPr>
        <w:t>,</w:t>
      </w:r>
      <w:r w:rsidRPr="00422636">
        <w:rPr>
          <w:rFonts w:ascii="宋体" w:hAnsi="宋体" w:cs="宋体" w:hint="eastAsia"/>
          <w:color w:val="2A00FF"/>
          <w:sz w:val="22"/>
          <w:u w:val="single"/>
        </w:rPr>
        <w:t>您可以选择其他课程考试</w:t>
      </w:r>
      <w:r w:rsidRPr="00422636">
        <w:rPr>
          <w:rFonts w:eastAsia="Consolas"/>
          <w:color w:val="2A00FF"/>
          <w:sz w:val="22"/>
          <w:u w:val="single"/>
        </w:rPr>
        <w:t>!"</w:t>
      </w:r>
      <w:r w:rsidRPr="00422636">
        <w:rPr>
          <w:rFonts w:eastAsia="Consolas"/>
          <w:color w:val="000000"/>
          <w:sz w:val="22"/>
          <w:u w:val="single"/>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w:t>
      </w:r>
      <w:proofErr w:type="spellStart"/>
      <w:r w:rsidRPr="00422636">
        <w:rPr>
          <w:rFonts w:eastAsia="Consolas"/>
          <w:color w:val="2A00FF"/>
          <w:sz w:val="22"/>
        </w:rPr>
        <w:t>onlineTest</w:t>
      </w:r>
      <w:proofErr w:type="spellEnd"/>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u w:val="single"/>
        </w:rPr>
        <w:t>session</w:t>
      </w:r>
      <w:r w:rsidRPr="00422636">
        <w:rPr>
          <w:rFonts w:eastAsia="Consolas"/>
          <w:color w:val="000000"/>
          <w:sz w:val="22"/>
          <w:u w:val="single"/>
        </w:rPr>
        <w:t>.put</w:t>
      </w:r>
      <w:proofErr w:type="spellEnd"/>
      <w:r w:rsidRPr="00422636">
        <w:rPr>
          <w:rFonts w:eastAsia="Consolas"/>
          <w:color w:val="000000"/>
          <w:sz w:val="22"/>
          <w:u w:val="single"/>
        </w:rPr>
        <w:t>(</w:t>
      </w:r>
      <w:r w:rsidRPr="00422636">
        <w:rPr>
          <w:rFonts w:eastAsia="Consolas"/>
          <w:color w:val="2A00FF"/>
          <w:sz w:val="22"/>
          <w:u w:val="single"/>
        </w:rPr>
        <w:t>"pan"</w:t>
      </w:r>
      <w:r w:rsidRPr="00422636">
        <w:rPr>
          <w:rFonts w:eastAsia="Consolas"/>
          <w:color w:val="000000"/>
          <w:sz w:val="22"/>
          <w:u w:val="single"/>
        </w:rPr>
        <w:t xml:space="preserve">, </w:t>
      </w:r>
      <w:proofErr w:type="spellStart"/>
      <w:r w:rsidRPr="00422636">
        <w:rPr>
          <w:rFonts w:eastAsia="Consolas"/>
          <w:color w:val="000000"/>
          <w:sz w:val="22"/>
          <w:u w:val="single"/>
        </w:rPr>
        <w:t>panQuestion</w:t>
      </w:r>
      <w:proofErr w:type="spellEnd"/>
      <w:r w:rsidRPr="00422636">
        <w:rPr>
          <w:rFonts w:eastAsia="Consolas"/>
          <w:color w:val="000000"/>
          <w:sz w:val="22"/>
          <w:u w:val="single"/>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lastRenderedPageBreak/>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u w:val="single"/>
        </w:rPr>
        <w:t>session</w:t>
      </w:r>
      <w:r w:rsidRPr="00422636">
        <w:rPr>
          <w:rFonts w:eastAsia="Consolas"/>
          <w:color w:val="000000"/>
          <w:sz w:val="22"/>
          <w:u w:val="single"/>
        </w:rPr>
        <w:t>.put</w:t>
      </w:r>
      <w:proofErr w:type="spellEnd"/>
      <w:r w:rsidRPr="00422636">
        <w:rPr>
          <w:rFonts w:eastAsia="Consolas"/>
          <w:color w:val="000000"/>
          <w:sz w:val="22"/>
          <w:u w:val="single"/>
        </w:rPr>
        <w:t>(</w:t>
      </w:r>
      <w:r w:rsidRPr="00422636">
        <w:rPr>
          <w:rFonts w:eastAsia="Consolas"/>
          <w:color w:val="2A00FF"/>
          <w:sz w:val="22"/>
          <w:u w:val="single"/>
        </w:rPr>
        <w:t>"message"</w:t>
      </w:r>
      <w:r w:rsidRPr="00422636">
        <w:rPr>
          <w:rFonts w:eastAsia="Consolas"/>
          <w:color w:val="000000"/>
          <w:sz w:val="22"/>
          <w:u w:val="single"/>
        </w:rPr>
        <w:t xml:space="preserve">, </w:t>
      </w:r>
      <w:r w:rsidRPr="00422636">
        <w:rPr>
          <w:rFonts w:eastAsia="Consolas"/>
          <w:color w:val="2A00FF"/>
          <w:sz w:val="22"/>
          <w:u w:val="single"/>
        </w:rPr>
        <w:t>"</w:t>
      </w:r>
      <w:r w:rsidRPr="00422636">
        <w:rPr>
          <w:rFonts w:ascii="宋体" w:hAnsi="宋体" w:cs="宋体" w:hint="eastAsia"/>
          <w:color w:val="2A00FF"/>
          <w:sz w:val="22"/>
          <w:u w:val="single"/>
        </w:rPr>
        <w:t>该课程题库出现问题占不能考试</w:t>
      </w:r>
      <w:r w:rsidRPr="00422636">
        <w:rPr>
          <w:rFonts w:eastAsia="Consolas"/>
          <w:color w:val="2A00FF"/>
          <w:sz w:val="22"/>
          <w:u w:val="single"/>
        </w:rPr>
        <w:t>,</w:t>
      </w:r>
      <w:r w:rsidRPr="00422636">
        <w:rPr>
          <w:rFonts w:ascii="宋体" w:hAnsi="宋体" w:cs="宋体" w:hint="eastAsia"/>
          <w:color w:val="2A00FF"/>
          <w:sz w:val="22"/>
          <w:u w:val="single"/>
        </w:rPr>
        <w:t>您可以选择其他课程考试</w:t>
      </w:r>
      <w:r w:rsidRPr="00422636">
        <w:rPr>
          <w:rFonts w:eastAsia="Consolas"/>
          <w:color w:val="2A00FF"/>
          <w:sz w:val="22"/>
          <w:u w:val="single"/>
        </w:rPr>
        <w:t>!"</w:t>
      </w:r>
      <w:r w:rsidRPr="00422636">
        <w:rPr>
          <w:rFonts w:eastAsia="Consolas"/>
          <w:color w:val="000000"/>
          <w:sz w:val="22"/>
          <w:u w:val="single"/>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w:t>
      </w:r>
      <w:proofErr w:type="spellStart"/>
      <w:r w:rsidRPr="00422636">
        <w:rPr>
          <w:rFonts w:eastAsia="Consolas"/>
          <w:color w:val="2A00FF"/>
          <w:sz w:val="22"/>
        </w:rPr>
        <w:t>onlineTest</w:t>
      </w:r>
      <w:proofErr w:type="spellEnd"/>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TestSystem</w:t>
      </w:r>
      <w:proofErr w:type="spellEnd"/>
      <w:r w:rsidRPr="00422636">
        <w:rPr>
          <w:rFonts w:eastAsia="Consolas"/>
          <w:color w:val="000000"/>
          <w:sz w:val="22"/>
        </w:rPr>
        <w:t xml:space="preserve"> </w:t>
      </w:r>
      <w:proofErr w:type="spellStart"/>
      <w:r w:rsidRPr="00422636">
        <w:rPr>
          <w:rFonts w:eastAsia="Consolas"/>
          <w:color w:val="000000"/>
          <w:sz w:val="22"/>
        </w:rPr>
        <w:t>testSystem</w:t>
      </w:r>
      <w:proofErr w:type="spellEnd"/>
      <w:r w:rsidRPr="00422636">
        <w:rPr>
          <w:rFonts w:eastAsia="Consolas"/>
          <w:color w:val="000000"/>
          <w:sz w:val="22"/>
        </w:rPr>
        <w:t xml:space="preserve"> = </w:t>
      </w:r>
      <w:r w:rsidRPr="00422636">
        <w:rPr>
          <w:rFonts w:eastAsia="Consolas"/>
          <w:b/>
          <w:color w:val="7F0055"/>
          <w:sz w:val="22"/>
        </w:rPr>
        <w:t>new</w:t>
      </w:r>
      <w:r w:rsidRPr="00422636">
        <w:rPr>
          <w:rFonts w:eastAsia="Consolas"/>
          <w:color w:val="000000"/>
          <w:sz w:val="22"/>
        </w:rPr>
        <w:t xml:space="preserve"> </w:t>
      </w:r>
      <w:proofErr w:type="spellStart"/>
      <w:r w:rsidRPr="00422636">
        <w:rPr>
          <w:rFonts w:eastAsia="Consolas"/>
          <w:color w:val="000000"/>
          <w:sz w:val="22"/>
        </w:rPr>
        <w:t>TestSystem</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testSystem.setStuName</w:t>
      </w:r>
      <w:proofErr w:type="spellEnd"/>
      <w:r w:rsidRPr="00422636">
        <w:rPr>
          <w:rFonts w:eastAsia="Consolas"/>
          <w:color w:val="000000"/>
          <w:sz w:val="22"/>
        </w:rPr>
        <w:t>(</w:t>
      </w:r>
      <w:proofErr w:type="spellStart"/>
      <w:r w:rsidRPr="00422636">
        <w:rPr>
          <w:rFonts w:eastAsia="Consolas"/>
          <w:color w:val="000000"/>
          <w:sz w:val="22"/>
        </w:rPr>
        <w:t>stu.getStuName</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testSystem.setStuSex</w:t>
      </w:r>
      <w:proofErr w:type="spellEnd"/>
      <w:r w:rsidRPr="00422636">
        <w:rPr>
          <w:rFonts w:eastAsia="Consolas"/>
          <w:color w:val="000000"/>
          <w:sz w:val="22"/>
        </w:rPr>
        <w:t>(</w:t>
      </w:r>
      <w:proofErr w:type="spellStart"/>
      <w:r w:rsidRPr="00422636">
        <w:rPr>
          <w:rFonts w:eastAsia="Consolas"/>
          <w:color w:val="000000"/>
          <w:sz w:val="22"/>
        </w:rPr>
        <w:t>stu.getStuSex</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testSystem.setStuClass</w:t>
      </w:r>
      <w:proofErr w:type="spellEnd"/>
      <w:r w:rsidRPr="00422636">
        <w:rPr>
          <w:rFonts w:eastAsia="Consolas"/>
          <w:color w:val="000000"/>
          <w:sz w:val="22"/>
        </w:rPr>
        <w:t>(</w:t>
      </w:r>
      <w:proofErr w:type="spellStart"/>
      <w:r w:rsidRPr="00422636">
        <w:rPr>
          <w:rFonts w:eastAsia="Consolas"/>
          <w:color w:val="000000"/>
          <w:sz w:val="22"/>
        </w:rPr>
        <w:t>stu.getClasses</w:t>
      </w:r>
      <w:proofErr w:type="spellEnd"/>
      <w:r w:rsidRPr="00422636">
        <w:rPr>
          <w:rFonts w:eastAsia="Consolas"/>
          <w:color w:val="000000"/>
          <w:sz w:val="22"/>
        </w:rPr>
        <w:t>().</w:t>
      </w:r>
      <w:proofErr w:type="spellStart"/>
      <w:r w:rsidRPr="00422636">
        <w:rPr>
          <w:rFonts w:eastAsia="Consolas"/>
          <w:color w:val="000000"/>
          <w:sz w:val="22"/>
        </w:rPr>
        <w:t>getClassName</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testSystem.setStuSpec</w:t>
      </w:r>
      <w:proofErr w:type="spellEnd"/>
      <w:r w:rsidRPr="00422636">
        <w:rPr>
          <w:rFonts w:eastAsia="Consolas"/>
          <w:color w:val="000000"/>
          <w:sz w:val="22"/>
        </w:rPr>
        <w:t>(</w:t>
      </w:r>
      <w:proofErr w:type="spellStart"/>
      <w:r w:rsidRPr="00422636">
        <w:rPr>
          <w:rFonts w:eastAsia="Consolas"/>
          <w:color w:val="000000"/>
          <w:sz w:val="22"/>
        </w:rPr>
        <w:t>stu.getSpec</w:t>
      </w:r>
      <w:proofErr w:type="spellEnd"/>
      <w:r w:rsidRPr="00422636">
        <w:rPr>
          <w:rFonts w:eastAsia="Consolas"/>
          <w:color w:val="000000"/>
          <w:sz w:val="22"/>
        </w:rPr>
        <w:t>().</w:t>
      </w:r>
      <w:proofErr w:type="spellStart"/>
      <w:r w:rsidRPr="00422636">
        <w:rPr>
          <w:rFonts w:eastAsia="Consolas"/>
          <w:color w:val="000000"/>
          <w:sz w:val="22"/>
        </w:rPr>
        <w:t>getSpecName</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testSystem.setLoginIp</w:t>
      </w:r>
      <w:proofErr w:type="spellEnd"/>
      <w:r w:rsidRPr="00422636">
        <w:rPr>
          <w:rFonts w:eastAsia="Consolas"/>
          <w:color w:val="000000"/>
          <w:sz w:val="22"/>
        </w:rPr>
        <w:t>(</w:t>
      </w:r>
      <w:proofErr w:type="spellStart"/>
      <w:r w:rsidRPr="00422636">
        <w:rPr>
          <w:rFonts w:eastAsia="Consolas"/>
          <w:color w:val="0000C0"/>
          <w:sz w:val="22"/>
        </w:rPr>
        <w:t>request</w:t>
      </w:r>
      <w:r w:rsidRPr="00422636">
        <w:rPr>
          <w:rFonts w:eastAsia="Consolas"/>
          <w:color w:val="000000"/>
          <w:sz w:val="22"/>
        </w:rPr>
        <w:t>.getRemoteAddr</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testSystem.setTestTime</w:t>
      </w:r>
      <w:proofErr w:type="spellEnd"/>
      <w:r w:rsidRPr="00422636">
        <w:rPr>
          <w:rFonts w:eastAsia="Consolas"/>
          <w:color w:val="000000"/>
          <w:sz w:val="22"/>
        </w:rPr>
        <w:t>(</w:t>
      </w:r>
      <w:r w:rsidRPr="00422636">
        <w:rPr>
          <w:rFonts w:eastAsia="Consolas"/>
          <w:b/>
          <w:color w:val="7F0055"/>
          <w:sz w:val="22"/>
        </w:rPr>
        <w:t>new</w:t>
      </w:r>
      <w:r w:rsidRPr="00422636">
        <w:rPr>
          <w:rFonts w:eastAsia="Consolas"/>
          <w:color w:val="000000"/>
          <w:sz w:val="22"/>
        </w:rPr>
        <w:t xml:space="preserve"> Date());</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Course c = </w:t>
      </w:r>
      <w:proofErr w:type="spellStart"/>
      <w:r w:rsidRPr="00422636">
        <w:rPr>
          <w:rFonts w:eastAsia="Consolas"/>
          <w:color w:val="0000C0"/>
          <w:sz w:val="22"/>
        </w:rPr>
        <w:t>courseService</w:t>
      </w:r>
      <w:r w:rsidRPr="00422636">
        <w:rPr>
          <w:rFonts w:eastAsia="Consolas"/>
          <w:color w:val="000000"/>
          <w:sz w:val="22"/>
        </w:rPr>
        <w:t>.getByCourseId</w:t>
      </w:r>
      <w:proofErr w:type="spellEnd"/>
      <w:r w:rsidRPr="00422636">
        <w:rPr>
          <w:rFonts w:eastAsia="Consolas"/>
          <w:color w:val="000000"/>
          <w:sz w:val="22"/>
        </w:rPr>
        <w:t>(</w:t>
      </w:r>
      <w:proofErr w:type="spellStart"/>
      <w:r w:rsidRPr="00422636">
        <w:rPr>
          <w:rFonts w:eastAsia="Consolas"/>
          <w:color w:val="0000C0"/>
          <w:sz w:val="22"/>
        </w:rPr>
        <w:t>courseId</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testSystem.setTestCourse</w:t>
      </w:r>
      <w:proofErr w:type="spellEnd"/>
      <w:r w:rsidRPr="00422636">
        <w:rPr>
          <w:rFonts w:eastAsia="Consolas"/>
          <w:color w:val="000000"/>
          <w:sz w:val="22"/>
        </w:rPr>
        <w:t>(</w:t>
      </w:r>
      <w:proofErr w:type="spellStart"/>
      <w:r w:rsidRPr="00422636">
        <w:rPr>
          <w:rFonts w:eastAsia="Consolas"/>
          <w:color w:val="000000"/>
          <w:sz w:val="22"/>
        </w:rPr>
        <w:t>c.getCourseName</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testSystemService</w:t>
      </w:r>
      <w:r w:rsidRPr="00422636">
        <w:rPr>
          <w:rFonts w:eastAsia="Consolas"/>
          <w:color w:val="000000"/>
          <w:sz w:val="22"/>
        </w:rPr>
        <w:t>.add</w:t>
      </w:r>
      <w:proofErr w:type="spellEnd"/>
      <w:r w:rsidRPr="00422636">
        <w:rPr>
          <w:rFonts w:eastAsia="Consolas"/>
          <w:color w:val="000000"/>
          <w:sz w:val="22"/>
        </w:rPr>
        <w:t>(</w:t>
      </w:r>
      <w:proofErr w:type="spellStart"/>
      <w:r w:rsidRPr="00422636">
        <w:rPr>
          <w:rFonts w:eastAsia="Consolas"/>
          <w:color w:val="000000"/>
          <w:sz w:val="22"/>
        </w:rPr>
        <w:t>testSystem</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u w:val="single"/>
        </w:rPr>
        <w:t>session</w:t>
      </w:r>
      <w:r w:rsidRPr="00422636">
        <w:rPr>
          <w:rFonts w:eastAsia="Consolas"/>
          <w:color w:val="000000"/>
          <w:sz w:val="22"/>
          <w:u w:val="single"/>
        </w:rPr>
        <w:t>.put</w:t>
      </w:r>
      <w:proofErr w:type="spellEnd"/>
      <w:r w:rsidRPr="00422636">
        <w:rPr>
          <w:rFonts w:eastAsia="Consolas"/>
          <w:color w:val="000000"/>
          <w:sz w:val="22"/>
          <w:u w:val="single"/>
        </w:rPr>
        <w:t>(</w:t>
      </w:r>
      <w:r w:rsidRPr="00422636">
        <w:rPr>
          <w:rFonts w:eastAsia="Consolas"/>
          <w:color w:val="2A00FF"/>
          <w:sz w:val="22"/>
          <w:u w:val="single"/>
        </w:rPr>
        <w:t>"test"</w:t>
      </w:r>
      <w:r w:rsidRPr="00422636">
        <w:rPr>
          <w:rFonts w:eastAsia="Consolas"/>
          <w:color w:val="000000"/>
          <w:sz w:val="22"/>
          <w:u w:val="single"/>
        </w:rPr>
        <w:t>, test)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w:t>
      </w:r>
      <w:proofErr w:type="spellStart"/>
      <w:r w:rsidRPr="00422636">
        <w:rPr>
          <w:rFonts w:eastAsia="Consolas"/>
          <w:color w:val="2A00FF"/>
          <w:sz w:val="22"/>
        </w:rPr>
        <w:t>gotest</w:t>
      </w:r>
      <w:proofErr w:type="spellEnd"/>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u w:val="single"/>
        </w:rPr>
        <w:t>session</w:t>
      </w:r>
      <w:r w:rsidRPr="00422636">
        <w:rPr>
          <w:rFonts w:eastAsia="Consolas"/>
          <w:color w:val="000000"/>
          <w:sz w:val="22"/>
          <w:u w:val="single"/>
        </w:rPr>
        <w:t>.put</w:t>
      </w:r>
      <w:proofErr w:type="spellEnd"/>
      <w:r w:rsidRPr="00422636">
        <w:rPr>
          <w:rFonts w:eastAsia="Consolas"/>
          <w:color w:val="000000"/>
          <w:sz w:val="22"/>
          <w:u w:val="single"/>
        </w:rPr>
        <w:t>(</w:t>
      </w:r>
      <w:r w:rsidRPr="00422636">
        <w:rPr>
          <w:rFonts w:eastAsia="Consolas"/>
          <w:color w:val="2A00FF"/>
          <w:sz w:val="22"/>
          <w:u w:val="single"/>
        </w:rPr>
        <w:t>"</w:t>
      </w:r>
      <w:proofErr w:type="spellStart"/>
      <w:r w:rsidRPr="00422636">
        <w:rPr>
          <w:rFonts w:eastAsia="Consolas"/>
          <w:color w:val="2A00FF"/>
          <w:sz w:val="22"/>
          <w:u w:val="single"/>
        </w:rPr>
        <w:t>logininfo</w:t>
      </w:r>
      <w:proofErr w:type="spellEnd"/>
      <w:r w:rsidRPr="00422636">
        <w:rPr>
          <w:rFonts w:eastAsia="Consolas"/>
          <w:color w:val="2A00FF"/>
          <w:sz w:val="22"/>
          <w:u w:val="single"/>
        </w:rPr>
        <w:t>"</w:t>
      </w:r>
      <w:r w:rsidRPr="00422636">
        <w:rPr>
          <w:rFonts w:eastAsia="Consolas"/>
          <w:color w:val="000000"/>
          <w:sz w:val="22"/>
          <w:u w:val="single"/>
        </w:rPr>
        <w:t xml:space="preserve">, </w:t>
      </w:r>
      <w:r w:rsidRPr="00422636">
        <w:rPr>
          <w:rFonts w:eastAsia="Consolas"/>
          <w:color w:val="2A00FF"/>
          <w:sz w:val="22"/>
          <w:u w:val="single"/>
        </w:rPr>
        <w:t>"</w:t>
      </w:r>
      <w:r w:rsidRPr="00422636">
        <w:rPr>
          <w:rFonts w:ascii="宋体" w:hAnsi="宋体" w:cs="宋体" w:hint="eastAsia"/>
          <w:color w:val="2A00FF"/>
          <w:sz w:val="22"/>
          <w:u w:val="single"/>
        </w:rPr>
        <w:t>请先登录</w:t>
      </w:r>
      <w:r w:rsidRPr="00422636">
        <w:rPr>
          <w:rFonts w:eastAsia="Consolas"/>
          <w:color w:val="2A00FF"/>
          <w:sz w:val="22"/>
          <w:u w:val="single"/>
        </w:rPr>
        <w:t>!"</w:t>
      </w:r>
      <w:r w:rsidRPr="00422636">
        <w:rPr>
          <w:rFonts w:eastAsia="Consolas"/>
          <w:color w:val="000000"/>
          <w:sz w:val="22"/>
          <w:u w:val="single"/>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"login"</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w:t>
      </w:r>
      <w:proofErr w:type="spellStart"/>
      <w:r w:rsidRPr="00422636">
        <w:rPr>
          <w:rFonts w:eastAsia="Consolas"/>
          <w:color w:val="2A00FF"/>
          <w:sz w:val="22"/>
        </w:rPr>
        <w:t>gotest</w:t>
      </w:r>
      <w:proofErr w:type="spellEnd"/>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pPr>
      <w:r w:rsidRPr="00422636">
        <w:rPr>
          <w:rFonts w:eastAsia="Consolas"/>
          <w:color w:val="000000"/>
          <w:sz w:val="22"/>
        </w:rPr>
        <w:tab/>
        <w:t>}</w:t>
      </w:r>
    </w:p>
    <w:p w:rsidR="00F26766" w:rsidRPr="00422636" w:rsidRDefault="00F26766" w:rsidP="00F26766"/>
    <w:p w:rsidR="00F26766" w:rsidRPr="00422636" w:rsidRDefault="00F26766" w:rsidP="00F26766"/>
    <w:p w:rsidR="00F26766" w:rsidRPr="00422636" w:rsidRDefault="00F26766" w:rsidP="00F26766">
      <w:pPr>
        <w:pStyle w:val="3"/>
      </w:pPr>
      <w:bookmarkStart w:id="28" w:name="_Toc131763186"/>
      <w:r w:rsidRPr="00422636">
        <w:t xml:space="preserve">5.1.4 </w:t>
      </w:r>
      <w:r w:rsidRPr="00422636">
        <w:t>学生提交试卷自动判卷功能代码</w:t>
      </w:r>
      <w:bookmarkEnd w:id="28"/>
    </w:p>
    <w:p w:rsidR="00F26766" w:rsidRPr="004B3B16" w:rsidRDefault="00F26766" w:rsidP="00F26766">
      <w:pPr>
        <w:spacing w:line="360" w:lineRule="auto"/>
        <w:ind w:firstLineChars="200" w:firstLine="480"/>
        <w:rPr>
          <w:rFonts w:hint="eastAsia"/>
          <w:sz w:val="24"/>
          <w:szCs w:val="24"/>
        </w:rPr>
      </w:pPr>
      <w:r w:rsidRPr="004B3B16">
        <w:rPr>
          <w:sz w:val="24"/>
          <w:szCs w:val="24"/>
        </w:rPr>
        <w:t>系统通过学生提交试卷时传来的答案在与保存的试卷正确答案进行比较，通过比较得出学生的成绩</w:t>
      </w:r>
      <w:r w:rsidRPr="004B3B16">
        <w:rPr>
          <w:rFonts w:hint="eastAsia"/>
          <w:sz w:val="24"/>
          <w:szCs w:val="24"/>
        </w:rPr>
        <w:t>：</w:t>
      </w:r>
    </w:p>
    <w:p w:rsidR="00F26766" w:rsidRPr="00025BE2" w:rsidRDefault="00F26766" w:rsidP="00F26766">
      <w:pPr>
        <w:shd w:val="pct12" w:color="auto" w:fill="auto"/>
        <w:autoSpaceDE w:val="0"/>
        <w:autoSpaceDN w:val="0"/>
        <w:rPr>
          <w:rFonts w:eastAsia="Consolas"/>
          <w:color w:val="000000"/>
          <w:sz w:val="22"/>
        </w:rPr>
      </w:pPr>
      <w:r w:rsidRPr="00422636">
        <w:rPr>
          <w:color w:val="3F7F5F"/>
          <w:sz w:val="22"/>
        </w:rPr>
        <w:t xml:space="preserve">    </w:t>
      </w:r>
      <w:r w:rsidRPr="00025BE2">
        <w:rPr>
          <w:rFonts w:eastAsia="Consolas"/>
          <w:color w:val="000000"/>
          <w:sz w:val="22"/>
        </w:rPr>
        <w:t>//</w:t>
      </w:r>
      <w:r w:rsidRPr="00025BE2">
        <w:rPr>
          <w:rFonts w:ascii="微软雅黑" w:eastAsia="微软雅黑" w:hAnsi="微软雅黑" w:cs="微软雅黑" w:hint="eastAsia"/>
          <w:color w:val="000000"/>
          <w:sz w:val="22"/>
        </w:rPr>
        <w:t>试卷提交</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025BE2">
        <w:rPr>
          <w:rFonts w:eastAsia="Consolas"/>
          <w:color w:val="000000"/>
          <w:sz w:val="22"/>
        </w:rPr>
        <w:t>public</w:t>
      </w:r>
      <w:r w:rsidRPr="00422636">
        <w:rPr>
          <w:rFonts w:eastAsia="Consolas"/>
          <w:color w:val="000000"/>
          <w:sz w:val="22"/>
        </w:rPr>
        <w:t xml:space="preserve"> String </w:t>
      </w:r>
      <w:proofErr w:type="spellStart"/>
      <w:r w:rsidRPr="00422636">
        <w:rPr>
          <w:rFonts w:eastAsia="Consolas"/>
          <w:color w:val="000000"/>
          <w:sz w:val="22"/>
        </w:rPr>
        <w:t>submitTest</w:t>
      </w:r>
      <w:proofErr w:type="spellEnd"/>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025BE2">
        <w:rPr>
          <w:rFonts w:eastAsia="Consolas"/>
          <w:color w:val="000000"/>
          <w:sz w:val="22"/>
        </w:rPr>
        <w:t>session</w:t>
      </w:r>
      <w:r w:rsidRPr="00422636">
        <w:rPr>
          <w:rFonts w:eastAsia="Consolas"/>
          <w:color w:val="000000"/>
          <w:sz w:val="22"/>
        </w:rPr>
        <w:t xml:space="preserve"> = </w:t>
      </w:r>
      <w:proofErr w:type="spellStart"/>
      <w:r w:rsidRPr="00422636">
        <w:rPr>
          <w:rFonts w:eastAsia="Consolas"/>
          <w:color w:val="000000"/>
          <w:sz w:val="22"/>
        </w:rPr>
        <w:t>ActionContext.</w:t>
      </w:r>
      <w:r w:rsidRPr="00025BE2">
        <w:rPr>
          <w:rFonts w:eastAsia="Consolas"/>
          <w:color w:val="000000"/>
          <w:sz w:val="22"/>
        </w:rPr>
        <w:t>getContext</w:t>
      </w:r>
      <w:proofErr w:type="spellEnd"/>
      <w:r w:rsidRPr="00422636">
        <w:rPr>
          <w:rFonts w:eastAsia="Consolas"/>
          <w:color w:val="000000"/>
          <w:sz w:val="22"/>
        </w:rPr>
        <w:t>().</w:t>
      </w:r>
      <w:proofErr w:type="spellStart"/>
      <w:r w:rsidRPr="00422636">
        <w:rPr>
          <w:rFonts w:eastAsia="Consolas"/>
          <w:color w:val="000000"/>
          <w:sz w:val="22"/>
        </w:rPr>
        <w:t>getSession</w:t>
      </w:r>
      <w:proofErr w:type="spellEnd"/>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025BE2">
        <w:rPr>
          <w:rFonts w:eastAsia="Consolas"/>
          <w:color w:val="000000"/>
          <w:sz w:val="22"/>
        </w:rPr>
        <w:t>//</w:t>
      </w:r>
      <w:r w:rsidRPr="00025BE2">
        <w:rPr>
          <w:rFonts w:ascii="微软雅黑" w:eastAsia="微软雅黑" w:hAnsi="微软雅黑" w:cs="微软雅黑" w:hint="eastAsia"/>
          <w:color w:val="000000"/>
          <w:sz w:val="22"/>
        </w:rPr>
        <w:t>判断单选题</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t>List&lt;</w:t>
      </w:r>
      <w:proofErr w:type="spellStart"/>
      <w:r w:rsidRPr="00422636">
        <w:rPr>
          <w:rFonts w:eastAsia="Consolas"/>
          <w:color w:val="000000"/>
          <w:sz w:val="22"/>
        </w:rPr>
        <w:t>DanQuestion</w:t>
      </w:r>
      <w:proofErr w:type="spellEnd"/>
      <w:r w:rsidRPr="00422636">
        <w:rPr>
          <w:rFonts w:eastAsia="Consolas"/>
          <w:color w:val="000000"/>
          <w:sz w:val="22"/>
        </w:rPr>
        <w:t xml:space="preserve">&gt; </w:t>
      </w:r>
      <w:proofErr w:type="spellStart"/>
      <w:r w:rsidRPr="00422636">
        <w:rPr>
          <w:rFonts w:eastAsia="Consolas"/>
          <w:color w:val="000000"/>
          <w:sz w:val="22"/>
        </w:rPr>
        <w:t>danlist</w:t>
      </w:r>
      <w:proofErr w:type="spellEnd"/>
      <w:r w:rsidRPr="00422636">
        <w:rPr>
          <w:rFonts w:eastAsia="Consolas"/>
          <w:color w:val="000000"/>
          <w:sz w:val="22"/>
        </w:rPr>
        <w:t xml:space="preserve"> = </w:t>
      </w:r>
      <w:r w:rsidRPr="00025BE2">
        <w:rPr>
          <w:rFonts w:eastAsia="Consolas"/>
          <w:color w:val="000000"/>
          <w:sz w:val="22"/>
        </w:rPr>
        <w:t>new</w:t>
      </w:r>
      <w:r w:rsidRPr="00422636">
        <w:rPr>
          <w:rFonts w:eastAsia="Consolas"/>
          <w:color w:val="000000"/>
          <w:sz w:val="22"/>
        </w:rPr>
        <w:t xml:space="preserve"> </w:t>
      </w:r>
      <w:proofErr w:type="spellStart"/>
      <w:r w:rsidRPr="00422636">
        <w:rPr>
          <w:rFonts w:eastAsia="Consolas"/>
          <w:color w:val="000000"/>
          <w:sz w:val="22"/>
        </w:rPr>
        <w:t>ArrayList</w:t>
      </w:r>
      <w:proofErr w:type="spellEnd"/>
      <w:r w:rsidRPr="00422636">
        <w:rPr>
          <w:rFonts w:eastAsia="Consolas"/>
          <w:color w:val="000000"/>
          <w:sz w:val="22"/>
        </w:rPr>
        <w:t>&lt;</w:t>
      </w:r>
      <w:proofErr w:type="spellStart"/>
      <w:r w:rsidRPr="00422636">
        <w:rPr>
          <w:rFonts w:eastAsia="Consolas"/>
          <w:color w:val="000000"/>
          <w:sz w:val="22"/>
        </w:rPr>
        <w:t>DanQuestion</w:t>
      </w:r>
      <w:proofErr w:type="spellEnd"/>
      <w:r w:rsidRPr="00422636">
        <w:rPr>
          <w:rFonts w:eastAsia="Consolas"/>
          <w:color w:val="000000"/>
          <w:sz w:val="22"/>
        </w:rPr>
        <w:t>&gt;();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danlist</w:t>
      </w:r>
      <w:proofErr w:type="spellEnd"/>
      <w:r w:rsidRPr="00422636">
        <w:rPr>
          <w:rFonts w:eastAsia="Consolas"/>
          <w:color w:val="000000"/>
          <w:sz w:val="22"/>
        </w:rPr>
        <w:t xml:space="preserve"> = </w:t>
      </w:r>
      <w:r w:rsidRPr="00025BE2">
        <w:rPr>
          <w:rFonts w:eastAsia="Consolas"/>
          <w:color w:val="000000"/>
          <w:sz w:val="22"/>
        </w:rPr>
        <w:t>(List&lt;</w:t>
      </w:r>
      <w:proofErr w:type="spellStart"/>
      <w:r w:rsidRPr="00025BE2">
        <w:rPr>
          <w:rFonts w:eastAsia="Consolas"/>
          <w:color w:val="000000"/>
          <w:sz w:val="22"/>
        </w:rPr>
        <w:t>DanQuestion</w:t>
      </w:r>
      <w:proofErr w:type="spellEnd"/>
      <w:r w:rsidRPr="00025BE2">
        <w:rPr>
          <w:rFonts w:eastAsia="Consolas"/>
          <w:color w:val="000000"/>
          <w:sz w:val="22"/>
        </w:rPr>
        <w:t xml:space="preserve">&gt;) </w:t>
      </w:r>
      <w:proofErr w:type="spellStart"/>
      <w:r w:rsidRPr="00025BE2">
        <w:rPr>
          <w:rFonts w:eastAsia="Consolas"/>
          <w:color w:val="000000"/>
          <w:sz w:val="22"/>
        </w:rPr>
        <w:t>session.get</w:t>
      </w:r>
      <w:proofErr w:type="spellEnd"/>
      <w:r w:rsidRPr="00025BE2">
        <w:rPr>
          <w:rFonts w:eastAsia="Consolas"/>
          <w:color w:val="000000"/>
          <w:sz w:val="22"/>
        </w:rPr>
        <w:t>("dan")</w:t>
      </w:r>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lastRenderedPageBreak/>
        <w:tab/>
      </w:r>
      <w:r w:rsidRPr="00422636">
        <w:rPr>
          <w:rFonts w:eastAsia="Consolas"/>
          <w:color w:val="000000"/>
          <w:sz w:val="22"/>
        </w:rPr>
        <w:tab/>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Testcreate</w:t>
      </w:r>
      <w:proofErr w:type="spellEnd"/>
      <w:r w:rsidRPr="00422636">
        <w:rPr>
          <w:rFonts w:eastAsia="Consolas"/>
          <w:color w:val="000000"/>
          <w:sz w:val="22"/>
        </w:rPr>
        <w:t xml:space="preserve"> test = (</w:t>
      </w:r>
      <w:proofErr w:type="spellStart"/>
      <w:r w:rsidRPr="00422636">
        <w:rPr>
          <w:rFonts w:eastAsia="Consolas"/>
          <w:color w:val="000000"/>
          <w:sz w:val="22"/>
        </w:rPr>
        <w:t>Testcreate</w:t>
      </w:r>
      <w:proofErr w:type="spellEnd"/>
      <w:r w:rsidRPr="00422636">
        <w:rPr>
          <w:rFonts w:eastAsia="Consolas"/>
          <w:color w:val="000000"/>
          <w:sz w:val="22"/>
        </w:rPr>
        <w:t xml:space="preserve">) </w:t>
      </w:r>
      <w:proofErr w:type="spellStart"/>
      <w:r w:rsidRPr="00025BE2">
        <w:rPr>
          <w:rFonts w:eastAsia="Consolas"/>
          <w:color w:val="000000"/>
          <w:sz w:val="22"/>
        </w:rPr>
        <w:t>session</w:t>
      </w:r>
      <w:r w:rsidRPr="00422636">
        <w:rPr>
          <w:rFonts w:eastAsia="Consolas"/>
          <w:color w:val="000000"/>
          <w:sz w:val="22"/>
        </w:rPr>
        <w:t>.get</w:t>
      </w:r>
      <w:proofErr w:type="spellEnd"/>
      <w:r w:rsidRPr="00422636">
        <w:rPr>
          <w:rFonts w:eastAsia="Consolas"/>
          <w:color w:val="000000"/>
          <w:sz w:val="22"/>
        </w:rPr>
        <w:t>(</w:t>
      </w:r>
      <w:r w:rsidRPr="00025BE2">
        <w:rPr>
          <w:rFonts w:eastAsia="Consolas"/>
          <w:color w:val="000000"/>
          <w:sz w:val="22"/>
        </w:rPr>
        <w:t>"test"</w:t>
      </w:r>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025BE2">
        <w:rPr>
          <w:rFonts w:eastAsia="Consolas"/>
          <w:color w:val="000000"/>
          <w:sz w:val="22"/>
        </w:rPr>
        <w:t>float</w:t>
      </w:r>
      <w:r w:rsidRPr="00422636">
        <w:rPr>
          <w:rFonts w:eastAsia="Consolas"/>
          <w:color w:val="000000"/>
          <w:sz w:val="22"/>
        </w:rPr>
        <w:t xml:space="preserve"> scores = 0; </w:t>
      </w:r>
      <w:r w:rsidRPr="00025BE2">
        <w:rPr>
          <w:rFonts w:eastAsia="Consolas"/>
          <w:color w:val="000000"/>
          <w:sz w:val="22"/>
        </w:rPr>
        <w:t xml:space="preserve">// </w:t>
      </w:r>
      <w:r w:rsidRPr="00025BE2">
        <w:rPr>
          <w:rFonts w:ascii="微软雅黑" w:eastAsia="微软雅黑" w:hAnsi="微软雅黑" w:cs="微软雅黑" w:hint="eastAsia"/>
          <w:color w:val="000000"/>
          <w:sz w:val="22"/>
        </w:rPr>
        <w:t>记录得分数</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025BE2">
        <w:rPr>
          <w:rFonts w:eastAsia="Consolas"/>
          <w:color w:val="000000"/>
          <w:sz w:val="22"/>
        </w:rPr>
        <w:t>for</w:t>
      </w:r>
      <w:r w:rsidRPr="00422636">
        <w:rPr>
          <w:rFonts w:eastAsia="Consolas"/>
          <w:color w:val="000000"/>
          <w:sz w:val="22"/>
        </w:rPr>
        <w:t>(</w:t>
      </w:r>
      <w:r w:rsidRPr="00025BE2">
        <w:rPr>
          <w:rFonts w:eastAsia="Consolas"/>
          <w:color w:val="000000"/>
          <w:sz w:val="22"/>
        </w:rPr>
        <w:t>int</w:t>
      </w:r>
      <w:r w:rsidRPr="00422636">
        <w:rPr>
          <w:rFonts w:eastAsia="Consolas"/>
          <w:color w:val="000000"/>
          <w:sz w:val="22"/>
        </w:rPr>
        <w:t xml:space="preserve"> </w:t>
      </w:r>
      <w:proofErr w:type="spellStart"/>
      <w:r w:rsidRPr="00422636">
        <w:rPr>
          <w:rFonts w:eastAsia="Consolas"/>
          <w:color w:val="000000"/>
          <w:sz w:val="22"/>
        </w:rPr>
        <w:t>i</w:t>
      </w:r>
      <w:proofErr w:type="spellEnd"/>
      <w:r w:rsidRPr="00422636">
        <w:rPr>
          <w:rFonts w:eastAsia="Consolas"/>
          <w:color w:val="000000"/>
          <w:sz w:val="22"/>
        </w:rPr>
        <w:t xml:space="preserve"> = 0; </w:t>
      </w:r>
      <w:proofErr w:type="spellStart"/>
      <w:r w:rsidRPr="00422636">
        <w:rPr>
          <w:rFonts w:eastAsia="Consolas"/>
          <w:color w:val="000000"/>
          <w:sz w:val="22"/>
        </w:rPr>
        <w:t>i</w:t>
      </w:r>
      <w:proofErr w:type="spellEnd"/>
      <w:r w:rsidRPr="00422636">
        <w:rPr>
          <w:rFonts w:eastAsia="Consolas"/>
          <w:color w:val="000000"/>
          <w:sz w:val="22"/>
        </w:rPr>
        <w:t xml:space="preserve"> &lt; </w:t>
      </w:r>
      <w:proofErr w:type="spellStart"/>
      <w:r w:rsidRPr="00422636">
        <w:rPr>
          <w:rFonts w:eastAsia="Consolas"/>
          <w:color w:val="000000"/>
          <w:sz w:val="22"/>
        </w:rPr>
        <w:t>danlist.size</w:t>
      </w:r>
      <w:proofErr w:type="spellEnd"/>
      <w:r w:rsidRPr="00422636">
        <w:rPr>
          <w:rFonts w:eastAsia="Consolas"/>
          <w:color w:val="000000"/>
          <w:sz w:val="22"/>
        </w:rPr>
        <w:t xml:space="preserve">(); </w:t>
      </w:r>
      <w:proofErr w:type="spellStart"/>
      <w:r w:rsidRPr="00422636">
        <w:rPr>
          <w:rFonts w:eastAsia="Consolas"/>
          <w:color w:val="000000"/>
          <w:sz w:val="22"/>
        </w:rPr>
        <w:t>i</w:t>
      </w:r>
      <w:proofErr w:type="spellEnd"/>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025BE2">
        <w:rPr>
          <w:rFonts w:eastAsia="Consolas"/>
          <w:color w:val="000000"/>
          <w:sz w:val="22"/>
        </w:rPr>
        <w:t>for</w:t>
      </w:r>
      <w:r w:rsidRPr="00422636">
        <w:rPr>
          <w:rFonts w:eastAsia="Consolas"/>
          <w:color w:val="000000"/>
          <w:sz w:val="22"/>
        </w:rPr>
        <w:t>(</w:t>
      </w:r>
      <w:r w:rsidRPr="00025BE2">
        <w:rPr>
          <w:rFonts w:eastAsia="Consolas"/>
          <w:color w:val="000000"/>
          <w:sz w:val="22"/>
        </w:rPr>
        <w:t>int</w:t>
      </w:r>
      <w:r w:rsidRPr="00422636">
        <w:rPr>
          <w:rFonts w:eastAsia="Consolas"/>
          <w:color w:val="000000"/>
          <w:sz w:val="22"/>
        </w:rPr>
        <w:t xml:space="preserve"> j = </w:t>
      </w:r>
      <w:proofErr w:type="spellStart"/>
      <w:r w:rsidRPr="00422636">
        <w:rPr>
          <w:rFonts w:eastAsia="Consolas"/>
          <w:color w:val="000000"/>
          <w:sz w:val="22"/>
        </w:rPr>
        <w:t>i</w:t>
      </w:r>
      <w:proofErr w:type="spellEnd"/>
      <w:r w:rsidRPr="00422636">
        <w:rPr>
          <w:rFonts w:eastAsia="Consolas"/>
          <w:color w:val="000000"/>
          <w:sz w:val="22"/>
        </w:rPr>
        <w:t>; j&lt;=</w:t>
      </w:r>
      <w:proofErr w:type="spellStart"/>
      <w:r w:rsidRPr="00422636">
        <w:rPr>
          <w:rFonts w:eastAsia="Consolas"/>
          <w:color w:val="000000"/>
          <w:sz w:val="22"/>
        </w:rPr>
        <w:t>i</w:t>
      </w:r>
      <w:proofErr w:type="spellEnd"/>
      <w:r w:rsidRPr="00422636">
        <w:rPr>
          <w:rFonts w:eastAsia="Consolas"/>
          <w:color w:val="000000"/>
          <w:sz w:val="22"/>
        </w:rPr>
        <w:t xml:space="preserve">; </w:t>
      </w:r>
      <w:proofErr w:type="spellStart"/>
      <w:r w:rsidRPr="00422636">
        <w:rPr>
          <w:rFonts w:eastAsia="Consolas"/>
          <w:color w:val="000000"/>
          <w:sz w:val="22"/>
        </w:rPr>
        <w:t>j++</w:t>
      </w:r>
      <w:proofErr w:type="spellEnd"/>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025BE2">
        <w:rPr>
          <w:rFonts w:eastAsia="Consolas"/>
          <w:color w:val="000000"/>
          <w:sz w:val="22"/>
        </w:rPr>
        <w:t>if</w:t>
      </w:r>
      <w:r w:rsidRPr="00422636">
        <w:rPr>
          <w:rFonts w:eastAsia="Consolas"/>
          <w:color w:val="000000"/>
          <w:sz w:val="22"/>
        </w:rPr>
        <w:t>(</w:t>
      </w:r>
      <w:proofErr w:type="spellStart"/>
      <w:r w:rsidRPr="00422636">
        <w:rPr>
          <w:rFonts w:eastAsia="Consolas"/>
          <w:color w:val="000000"/>
          <w:sz w:val="22"/>
        </w:rPr>
        <w:t>danlist.get</w:t>
      </w:r>
      <w:proofErr w:type="spellEnd"/>
      <w:r w:rsidRPr="00422636">
        <w:rPr>
          <w:rFonts w:eastAsia="Consolas"/>
          <w:color w:val="000000"/>
          <w:sz w:val="22"/>
        </w:rPr>
        <w:t>(</w:t>
      </w:r>
      <w:proofErr w:type="spellStart"/>
      <w:r w:rsidRPr="00422636">
        <w:rPr>
          <w:rFonts w:eastAsia="Consolas"/>
          <w:color w:val="000000"/>
          <w:sz w:val="22"/>
        </w:rPr>
        <w:t>i</w:t>
      </w:r>
      <w:proofErr w:type="spellEnd"/>
      <w:r w:rsidRPr="00422636">
        <w:rPr>
          <w:rFonts w:eastAsia="Consolas"/>
          <w:color w:val="000000"/>
          <w:sz w:val="22"/>
        </w:rPr>
        <w:t>).</w:t>
      </w:r>
      <w:proofErr w:type="spellStart"/>
      <w:r w:rsidRPr="00422636">
        <w:rPr>
          <w:rFonts w:eastAsia="Consolas"/>
          <w:color w:val="000000"/>
          <w:sz w:val="22"/>
        </w:rPr>
        <w:t>getAnswer</w:t>
      </w:r>
      <w:proofErr w:type="spellEnd"/>
      <w:r w:rsidRPr="00422636">
        <w:rPr>
          <w:rFonts w:eastAsia="Consolas"/>
          <w:color w:val="000000"/>
          <w:sz w:val="22"/>
        </w:rPr>
        <w:t>().trim().equals(</w:t>
      </w:r>
      <w:proofErr w:type="spellStart"/>
      <w:r w:rsidRPr="00025BE2">
        <w:rPr>
          <w:rFonts w:eastAsia="Consolas"/>
          <w:color w:val="000000"/>
          <w:sz w:val="22"/>
        </w:rPr>
        <w:t>option</w:t>
      </w:r>
      <w:r w:rsidRPr="00422636">
        <w:rPr>
          <w:rFonts w:eastAsia="Consolas"/>
          <w:color w:val="000000"/>
          <w:sz w:val="22"/>
        </w:rPr>
        <w:t>.get</w:t>
      </w:r>
      <w:proofErr w:type="spellEnd"/>
      <w:r w:rsidRPr="00422636">
        <w:rPr>
          <w:rFonts w:eastAsia="Consolas"/>
          <w:color w:val="000000"/>
          <w:sz w:val="22"/>
        </w:rPr>
        <w:t>(j))){</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scores = scores + </w:t>
      </w:r>
      <w:proofErr w:type="spellStart"/>
      <w:r w:rsidRPr="00422636">
        <w:rPr>
          <w:rFonts w:eastAsia="Consolas"/>
          <w:color w:val="000000"/>
          <w:sz w:val="22"/>
        </w:rPr>
        <w:t>test.getDanValue</w:t>
      </w:r>
      <w:proofErr w:type="spellEnd"/>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025BE2">
        <w:rPr>
          <w:rFonts w:eastAsia="Consolas"/>
          <w:color w:val="000000"/>
          <w:sz w:val="22"/>
        </w:rPr>
        <w:t>//</w:t>
      </w:r>
      <w:r w:rsidRPr="00025BE2">
        <w:rPr>
          <w:rFonts w:ascii="微软雅黑" w:eastAsia="微软雅黑" w:hAnsi="微软雅黑" w:cs="微软雅黑" w:hint="eastAsia"/>
          <w:color w:val="000000"/>
          <w:sz w:val="22"/>
        </w:rPr>
        <w:t>判断多选题</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t>List&lt;</w:t>
      </w:r>
      <w:proofErr w:type="spellStart"/>
      <w:r w:rsidRPr="00422636">
        <w:rPr>
          <w:rFonts w:eastAsia="Consolas"/>
          <w:color w:val="000000"/>
          <w:sz w:val="22"/>
        </w:rPr>
        <w:t>DuoQuestion</w:t>
      </w:r>
      <w:proofErr w:type="spellEnd"/>
      <w:r w:rsidRPr="00422636">
        <w:rPr>
          <w:rFonts w:eastAsia="Consolas"/>
          <w:color w:val="000000"/>
          <w:sz w:val="22"/>
        </w:rPr>
        <w:t xml:space="preserve">&gt; </w:t>
      </w:r>
      <w:proofErr w:type="spellStart"/>
      <w:r w:rsidRPr="00422636">
        <w:rPr>
          <w:rFonts w:eastAsia="Consolas"/>
          <w:color w:val="000000"/>
          <w:sz w:val="22"/>
        </w:rPr>
        <w:t>duolist</w:t>
      </w:r>
      <w:proofErr w:type="spellEnd"/>
      <w:r w:rsidRPr="00422636">
        <w:rPr>
          <w:rFonts w:eastAsia="Consolas"/>
          <w:color w:val="000000"/>
          <w:sz w:val="22"/>
        </w:rPr>
        <w:t xml:space="preserve"> = </w:t>
      </w:r>
      <w:r w:rsidRPr="00025BE2">
        <w:rPr>
          <w:rFonts w:eastAsia="Consolas"/>
          <w:color w:val="000000"/>
          <w:sz w:val="22"/>
        </w:rPr>
        <w:t>new</w:t>
      </w:r>
      <w:r w:rsidRPr="00422636">
        <w:rPr>
          <w:rFonts w:eastAsia="Consolas"/>
          <w:color w:val="000000"/>
          <w:sz w:val="22"/>
        </w:rPr>
        <w:t xml:space="preserve"> </w:t>
      </w:r>
      <w:proofErr w:type="spellStart"/>
      <w:r w:rsidRPr="00422636">
        <w:rPr>
          <w:rFonts w:eastAsia="Consolas"/>
          <w:color w:val="000000"/>
          <w:sz w:val="22"/>
        </w:rPr>
        <w:t>ArrayList</w:t>
      </w:r>
      <w:proofErr w:type="spellEnd"/>
      <w:r w:rsidRPr="00422636">
        <w:rPr>
          <w:rFonts w:eastAsia="Consolas"/>
          <w:color w:val="000000"/>
          <w:sz w:val="22"/>
        </w:rPr>
        <w:t>&lt;</w:t>
      </w:r>
      <w:proofErr w:type="spellStart"/>
      <w:r w:rsidRPr="00422636">
        <w:rPr>
          <w:rFonts w:eastAsia="Consolas"/>
          <w:color w:val="000000"/>
          <w:sz w:val="22"/>
        </w:rPr>
        <w:t>DuoQuestion</w:t>
      </w:r>
      <w:proofErr w:type="spellEnd"/>
      <w:r w:rsidRPr="00422636">
        <w:rPr>
          <w:rFonts w:eastAsia="Consolas"/>
          <w:color w:val="000000"/>
          <w:sz w:val="22"/>
        </w:rPr>
        <w:t>&gt;();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duolist</w:t>
      </w:r>
      <w:proofErr w:type="spellEnd"/>
      <w:r w:rsidRPr="00422636">
        <w:rPr>
          <w:rFonts w:eastAsia="Consolas"/>
          <w:color w:val="000000"/>
          <w:sz w:val="22"/>
        </w:rPr>
        <w:t xml:space="preserve"> = </w:t>
      </w:r>
      <w:r w:rsidRPr="00025BE2">
        <w:rPr>
          <w:rFonts w:eastAsia="Consolas"/>
          <w:color w:val="000000"/>
          <w:sz w:val="22"/>
        </w:rPr>
        <w:t>(List&lt;</w:t>
      </w:r>
      <w:proofErr w:type="spellStart"/>
      <w:r w:rsidRPr="00025BE2">
        <w:rPr>
          <w:rFonts w:eastAsia="Consolas"/>
          <w:color w:val="000000"/>
          <w:sz w:val="22"/>
        </w:rPr>
        <w:t>DuoQuestion</w:t>
      </w:r>
      <w:proofErr w:type="spellEnd"/>
      <w:r w:rsidRPr="00025BE2">
        <w:rPr>
          <w:rFonts w:eastAsia="Consolas"/>
          <w:color w:val="000000"/>
          <w:sz w:val="22"/>
        </w:rPr>
        <w:t xml:space="preserve">&gt;) </w:t>
      </w:r>
      <w:proofErr w:type="spellStart"/>
      <w:r w:rsidRPr="00025BE2">
        <w:rPr>
          <w:rFonts w:eastAsia="Consolas"/>
          <w:color w:val="000000"/>
          <w:sz w:val="22"/>
        </w:rPr>
        <w:t>session.get</w:t>
      </w:r>
      <w:proofErr w:type="spellEnd"/>
      <w:r w:rsidRPr="00025BE2">
        <w:rPr>
          <w:rFonts w:eastAsia="Consolas"/>
          <w:color w:val="000000"/>
          <w:sz w:val="22"/>
        </w:rPr>
        <w:t>("duo")</w:t>
      </w:r>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025BE2">
        <w:rPr>
          <w:rFonts w:eastAsia="Consolas"/>
          <w:color w:val="000000"/>
          <w:sz w:val="22"/>
        </w:rPr>
        <w:t>for</w:t>
      </w:r>
      <w:r w:rsidRPr="00422636">
        <w:rPr>
          <w:rFonts w:eastAsia="Consolas"/>
          <w:color w:val="000000"/>
          <w:sz w:val="22"/>
        </w:rPr>
        <w:t>(</w:t>
      </w:r>
      <w:r w:rsidRPr="00025BE2">
        <w:rPr>
          <w:rFonts w:eastAsia="Consolas"/>
          <w:color w:val="000000"/>
          <w:sz w:val="22"/>
        </w:rPr>
        <w:t>int</w:t>
      </w:r>
      <w:r w:rsidRPr="00422636">
        <w:rPr>
          <w:rFonts w:eastAsia="Consolas"/>
          <w:color w:val="000000"/>
          <w:sz w:val="22"/>
        </w:rPr>
        <w:t xml:space="preserve"> </w:t>
      </w:r>
      <w:proofErr w:type="spellStart"/>
      <w:r w:rsidRPr="00422636">
        <w:rPr>
          <w:rFonts w:eastAsia="Consolas"/>
          <w:color w:val="000000"/>
          <w:sz w:val="22"/>
        </w:rPr>
        <w:t>i</w:t>
      </w:r>
      <w:proofErr w:type="spellEnd"/>
      <w:r w:rsidRPr="00422636">
        <w:rPr>
          <w:rFonts w:eastAsia="Consolas"/>
          <w:color w:val="000000"/>
          <w:sz w:val="22"/>
        </w:rPr>
        <w:t xml:space="preserve"> = 0; </w:t>
      </w:r>
      <w:proofErr w:type="spellStart"/>
      <w:r w:rsidRPr="00422636">
        <w:rPr>
          <w:rFonts w:eastAsia="Consolas"/>
          <w:color w:val="000000"/>
          <w:sz w:val="22"/>
        </w:rPr>
        <w:t>i</w:t>
      </w:r>
      <w:proofErr w:type="spellEnd"/>
      <w:r w:rsidRPr="00422636">
        <w:rPr>
          <w:rFonts w:eastAsia="Consolas"/>
          <w:color w:val="000000"/>
          <w:sz w:val="22"/>
        </w:rPr>
        <w:t xml:space="preserve"> &lt; </w:t>
      </w:r>
      <w:proofErr w:type="spellStart"/>
      <w:r w:rsidRPr="00422636">
        <w:rPr>
          <w:rFonts w:eastAsia="Consolas"/>
          <w:color w:val="000000"/>
          <w:sz w:val="22"/>
        </w:rPr>
        <w:t>duolist.size</w:t>
      </w:r>
      <w:proofErr w:type="spellEnd"/>
      <w:r w:rsidRPr="00422636">
        <w:rPr>
          <w:rFonts w:eastAsia="Consolas"/>
          <w:color w:val="000000"/>
          <w:sz w:val="22"/>
        </w:rPr>
        <w:t xml:space="preserve">(); </w:t>
      </w:r>
      <w:proofErr w:type="spellStart"/>
      <w:r w:rsidRPr="00422636">
        <w:rPr>
          <w:rFonts w:eastAsia="Consolas"/>
          <w:color w:val="000000"/>
          <w:sz w:val="22"/>
        </w:rPr>
        <w:t>i</w:t>
      </w:r>
      <w:proofErr w:type="spellEnd"/>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025BE2">
        <w:rPr>
          <w:rFonts w:eastAsia="Consolas"/>
          <w:color w:val="000000"/>
          <w:sz w:val="22"/>
        </w:rPr>
        <w:t>for</w:t>
      </w:r>
      <w:r w:rsidRPr="00422636">
        <w:rPr>
          <w:rFonts w:eastAsia="Consolas"/>
          <w:color w:val="000000"/>
          <w:sz w:val="22"/>
        </w:rPr>
        <w:t>(</w:t>
      </w:r>
      <w:r w:rsidRPr="00025BE2">
        <w:rPr>
          <w:rFonts w:eastAsia="Consolas"/>
          <w:color w:val="000000"/>
          <w:sz w:val="22"/>
        </w:rPr>
        <w:t>int</w:t>
      </w:r>
      <w:r w:rsidRPr="00422636">
        <w:rPr>
          <w:rFonts w:eastAsia="Consolas"/>
          <w:color w:val="000000"/>
          <w:sz w:val="22"/>
        </w:rPr>
        <w:t xml:space="preserve"> j = </w:t>
      </w:r>
      <w:proofErr w:type="spellStart"/>
      <w:r w:rsidRPr="00422636">
        <w:rPr>
          <w:rFonts w:eastAsia="Consolas"/>
          <w:color w:val="000000"/>
          <w:sz w:val="22"/>
        </w:rPr>
        <w:t>i</w:t>
      </w:r>
      <w:proofErr w:type="spellEnd"/>
      <w:r w:rsidRPr="00422636">
        <w:rPr>
          <w:rFonts w:eastAsia="Consolas"/>
          <w:color w:val="000000"/>
          <w:sz w:val="22"/>
        </w:rPr>
        <w:t>; j&lt;=</w:t>
      </w:r>
      <w:proofErr w:type="spellStart"/>
      <w:r w:rsidRPr="00422636">
        <w:rPr>
          <w:rFonts w:eastAsia="Consolas"/>
          <w:color w:val="000000"/>
          <w:sz w:val="22"/>
        </w:rPr>
        <w:t>i</w:t>
      </w:r>
      <w:proofErr w:type="spellEnd"/>
      <w:r w:rsidRPr="00422636">
        <w:rPr>
          <w:rFonts w:eastAsia="Consolas"/>
          <w:color w:val="000000"/>
          <w:sz w:val="22"/>
        </w:rPr>
        <w:t xml:space="preserve">; </w:t>
      </w:r>
      <w:proofErr w:type="spellStart"/>
      <w:r w:rsidRPr="00422636">
        <w:rPr>
          <w:rFonts w:eastAsia="Consolas"/>
          <w:color w:val="000000"/>
          <w:sz w:val="22"/>
        </w:rPr>
        <w:t>j++</w:t>
      </w:r>
      <w:proofErr w:type="spellEnd"/>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String[] op = </w:t>
      </w:r>
      <w:r w:rsidRPr="00025BE2">
        <w:rPr>
          <w:rFonts w:eastAsia="Consolas"/>
          <w:color w:val="000000"/>
          <w:sz w:val="22"/>
        </w:rPr>
        <w:t>option2</w:t>
      </w:r>
      <w:r w:rsidRPr="00422636">
        <w:rPr>
          <w:rFonts w:eastAsia="Consolas"/>
          <w:color w:val="000000"/>
          <w:sz w:val="22"/>
        </w:rPr>
        <w:t>.get(j).split(</w:t>
      </w:r>
      <w:r w:rsidRPr="00025BE2">
        <w:rPr>
          <w:rFonts w:eastAsia="Consolas"/>
          <w:color w:val="000000"/>
          <w:sz w:val="22"/>
        </w:rPr>
        <w:t>", +"</w:t>
      </w:r>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String duo = </w:t>
      </w:r>
      <w:r w:rsidRPr="00025BE2">
        <w:rPr>
          <w:rFonts w:eastAsia="Consolas"/>
          <w:color w:val="000000"/>
          <w:sz w:val="22"/>
        </w:rPr>
        <w:t>""</w:t>
      </w:r>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025BE2">
        <w:rPr>
          <w:rFonts w:eastAsia="Consolas"/>
          <w:color w:val="000000"/>
          <w:sz w:val="22"/>
        </w:rPr>
        <w:t>for</w:t>
      </w:r>
      <w:r w:rsidRPr="00422636">
        <w:rPr>
          <w:rFonts w:eastAsia="Consolas"/>
          <w:color w:val="000000"/>
          <w:sz w:val="22"/>
        </w:rPr>
        <w:t>(String s : op)</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duo = duo + s;</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025BE2">
        <w:rPr>
          <w:rFonts w:eastAsia="Consolas"/>
          <w:color w:val="000000"/>
          <w:sz w:val="22"/>
        </w:rPr>
        <w:t>if</w:t>
      </w:r>
      <w:r w:rsidRPr="00422636">
        <w:rPr>
          <w:rFonts w:eastAsia="Consolas"/>
          <w:color w:val="000000"/>
          <w:sz w:val="22"/>
        </w:rPr>
        <w:t>(</w:t>
      </w:r>
      <w:proofErr w:type="spellStart"/>
      <w:r w:rsidRPr="00422636">
        <w:rPr>
          <w:rFonts w:eastAsia="Consolas"/>
          <w:color w:val="000000"/>
          <w:sz w:val="22"/>
        </w:rPr>
        <w:t>duolist.get</w:t>
      </w:r>
      <w:proofErr w:type="spellEnd"/>
      <w:r w:rsidRPr="00422636">
        <w:rPr>
          <w:rFonts w:eastAsia="Consolas"/>
          <w:color w:val="000000"/>
          <w:sz w:val="22"/>
        </w:rPr>
        <w:t>(</w:t>
      </w:r>
      <w:proofErr w:type="spellStart"/>
      <w:r w:rsidRPr="00422636">
        <w:rPr>
          <w:rFonts w:eastAsia="Consolas"/>
          <w:color w:val="000000"/>
          <w:sz w:val="22"/>
        </w:rPr>
        <w:t>i</w:t>
      </w:r>
      <w:proofErr w:type="spellEnd"/>
      <w:r w:rsidRPr="00422636">
        <w:rPr>
          <w:rFonts w:eastAsia="Consolas"/>
          <w:color w:val="000000"/>
          <w:sz w:val="22"/>
        </w:rPr>
        <w:t>).</w:t>
      </w:r>
      <w:proofErr w:type="spellStart"/>
      <w:r w:rsidRPr="00422636">
        <w:rPr>
          <w:rFonts w:eastAsia="Consolas"/>
          <w:color w:val="000000"/>
          <w:sz w:val="22"/>
        </w:rPr>
        <w:t>getAnswer</w:t>
      </w:r>
      <w:proofErr w:type="spellEnd"/>
      <w:r w:rsidRPr="00422636">
        <w:rPr>
          <w:rFonts w:eastAsia="Consolas"/>
          <w:color w:val="000000"/>
          <w:sz w:val="22"/>
        </w:rPr>
        <w:t>().equals(</w:t>
      </w:r>
      <w:r w:rsidRPr="00025BE2">
        <w:rPr>
          <w:rFonts w:eastAsia="Consolas"/>
          <w:color w:val="000000"/>
          <w:sz w:val="22"/>
        </w:rPr>
        <w:t>option2</w:t>
      </w:r>
      <w:r w:rsidRPr="00422636">
        <w:rPr>
          <w:rFonts w:eastAsia="Consolas"/>
          <w:color w:val="000000"/>
          <w:sz w:val="22"/>
        </w:rPr>
        <w:t>.get(j))){</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scores = scores + </w:t>
      </w:r>
      <w:proofErr w:type="spellStart"/>
      <w:r w:rsidRPr="00422636">
        <w:rPr>
          <w:rFonts w:eastAsia="Consolas"/>
          <w:color w:val="000000"/>
          <w:sz w:val="22"/>
        </w:rPr>
        <w:t>test.getDuoValue</w:t>
      </w:r>
      <w:proofErr w:type="spellEnd"/>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t xml:space="preserve"> }</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025BE2">
        <w:rPr>
          <w:rFonts w:eastAsia="Consolas"/>
          <w:color w:val="000000"/>
          <w:sz w:val="22"/>
        </w:rPr>
        <w:t>//</w:t>
      </w:r>
      <w:r w:rsidRPr="00025BE2">
        <w:rPr>
          <w:rFonts w:ascii="微软雅黑" w:eastAsia="微软雅黑" w:hAnsi="微软雅黑" w:cs="微软雅黑" w:hint="eastAsia"/>
          <w:color w:val="000000"/>
          <w:sz w:val="22"/>
        </w:rPr>
        <w:t>判断判断题</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t>List&lt;</w:t>
      </w:r>
      <w:proofErr w:type="spellStart"/>
      <w:r w:rsidRPr="00422636">
        <w:rPr>
          <w:rFonts w:eastAsia="Consolas"/>
          <w:color w:val="000000"/>
          <w:sz w:val="22"/>
        </w:rPr>
        <w:t>BoQuestion</w:t>
      </w:r>
      <w:proofErr w:type="spellEnd"/>
      <w:r w:rsidRPr="00422636">
        <w:rPr>
          <w:rFonts w:eastAsia="Consolas"/>
          <w:color w:val="000000"/>
          <w:sz w:val="22"/>
        </w:rPr>
        <w:t xml:space="preserve">&gt; </w:t>
      </w:r>
      <w:proofErr w:type="spellStart"/>
      <w:r w:rsidRPr="00422636">
        <w:rPr>
          <w:rFonts w:eastAsia="Consolas"/>
          <w:color w:val="000000"/>
          <w:sz w:val="22"/>
        </w:rPr>
        <w:t>bolist</w:t>
      </w:r>
      <w:proofErr w:type="spellEnd"/>
      <w:r w:rsidRPr="00422636">
        <w:rPr>
          <w:rFonts w:eastAsia="Consolas"/>
          <w:color w:val="000000"/>
          <w:sz w:val="22"/>
        </w:rPr>
        <w:t xml:space="preserve"> = </w:t>
      </w:r>
      <w:r w:rsidRPr="00025BE2">
        <w:rPr>
          <w:rFonts w:eastAsia="Consolas"/>
          <w:color w:val="000000"/>
          <w:sz w:val="22"/>
        </w:rPr>
        <w:t>new</w:t>
      </w:r>
      <w:r w:rsidRPr="00422636">
        <w:rPr>
          <w:rFonts w:eastAsia="Consolas"/>
          <w:color w:val="000000"/>
          <w:sz w:val="22"/>
        </w:rPr>
        <w:t xml:space="preserve"> </w:t>
      </w:r>
      <w:proofErr w:type="spellStart"/>
      <w:r w:rsidRPr="00422636">
        <w:rPr>
          <w:rFonts w:eastAsia="Consolas"/>
          <w:color w:val="000000"/>
          <w:sz w:val="22"/>
        </w:rPr>
        <w:t>ArrayList</w:t>
      </w:r>
      <w:proofErr w:type="spellEnd"/>
      <w:r w:rsidRPr="00422636">
        <w:rPr>
          <w:rFonts w:eastAsia="Consolas"/>
          <w:color w:val="000000"/>
          <w:sz w:val="22"/>
        </w:rPr>
        <w:t>&lt;</w:t>
      </w:r>
      <w:proofErr w:type="spellStart"/>
      <w:r w:rsidRPr="00422636">
        <w:rPr>
          <w:rFonts w:eastAsia="Consolas"/>
          <w:color w:val="000000"/>
          <w:sz w:val="22"/>
        </w:rPr>
        <w:t>BoQuestion</w:t>
      </w:r>
      <w:proofErr w:type="spellEnd"/>
      <w:r w:rsidRPr="00422636">
        <w:rPr>
          <w:rFonts w:eastAsia="Consolas"/>
          <w:color w:val="000000"/>
          <w:sz w:val="22"/>
        </w:rPr>
        <w:t>&gt;();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bolist</w:t>
      </w:r>
      <w:proofErr w:type="spellEnd"/>
      <w:r w:rsidRPr="00422636">
        <w:rPr>
          <w:rFonts w:eastAsia="Consolas"/>
          <w:color w:val="000000"/>
          <w:sz w:val="22"/>
        </w:rPr>
        <w:t xml:space="preserve"> = </w:t>
      </w:r>
      <w:r w:rsidRPr="00025BE2">
        <w:rPr>
          <w:rFonts w:eastAsia="Consolas"/>
          <w:color w:val="000000"/>
          <w:sz w:val="22"/>
        </w:rPr>
        <w:t>(List&lt;</w:t>
      </w:r>
      <w:proofErr w:type="spellStart"/>
      <w:r w:rsidRPr="00025BE2">
        <w:rPr>
          <w:rFonts w:eastAsia="Consolas"/>
          <w:color w:val="000000"/>
          <w:sz w:val="22"/>
        </w:rPr>
        <w:t>BoQuestion</w:t>
      </w:r>
      <w:proofErr w:type="spellEnd"/>
      <w:r w:rsidRPr="00025BE2">
        <w:rPr>
          <w:rFonts w:eastAsia="Consolas"/>
          <w:color w:val="000000"/>
          <w:sz w:val="22"/>
        </w:rPr>
        <w:t xml:space="preserve">&gt;) </w:t>
      </w:r>
      <w:proofErr w:type="spellStart"/>
      <w:r w:rsidRPr="00025BE2">
        <w:rPr>
          <w:rFonts w:eastAsia="Consolas"/>
          <w:color w:val="000000"/>
          <w:sz w:val="22"/>
        </w:rPr>
        <w:t>session.get</w:t>
      </w:r>
      <w:proofErr w:type="spellEnd"/>
      <w:r w:rsidRPr="00025BE2">
        <w:rPr>
          <w:rFonts w:eastAsia="Consolas"/>
          <w:color w:val="000000"/>
          <w:sz w:val="22"/>
        </w:rPr>
        <w:t>("pan")</w:t>
      </w:r>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025BE2">
        <w:rPr>
          <w:rFonts w:eastAsia="Consolas"/>
          <w:color w:val="000000"/>
          <w:sz w:val="22"/>
        </w:rPr>
        <w:t>for</w:t>
      </w:r>
      <w:r w:rsidRPr="00422636">
        <w:rPr>
          <w:rFonts w:eastAsia="Consolas"/>
          <w:color w:val="000000"/>
          <w:sz w:val="22"/>
        </w:rPr>
        <w:t>(</w:t>
      </w:r>
      <w:r w:rsidRPr="00025BE2">
        <w:rPr>
          <w:rFonts w:eastAsia="Consolas"/>
          <w:color w:val="000000"/>
          <w:sz w:val="22"/>
        </w:rPr>
        <w:t>int</w:t>
      </w:r>
      <w:r w:rsidRPr="00422636">
        <w:rPr>
          <w:rFonts w:eastAsia="Consolas"/>
          <w:color w:val="000000"/>
          <w:sz w:val="22"/>
        </w:rPr>
        <w:t xml:space="preserve"> </w:t>
      </w:r>
      <w:proofErr w:type="spellStart"/>
      <w:r w:rsidRPr="00422636">
        <w:rPr>
          <w:rFonts w:eastAsia="Consolas"/>
          <w:color w:val="000000"/>
          <w:sz w:val="22"/>
        </w:rPr>
        <w:t>i</w:t>
      </w:r>
      <w:proofErr w:type="spellEnd"/>
      <w:r w:rsidRPr="00422636">
        <w:rPr>
          <w:rFonts w:eastAsia="Consolas"/>
          <w:color w:val="000000"/>
          <w:sz w:val="22"/>
        </w:rPr>
        <w:t xml:space="preserve"> = 0; </w:t>
      </w:r>
      <w:proofErr w:type="spellStart"/>
      <w:r w:rsidRPr="00422636">
        <w:rPr>
          <w:rFonts w:eastAsia="Consolas"/>
          <w:color w:val="000000"/>
          <w:sz w:val="22"/>
        </w:rPr>
        <w:t>i</w:t>
      </w:r>
      <w:proofErr w:type="spellEnd"/>
      <w:r w:rsidRPr="00422636">
        <w:rPr>
          <w:rFonts w:eastAsia="Consolas"/>
          <w:color w:val="000000"/>
          <w:sz w:val="22"/>
        </w:rPr>
        <w:t xml:space="preserve"> &lt; </w:t>
      </w:r>
      <w:proofErr w:type="spellStart"/>
      <w:r w:rsidRPr="00422636">
        <w:rPr>
          <w:rFonts w:eastAsia="Consolas"/>
          <w:color w:val="000000"/>
          <w:sz w:val="22"/>
        </w:rPr>
        <w:t>bolist.size</w:t>
      </w:r>
      <w:proofErr w:type="spellEnd"/>
      <w:r w:rsidRPr="00422636">
        <w:rPr>
          <w:rFonts w:eastAsia="Consolas"/>
          <w:color w:val="000000"/>
          <w:sz w:val="22"/>
        </w:rPr>
        <w:t xml:space="preserve">(); </w:t>
      </w:r>
      <w:proofErr w:type="spellStart"/>
      <w:r w:rsidRPr="00422636">
        <w:rPr>
          <w:rFonts w:eastAsia="Consolas"/>
          <w:color w:val="000000"/>
          <w:sz w:val="22"/>
        </w:rPr>
        <w:t>i</w:t>
      </w:r>
      <w:proofErr w:type="spellEnd"/>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025BE2">
        <w:rPr>
          <w:rFonts w:eastAsia="Consolas"/>
          <w:color w:val="000000"/>
          <w:sz w:val="22"/>
        </w:rPr>
        <w:t>for</w:t>
      </w:r>
      <w:r w:rsidRPr="00422636">
        <w:rPr>
          <w:rFonts w:eastAsia="Consolas"/>
          <w:color w:val="000000"/>
          <w:sz w:val="22"/>
        </w:rPr>
        <w:t>(</w:t>
      </w:r>
      <w:r w:rsidRPr="00025BE2">
        <w:rPr>
          <w:rFonts w:eastAsia="Consolas"/>
          <w:color w:val="000000"/>
          <w:sz w:val="22"/>
        </w:rPr>
        <w:t>int</w:t>
      </w:r>
      <w:r w:rsidRPr="00422636">
        <w:rPr>
          <w:rFonts w:eastAsia="Consolas"/>
          <w:color w:val="000000"/>
          <w:sz w:val="22"/>
        </w:rPr>
        <w:t xml:space="preserve"> j = </w:t>
      </w:r>
      <w:proofErr w:type="spellStart"/>
      <w:r w:rsidRPr="00422636">
        <w:rPr>
          <w:rFonts w:eastAsia="Consolas"/>
          <w:color w:val="000000"/>
          <w:sz w:val="22"/>
        </w:rPr>
        <w:t>i</w:t>
      </w:r>
      <w:proofErr w:type="spellEnd"/>
      <w:r w:rsidRPr="00422636">
        <w:rPr>
          <w:rFonts w:eastAsia="Consolas"/>
          <w:color w:val="000000"/>
          <w:sz w:val="22"/>
        </w:rPr>
        <w:t>; j&lt;=</w:t>
      </w:r>
      <w:proofErr w:type="spellStart"/>
      <w:r w:rsidRPr="00422636">
        <w:rPr>
          <w:rFonts w:eastAsia="Consolas"/>
          <w:color w:val="000000"/>
          <w:sz w:val="22"/>
        </w:rPr>
        <w:t>i</w:t>
      </w:r>
      <w:proofErr w:type="spellEnd"/>
      <w:r w:rsidRPr="00422636">
        <w:rPr>
          <w:rFonts w:eastAsia="Consolas"/>
          <w:color w:val="000000"/>
          <w:sz w:val="22"/>
        </w:rPr>
        <w:t xml:space="preserve">; </w:t>
      </w:r>
      <w:proofErr w:type="spellStart"/>
      <w:r w:rsidRPr="00422636">
        <w:rPr>
          <w:rFonts w:eastAsia="Consolas"/>
          <w:color w:val="000000"/>
          <w:sz w:val="22"/>
        </w:rPr>
        <w:t>j++</w:t>
      </w:r>
      <w:proofErr w:type="spellEnd"/>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025BE2">
        <w:rPr>
          <w:rFonts w:eastAsia="Consolas"/>
          <w:color w:val="000000"/>
          <w:sz w:val="22"/>
        </w:rPr>
        <w:t>if</w:t>
      </w:r>
      <w:r w:rsidRPr="00422636">
        <w:rPr>
          <w:rFonts w:eastAsia="Consolas"/>
          <w:color w:val="000000"/>
          <w:sz w:val="22"/>
        </w:rPr>
        <w:t>(</w:t>
      </w:r>
      <w:proofErr w:type="spellStart"/>
      <w:r w:rsidRPr="00422636">
        <w:rPr>
          <w:rFonts w:eastAsia="Consolas"/>
          <w:color w:val="000000"/>
          <w:sz w:val="22"/>
        </w:rPr>
        <w:t>bolist.get</w:t>
      </w:r>
      <w:proofErr w:type="spellEnd"/>
      <w:r w:rsidRPr="00422636">
        <w:rPr>
          <w:rFonts w:eastAsia="Consolas"/>
          <w:color w:val="000000"/>
          <w:sz w:val="22"/>
        </w:rPr>
        <w:t>(</w:t>
      </w:r>
      <w:proofErr w:type="spellStart"/>
      <w:r w:rsidRPr="00422636">
        <w:rPr>
          <w:rFonts w:eastAsia="Consolas"/>
          <w:color w:val="000000"/>
          <w:sz w:val="22"/>
        </w:rPr>
        <w:t>i</w:t>
      </w:r>
      <w:proofErr w:type="spellEnd"/>
      <w:r w:rsidRPr="00422636">
        <w:rPr>
          <w:rFonts w:eastAsia="Consolas"/>
          <w:color w:val="000000"/>
          <w:sz w:val="22"/>
        </w:rPr>
        <w:t>).</w:t>
      </w:r>
      <w:proofErr w:type="spellStart"/>
      <w:r w:rsidRPr="00422636">
        <w:rPr>
          <w:rFonts w:eastAsia="Consolas"/>
          <w:color w:val="000000"/>
          <w:sz w:val="22"/>
        </w:rPr>
        <w:t>getAnswer</w:t>
      </w:r>
      <w:proofErr w:type="spellEnd"/>
      <w:r w:rsidRPr="00422636">
        <w:rPr>
          <w:rFonts w:eastAsia="Consolas"/>
          <w:color w:val="000000"/>
          <w:sz w:val="22"/>
        </w:rPr>
        <w:t>().trim().equals(</w:t>
      </w:r>
      <w:r w:rsidRPr="00025BE2">
        <w:rPr>
          <w:rFonts w:eastAsia="Consolas"/>
          <w:color w:val="000000"/>
          <w:sz w:val="22"/>
        </w:rPr>
        <w:t>option3</w:t>
      </w:r>
      <w:r w:rsidRPr="00422636">
        <w:rPr>
          <w:rFonts w:eastAsia="Consolas"/>
          <w:color w:val="000000"/>
          <w:sz w:val="22"/>
        </w:rPr>
        <w:t>.get(j))){</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scores = scores + </w:t>
      </w:r>
      <w:proofErr w:type="spellStart"/>
      <w:r w:rsidRPr="00422636">
        <w:rPr>
          <w:rFonts w:eastAsia="Consolas"/>
          <w:color w:val="000000"/>
          <w:sz w:val="22"/>
        </w:rPr>
        <w:t>test.getPanValue</w:t>
      </w:r>
      <w:proofErr w:type="spellEnd"/>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lastRenderedPageBreak/>
        <w:tab/>
      </w:r>
      <w:r w:rsidRPr="00422636">
        <w:rPr>
          <w:rFonts w:eastAsia="Consolas"/>
          <w:color w:val="000000"/>
          <w:sz w:val="22"/>
        </w:rPr>
        <w:tab/>
        <w:t xml:space="preserve"> }</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025BE2">
        <w:rPr>
          <w:rFonts w:eastAsia="Consolas"/>
          <w:color w:val="000000"/>
          <w:sz w:val="22"/>
        </w:rPr>
        <w:t>//</w:t>
      </w:r>
      <w:r w:rsidRPr="00025BE2">
        <w:rPr>
          <w:rFonts w:ascii="微软雅黑" w:eastAsia="微软雅黑" w:hAnsi="微软雅黑" w:cs="微软雅黑" w:hint="eastAsia"/>
          <w:color w:val="000000"/>
          <w:sz w:val="22"/>
        </w:rPr>
        <w:t>保存学生成绩</w:t>
      </w:r>
      <w:r w:rsidRPr="00025BE2">
        <w:rPr>
          <w:rFonts w:eastAsia="Consolas"/>
          <w:color w:val="000000"/>
          <w:sz w:val="22"/>
        </w:rPr>
        <w:tab/>
      </w:r>
      <w:r w:rsidRPr="00025BE2">
        <w:rPr>
          <w:rFonts w:eastAsia="Consolas"/>
          <w:color w:val="000000"/>
          <w:sz w:val="22"/>
        </w:rPr>
        <w:tab/>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t xml:space="preserve">Student </w:t>
      </w:r>
      <w:proofErr w:type="spellStart"/>
      <w:r w:rsidRPr="00422636">
        <w:rPr>
          <w:rFonts w:eastAsia="Consolas"/>
          <w:color w:val="000000"/>
          <w:sz w:val="22"/>
        </w:rPr>
        <w:t>student</w:t>
      </w:r>
      <w:proofErr w:type="spellEnd"/>
      <w:r w:rsidRPr="00422636">
        <w:rPr>
          <w:rFonts w:eastAsia="Consolas"/>
          <w:color w:val="000000"/>
          <w:sz w:val="22"/>
        </w:rPr>
        <w:t xml:space="preserve"> = (Student) </w:t>
      </w:r>
      <w:proofErr w:type="spellStart"/>
      <w:r w:rsidRPr="00025BE2">
        <w:rPr>
          <w:rFonts w:eastAsia="Consolas"/>
          <w:color w:val="000000"/>
          <w:sz w:val="22"/>
        </w:rPr>
        <w:t>session</w:t>
      </w:r>
      <w:r w:rsidRPr="00422636">
        <w:rPr>
          <w:rFonts w:eastAsia="Consolas"/>
          <w:color w:val="000000"/>
          <w:sz w:val="22"/>
        </w:rPr>
        <w:t>.get</w:t>
      </w:r>
      <w:proofErr w:type="spellEnd"/>
      <w:r w:rsidRPr="00422636">
        <w:rPr>
          <w:rFonts w:eastAsia="Consolas"/>
          <w:color w:val="000000"/>
          <w:sz w:val="22"/>
        </w:rPr>
        <w:t>(</w:t>
      </w:r>
      <w:r w:rsidRPr="00025BE2">
        <w:rPr>
          <w:rFonts w:eastAsia="Consolas"/>
          <w:color w:val="000000"/>
          <w:sz w:val="22"/>
        </w:rPr>
        <w:t>"student"</w:t>
      </w:r>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t xml:space="preserve">Score </w:t>
      </w:r>
      <w:proofErr w:type="spellStart"/>
      <w:r w:rsidRPr="00422636">
        <w:rPr>
          <w:rFonts w:eastAsia="Consolas"/>
          <w:color w:val="000000"/>
          <w:sz w:val="22"/>
        </w:rPr>
        <w:t>sc</w:t>
      </w:r>
      <w:proofErr w:type="spellEnd"/>
      <w:r w:rsidRPr="00422636">
        <w:rPr>
          <w:rFonts w:eastAsia="Consolas"/>
          <w:color w:val="000000"/>
          <w:sz w:val="22"/>
        </w:rPr>
        <w:t xml:space="preserve"> = </w:t>
      </w:r>
      <w:r w:rsidRPr="00025BE2">
        <w:rPr>
          <w:rFonts w:eastAsia="Consolas"/>
          <w:color w:val="000000"/>
          <w:sz w:val="22"/>
        </w:rPr>
        <w:t>new</w:t>
      </w:r>
      <w:r w:rsidRPr="00422636">
        <w:rPr>
          <w:rFonts w:eastAsia="Consolas"/>
          <w:color w:val="000000"/>
          <w:sz w:val="22"/>
        </w:rPr>
        <w:t xml:space="preserve"> Score();</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sc.setStudent</w:t>
      </w:r>
      <w:proofErr w:type="spellEnd"/>
      <w:r w:rsidRPr="00422636">
        <w:rPr>
          <w:rFonts w:eastAsia="Consolas"/>
          <w:color w:val="000000"/>
          <w:sz w:val="22"/>
        </w:rPr>
        <w:t>(student);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sc.setDate</w:t>
      </w:r>
      <w:proofErr w:type="spellEnd"/>
      <w:r w:rsidRPr="00422636">
        <w:rPr>
          <w:rFonts w:eastAsia="Consolas"/>
          <w:color w:val="000000"/>
          <w:sz w:val="22"/>
        </w:rPr>
        <w:t>(</w:t>
      </w:r>
      <w:r w:rsidRPr="00025BE2">
        <w:rPr>
          <w:rFonts w:eastAsia="Consolas"/>
          <w:color w:val="000000"/>
          <w:sz w:val="22"/>
        </w:rPr>
        <w:t>new</w:t>
      </w:r>
      <w:r w:rsidRPr="00422636">
        <w:rPr>
          <w:rFonts w:eastAsia="Consolas"/>
          <w:color w:val="000000"/>
          <w:sz w:val="22"/>
        </w:rPr>
        <w:t xml:space="preserve"> Date());</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Course c = </w:t>
      </w:r>
      <w:r w:rsidRPr="00025BE2">
        <w:rPr>
          <w:rFonts w:eastAsia="Consolas"/>
          <w:color w:val="000000"/>
          <w:sz w:val="22"/>
        </w:rPr>
        <w:t>new</w:t>
      </w:r>
      <w:r w:rsidRPr="00422636">
        <w:rPr>
          <w:rFonts w:eastAsia="Consolas"/>
          <w:color w:val="000000"/>
          <w:sz w:val="22"/>
        </w:rPr>
        <w:t xml:space="preserve"> Course();</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c.setCourseId</w:t>
      </w:r>
      <w:proofErr w:type="spellEnd"/>
      <w:r w:rsidRPr="00422636">
        <w:rPr>
          <w:rFonts w:eastAsia="Consolas"/>
          <w:color w:val="000000"/>
          <w:sz w:val="22"/>
        </w:rPr>
        <w:t>(</w:t>
      </w:r>
      <w:proofErr w:type="spellStart"/>
      <w:r w:rsidRPr="00025BE2">
        <w:rPr>
          <w:rFonts w:eastAsia="Consolas"/>
          <w:color w:val="000000"/>
          <w:sz w:val="22"/>
        </w:rPr>
        <w:t>courseId</w:t>
      </w:r>
      <w:proofErr w:type="spellEnd"/>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sc.setCourse</w:t>
      </w:r>
      <w:proofErr w:type="spellEnd"/>
      <w:r w:rsidRPr="00422636">
        <w:rPr>
          <w:rFonts w:eastAsia="Consolas"/>
          <w:color w:val="000000"/>
          <w:sz w:val="22"/>
        </w:rPr>
        <w:t>(c);</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sc.setTestTitle</w:t>
      </w:r>
      <w:proofErr w:type="spellEnd"/>
      <w:r w:rsidRPr="00422636">
        <w:rPr>
          <w:rFonts w:eastAsia="Consolas"/>
          <w:color w:val="000000"/>
          <w:sz w:val="22"/>
        </w:rPr>
        <w:t>(</w:t>
      </w:r>
      <w:proofErr w:type="spellStart"/>
      <w:r w:rsidRPr="00025BE2">
        <w:rPr>
          <w:rFonts w:eastAsia="Consolas"/>
          <w:color w:val="000000"/>
          <w:sz w:val="22"/>
        </w:rPr>
        <w:t>testTitle</w:t>
      </w:r>
      <w:proofErr w:type="spellEnd"/>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sc.setTestZf</w:t>
      </w:r>
      <w:proofErr w:type="spellEnd"/>
      <w:r w:rsidRPr="00422636">
        <w:rPr>
          <w:rFonts w:eastAsia="Consolas"/>
          <w:color w:val="000000"/>
          <w:sz w:val="22"/>
        </w:rPr>
        <w:t>(</w:t>
      </w:r>
      <w:proofErr w:type="spellStart"/>
      <w:r w:rsidRPr="00422636">
        <w:rPr>
          <w:rFonts w:eastAsia="Consolas"/>
          <w:color w:val="000000"/>
          <w:sz w:val="22"/>
        </w:rPr>
        <w:t>test.getZongValue</w:t>
      </w:r>
      <w:proofErr w:type="spellEnd"/>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sc.setScore</w:t>
      </w:r>
      <w:proofErr w:type="spellEnd"/>
      <w:r w:rsidRPr="00422636">
        <w:rPr>
          <w:rFonts w:eastAsia="Consolas"/>
          <w:color w:val="000000"/>
          <w:sz w:val="22"/>
        </w:rPr>
        <w:t>(scores);</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025BE2">
        <w:rPr>
          <w:rFonts w:eastAsia="Consolas"/>
          <w:color w:val="000000"/>
          <w:sz w:val="22"/>
        </w:rPr>
        <w:t>if</w:t>
      </w:r>
      <w:r w:rsidRPr="00422636">
        <w:rPr>
          <w:rFonts w:eastAsia="Consolas"/>
          <w:color w:val="000000"/>
          <w:sz w:val="22"/>
        </w:rPr>
        <w:t>(</w:t>
      </w:r>
      <w:proofErr w:type="spellStart"/>
      <w:r w:rsidRPr="00422636">
        <w:rPr>
          <w:rFonts w:eastAsia="Consolas"/>
          <w:color w:val="000000"/>
          <w:sz w:val="22"/>
        </w:rPr>
        <w:t>sc</w:t>
      </w:r>
      <w:proofErr w:type="spellEnd"/>
      <w:r w:rsidRPr="00422636">
        <w:rPr>
          <w:rFonts w:eastAsia="Consolas"/>
          <w:color w:val="000000"/>
          <w:sz w:val="22"/>
        </w:rPr>
        <w:t xml:space="preserve"> != </w:t>
      </w:r>
      <w:r w:rsidRPr="00025BE2">
        <w:rPr>
          <w:rFonts w:eastAsia="Consolas"/>
          <w:color w:val="000000"/>
          <w:sz w:val="22"/>
        </w:rPr>
        <w:t>null</w:t>
      </w:r>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025BE2">
        <w:rPr>
          <w:rFonts w:eastAsia="Consolas"/>
          <w:color w:val="000000"/>
          <w:sz w:val="22"/>
        </w:rPr>
        <w:t>scoreService</w:t>
      </w:r>
      <w:r w:rsidRPr="00422636">
        <w:rPr>
          <w:rFonts w:eastAsia="Consolas"/>
          <w:color w:val="000000"/>
          <w:sz w:val="22"/>
        </w:rPr>
        <w:t>.stuAddScore</w:t>
      </w:r>
      <w:proofErr w:type="spellEnd"/>
      <w:r w:rsidRPr="00422636">
        <w:rPr>
          <w:rFonts w:eastAsia="Consolas"/>
          <w:color w:val="000000"/>
          <w:sz w:val="22"/>
        </w:rPr>
        <w:t>(</w:t>
      </w:r>
      <w:proofErr w:type="spellStart"/>
      <w:r w:rsidRPr="00422636">
        <w:rPr>
          <w:rFonts w:eastAsia="Consolas"/>
          <w:color w:val="000000"/>
          <w:sz w:val="22"/>
        </w:rPr>
        <w:t>sc</w:t>
      </w:r>
      <w:proofErr w:type="spellEnd"/>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proofErr w:type="spellStart"/>
      <w:r w:rsidRPr="00025BE2">
        <w:rPr>
          <w:rFonts w:eastAsia="Consolas"/>
          <w:color w:val="000000"/>
          <w:sz w:val="22"/>
        </w:rPr>
        <w:t>session.put</w:t>
      </w:r>
      <w:proofErr w:type="spellEnd"/>
      <w:r w:rsidRPr="00025BE2">
        <w:rPr>
          <w:rFonts w:eastAsia="Consolas"/>
          <w:color w:val="000000"/>
          <w:sz w:val="22"/>
        </w:rPr>
        <w:t xml:space="preserve">("score", </w:t>
      </w:r>
      <w:proofErr w:type="spellStart"/>
      <w:r w:rsidRPr="00025BE2">
        <w:rPr>
          <w:rFonts w:eastAsia="Consolas"/>
          <w:color w:val="000000"/>
          <w:sz w:val="22"/>
        </w:rPr>
        <w:t>sc</w:t>
      </w:r>
      <w:proofErr w:type="spellEnd"/>
      <w:r w:rsidRPr="00025BE2">
        <w:rPr>
          <w:rFonts w:eastAsia="Consolas"/>
          <w:color w:val="000000"/>
          <w:sz w:val="22"/>
        </w:rPr>
        <w:t>)</w:t>
      </w:r>
      <w:r w:rsidRPr="00422636">
        <w:rPr>
          <w:rFonts w:eastAsia="Consolas"/>
          <w:color w:val="000000"/>
          <w:sz w:val="22"/>
        </w:rPr>
        <w:t>;</w:t>
      </w:r>
    </w:p>
    <w:p w:rsidR="00F26766" w:rsidRPr="00025BE2" w:rsidRDefault="00F26766" w:rsidP="00F26766">
      <w:pPr>
        <w:shd w:val="pct12" w:color="auto" w:fill="auto"/>
        <w:autoSpaceDE w:val="0"/>
        <w:autoSpaceDN w:val="0"/>
        <w:rPr>
          <w:rFonts w:eastAsia="Consolas"/>
          <w:color w:val="000000"/>
          <w:sz w:val="22"/>
        </w:rPr>
      </w:pPr>
      <w:r w:rsidRPr="00422636">
        <w:rPr>
          <w:rFonts w:eastAsia="Consolas"/>
          <w:color w:val="000000"/>
          <w:sz w:val="22"/>
        </w:rPr>
        <w:tab/>
      </w:r>
      <w:r w:rsidRPr="00422636">
        <w:rPr>
          <w:rFonts w:eastAsia="Consolas"/>
          <w:color w:val="000000"/>
          <w:sz w:val="22"/>
        </w:rPr>
        <w:tab/>
      </w:r>
      <w:r w:rsidRPr="00025BE2">
        <w:rPr>
          <w:rFonts w:eastAsia="Consolas"/>
          <w:color w:val="000000"/>
          <w:sz w:val="22"/>
        </w:rPr>
        <w:t>return</w:t>
      </w:r>
      <w:r w:rsidRPr="00422636">
        <w:rPr>
          <w:rFonts w:eastAsia="Consolas"/>
          <w:color w:val="000000"/>
          <w:sz w:val="22"/>
        </w:rPr>
        <w:t xml:space="preserve"> </w:t>
      </w:r>
      <w:r w:rsidRPr="00025BE2">
        <w:rPr>
          <w:rFonts w:eastAsia="Consolas"/>
          <w:color w:val="000000"/>
          <w:sz w:val="22"/>
        </w:rPr>
        <w:t>"</w:t>
      </w:r>
      <w:proofErr w:type="spellStart"/>
      <w:r w:rsidRPr="00025BE2">
        <w:rPr>
          <w:rFonts w:eastAsia="Consolas"/>
          <w:color w:val="000000"/>
          <w:sz w:val="22"/>
        </w:rPr>
        <w:t>testsuccess</w:t>
      </w:r>
      <w:proofErr w:type="spellEnd"/>
      <w:r w:rsidRPr="00025BE2">
        <w:rPr>
          <w:rFonts w:eastAsia="Consolas"/>
          <w:color w:val="000000"/>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color w:val="000000"/>
          <w:sz w:val="22"/>
        </w:rPr>
      </w:pPr>
      <w:r w:rsidRPr="00422636">
        <w:rPr>
          <w:rFonts w:eastAsia="Consolas"/>
          <w:color w:val="000000"/>
          <w:sz w:val="22"/>
        </w:rPr>
        <w:tab/>
        <w:t>}</w:t>
      </w:r>
    </w:p>
    <w:p w:rsidR="00F26766" w:rsidRPr="00422636" w:rsidRDefault="00F26766" w:rsidP="00F26766">
      <w:pPr>
        <w:rPr>
          <w:rFonts w:eastAsia="Consolas"/>
          <w:color w:val="000000"/>
          <w:sz w:val="22"/>
        </w:rPr>
      </w:pPr>
    </w:p>
    <w:p w:rsidR="00F26766" w:rsidRPr="00422636" w:rsidRDefault="00F26766" w:rsidP="00F26766">
      <w:pPr>
        <w:rPr>
          <w:rFonts w:eastAsia="Consolas"/>
          <w:color w:val="000000"/>
          <w:sz w:val="22"/>
        </w:rPr>
      </w:pPr>
    </w:p>
    <w:p w:rsidR="00F26766" w:rsidRPr="00422636" w:rsidRDefault="00F26766" w:rsidP="00F26766">
      <w:pPr>
        <w:rPr>
          <w:rFonts w:eastAsia="Consolas"/>
          <w:color w:val="000000"/>
          <w:sz w:val="22"/>
        </w:rPr>
      </w:pPr>
    </w:p>
    <w:p w:rsidR="00F26766" w:rsidRPr="00422636" w:rsidRDefault="00F26766" w:rsidP="00F26766">
      <w:pPr>
        <w:pStyle w:val="3"/>
      </w:pPr>
      <w:bookmarkStart w:id="29" w:name="_Toc131763187"/>
      <w:r w:rsidRPr="00422636">
        <w:t xml:space="preserve">5.1.5 </w:t>
      </w:r>
      <w:r w:rsidRPr="00422636">
        <w:t>后台登录验证功能代码</w:t>
      </w:r>
      <w:bookmarkEnd w:id="29"/>
    </w:p>
    <w:p w:rsidR="00F26766" w:rsidRPr="00422636" w:rsidRDefault="00F26766" w:rsidP="00F26766">
      <w:pPr>
        <w:shd w:val="pct12" w:color="auto" w:fill="auto"/>
        <w:autoSpaceDE w:val="0"/>
        <w:autoSpaceDN w:val="0"/>
        <w:rPr>
          <w:rFonts w:eastAsia="Consolas"/>
          <w:sz w:val="22"/>
        </w:rPr>
      </w:pPr>
      <w:r w:rsidRPr="00422636">
        <w:rPr>
          <w:rFonts w:eastAsia="Consolas"/>
          <w:b/>
          <w:color w:val="7F0055"/>
          <w:sz w:val="22"/>
        </w:rPr>
        <w:t>function</w:t>
      </w:r>
      <w:r w:rsidRPr="00422636">
        <w:rPr>
          <w:rFonts w:eastAsia="Consolas"/>
          <w:color w:val="000000"/>
          <w:sz w:val="22"/>
        </w:rPr>
        <w:t xml:space="preserve"> login()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 xml:space="preserve"> (!$(</w:t>
      </w:r>
      <w:r w:rsidRPr="00422636">
        <w:rPr>
          <w:rFonts w:eastAsia="Consolas"/>
          <w:color w:val="2A00FF"/>
          <w:sz w:val="22"/>
        </w:rPr>
        <w:t>"#name"</w:t>
      </w:r>
      <w:r w:rsidRPr="00422636">
        <w:rPr>
          <w:rFonts w:eastAsia="Consolas"/>
          <w:color w:val="000000"/>
          <w:sz w:val="22"/>
        </w:rPr>
        <w:t>).</w:t>
      </w:r>
      <w:proofErr w:type="spellStart"/>
      <w:r w:rsidRPr="00422636">
        <w:rPr>
          <w:rFonts w:eastAsia="Consolas"/>
          <w:color w:val="000000"/>
          <w:sz w:val="22"/>
        </w:rPr>
        <w:t>val</w:t>
      </w:r>
      <w:proofErr w:type="spellEnd"/>
      <w:r w:rsidRPr="00422636">
        <w:rPr>
          <w:rFonts w:eastAsia="Consolas"/>
          <w:color w:val="000000"/>
          <w:sz w:val="22"/>
        </w:rPr>
        <w:t>())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alert(</w:t>
      </w:r>
      <w:r w:rsidRPr="00422636">
        <w:rPr>
          <w:rFonts w:eastAsia="Consolas"/>
          <w:color w:val="2A00FF"/>
          <w:sz w:val="22"/>
        </w:rPr>
        <w:t>"</w:t>
      </w:r>
      <w:r w:rsidRPr="00422636">
        <w:rPr>
          <w:rFonts w:ascii="宋体" w:hAnsi="宋体" w:cs="宋体" w:hint="eastAsia"/>
          <w:color w:val="2A00FF"/>
          <w:sz w:val="22"/>
        </w:rPr>
        <w:t>登录名不能为空！</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color w:val="2A00FF"/>
          <w:sz w:val="22"/>
        </w:rPr>
        <w:t>"#name"</w:t>
      </w:r>
      <w:r w:rsidRPr="00422636">
        <w:rPr>
          <w:rFonts w:eastAsia="Consolas"/>
          <w:color w:val="000000"/>
          <w:sz w:val="22"/>
        </w:rPr>
        <w:t>).focus();</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b/>
          <w:color w:val="7F0055"/>
          <w:sz w:val="22"/>
        </w:rPr>
        <w:t>false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 xml:space="preserve"> (!$(</w:t>
      </w:r>
      <w:r w:rsidRPr="00422636">
        <w:rPr>
          <w:rFonts w:eastAsia="Consolas"/>
          <w:color w:val="2A00FF"/>
          <w:sz w:val="22"/>
        </w:rPr>
        <w:t>"#pas"</w:t>
      </w:r>
      <w:r w:rsidRPr="00422636">
        <w:rPr>
          <w:rFonts w:eastAsia="Consolas"/>
          <w:color w:val="000000"/>
          <w:sz w:val="22"/>
        </w:rPr>
        <w:t>).</w:t>
      </w:r>
      <w:proofErr w:type="spellStart"/>
      <w:r w:rsidRPr="00422636">
        <w:rPr>
          <w:rFonts w:eastAsia="Consolas"/>
          <w:color w:val="000000"/>
          <w:sz w:val="22"/>
        </w:rPr>
        <w:t>val</w:t>
      </w:r>
      <w:proofErr w:type="spellEnd"/>
      <w:r w:rsidRPr="00422636">
        <w:rPr>
          <w:rFonts w:eastAsia="Consolas"/>
          <w:color w:val="000000"/>
          <w:sz w:val="22"/>
        </w:rPr>
        <w:t>())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alert(</w:t>
      </w:r>
      <w:r w:rsidRPr="00422636">
        <w:rPr>
          <w:rFonts w:eastAsia="Consolas"/>
          <w:color w:val="2A00FF"/>
          <w:sz w:val="22"/>
        </w:rPr>
        <w:t>"</w:t>
      </w:r>
      <w:r w:rsidRPr="00422636">
        <w:rPr>
          <w:rFonts w:ascii="宋体" w:hAnsi="宋体" w:cs="宋体" w:hint="eastAsia"/>
          <w:color w:val="2A00FF"/>
          <w:sz w:val="22"/>
        </w:rPr>
        <w:t>登录密码不能为空！</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color w:val="2A00FF"/>
          <w:sz w:val="22"/>
        </w:rPr>
        <w:t>"#pas"</w:t>
      </w:r>
      <w:r w:rsidRPr="00422636">
        <w:rPr>
          <w:rFonts w:eastAsia="Consolas"/>
          <w:color w:val="000000"/>
          <w:sz w:val="22"/>
        </w:rPr>
        <w:t>).focus();</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b/>
          <w:color w:val="7F0055"/>
          <w:sz w:val="22"/>
        </w:rPr>
        <w:t>false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 xml:space="preserve"> (!$(</w:t>
      </w:r>
      <w:r w:rsidRPr="00422636">
        <w:rPr>
          <w:rFonts w:eastAsia="Consolas"/>
          <w:color w:val="2A00FF"/>
          <w:sz w:val="22"/>
        </w:rPr>
        <w:t>"#check"</w:t>
      </w:r>
      <w:r w:rsidRPr="00422636">
        <w:rPr>
          <w:rFonts w:eastAsia="Consolas"/>
          <w:color w:val="000000"/>
          <w:sz w:val="22"/>
        </w:rPr>
        <w:t>).</w:t>
      </w:r>
      <w:proofErr w:type="spellStart"/>
      <w:r w:rsidRPr="00422636">
        <w:rPr>
          <w:rFonts w:eastAsia="Consolas"/>
          <w:color w:val="000000"/>
          <w:sz w:val="22"/>
        </w:rPr>
        <w:t>val</w:t>
      </w:r>
      <w:proofErr w:type="spellEnd"/>
      <w:r w:rsidRPr="00422636">
        <w:rPr>
          <w:rFonts w:eastAsia="Consolas"/>
          <w:color w:val="000000"/>
          <w:sz w:val="22"/>
        </w:rPr>
        <w:t>()) {</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alert(</w:t>
      </w:r>
      <w:r w:rsidRPr="00422636">
        <w:rPr>
          <w:rFonts w:eastAsia="Consolas"/>
          <w:color w:val="2A00FF"/>
          <w:sz w:val="22"/>
        </w:rPr>
        <w:t>"</w:t>
      </w:r>
      <w:r w:rsidRPr="00422636">
        <w:rPr>
          <w:rFonts w:ascii="宋体" w:hAnsi="宋体" w:cs="宋体" w:hint="eastAsia"/>
          <w:color w:val="2A00FF"/>
          <w:sz w:val="22"/>
        </w:rPr>
        <w:t>请输入验证码！</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color w:val="2A00FF"/>
          <w:sz w:val="22"/>
        </w:rPr>
        <w:t>"#check"</w:t>
      </w:r>
      <w:r w:rsidRPr="00422636">
        <w:rPr>
          <w:rFonts w:eastAsia="Consolas"/>
          <w:color w:val="000000"/>
          <w:sz w:val="22"/>
        </w:rPr>
        <w:t>).focus();</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b/>
          <w:color w:val="7F0055"/>
          <w:sz w:val="22"/>
        </w:rPr>
        <w:t>false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color w:val="000000"/>
          <w:sz w:val="22"/>
        </w:rPr>
        <w:t xml:space="preserve">    </w:t>
      </w:r>
      <w:r w:rsidRPr="00422636">
        <w:rPr>
          <w:rFonts w:eastAsia="Consolas"/>
          <w:b/>
          <w:color w:val="7F0055"/>
          <w:sz w:val="22"/>
        </w:rPr>
        <w:t>return</w:t>
      </w:r>
      <w:r w:rsidRPr="00422636">
        <w:rPr>
          <w:rFonts w:eastAsia="Consolas"/>
          <w:color w:val="000000"/>
          <w:sz w:val="22"/>
        </w:rPr>
        <w:t xml:space="preserve"> </w:t>
      </w:r>
      <w:r w:rsidRPr="00422636">
        <w:rPr>
          <w:rFonts w:eastAsia="Consolas"/>
          <w:b/>
          <w:color w:val="7F0055"/>
          <w:sz w:val="22"/>
        </w:rPr>
        <w:t>true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t>}</w:t>
      </w:r>
    </w:p>
    <w:p w:rsidR="00F26766" w:rsidRPr="00422636" w:rsidRDefault="00F26766" w:rsidP="00F26766">
      <w:r w:rsidRPr="00422636">
        <w:rPr>
          <w:rFonts w:eastAsia="Consolas"/>
          <w:color w:val="000000"/>
          <w:sz w:val="22"/>
        </w:rPr>
        <w:lastRenderedPageBreak/>
        <w:tab/>
      </w:r>
    </w:p>
    <w:p w:rsidR="00F26766" w:rsidRPr="00422636" w:rsidRDefault="00F26766" w:rsidP="00F26766"/>
    <w:p w:rsidR="00F26766" w:rsidRPr="00422636" w:rsidRDefault="00F26766" w:rsidP="00F26766">
      <w:pPr>
        <w:pStyle w:val="3"/>
      </w:pPr>
      <w:bookmarkStart w:id="30" w:name="_Toc131763188"/>
      <w:r w:rsidRPr="00422636">
        <w:t xml:space="preserve">5.1.6 </w:t>
      </w:r>
      <w:r w:rsidRPr="00422636">
        <w:t>后台登录功能代码</w:t>
      </w:r>
      <w:bookmarkEnd w:id="30"/>
    </w:p>
    <w:p w:rsidR="00F26766" w:rsidRPr="00422636" w:rsidRDefault="00F26766" w:rsidP="00F26766">
      <w:pPr>
        <w:shd w:val="pct12" w:color="auto" w:fill="auto"/>
        <w:autoSpaceDE w:val="0"/>
        <w:autoSpaceDN w:val="0"/>
        <w:rPr>
          <w:rFonts w:eastAsia="Consolas"/>
          <w:sz w:val="22"/>
        </w:rPr>
      </w:pPr>
      <w:r w:rsidRPr="00422636">
        <w:rPr>
          <w:rFonts w:eastAsia="Consolas"/>
          <w:b/>
          <w:color w:val="7F0055"/>
          <w:sz w:val="22"/>
        </w:rPr>
        <w:t>public</w:t>
      </w:r>
      <w:r w:rsidRPr="00422636">
        <w:rPr>
          <w:rFonts w:eastAsia="Consolas"/>
          <w:color w:val="000000"/>
          <w:sz w:val="22"/>
        </w:rPr>
        <w:t xml:space="preserve"> String login() </w:t>
      </w:r>
      <w:r w:rsidRPr="00422636">
        <w:rPr>
          <w:rFonts w:eastAsia="Consolas"/>
          <w:b/>
          <w:color w:val="7F0055"/>
          <w:sz w:val="22"/>
        </w:rPr>
        <w:t>throws</w:t>
      </w:r>
      <w:r w:rsidRPr="00422636">
        <w:rPr>
          <w:rFonts w:eastAsia="Consolas"/>
          <w:color w:val="000000"/>
          <w:sz w:val="22"/>
        </w:rPr>
        <w:t xml:space="preserve"> </w:t>
      </w:r>
      <w:proofErr w:type="spellStart"/>
      <w:r w:rsidRPr="00422636">
        <w:rPr>
          <w:rFonts w:eastAsia="Consolas"/>
          <w:color w:val="000000"/>
          <w:sz w:val="22"/>
        </w:rPr>
        <w:t>ParseException</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C0"/>
          <w:sz w:val="22"/>
        </w:rPr>
        <w:t>session</w:t>
      </w:r>
      <w:r w:rsidRPr="00422636">
        <w:rPr>
          <w:rFonts w:eastAsia="Consolas"/>
          <w:color w:val="000000"/>
          <w:sz w:val="22"/>
        </w:rPr>
        <w:t xml:space="preserve"> = </w:t>
      </w:r>
      <w:proofErr w:type="spellStart"/>
      <w:r w:rsidRPr="00422636">
        <w:rPr>
          <w:rFonts w:eastAsia="Consolas"/>
          <w:color w:val="000000"/>
          <w:sz w:val="22"/>
        </w:rPr>
        <w:t>ActionContext.</w:t>
      </w:r>
      <w:r w:rsidRPr="00422636">
        <w:rPr>
          <w:rFonts w:eastAsia="Consolas"/>
          <w:i/>
          <w:color w:val="000000"/>
          <w:sz w:val="22"/>
        </w:rPr>
        <w:t>getContext</w:t>
      </w:r>
      <w:proofErr w:type="spellEnd"/>
      <w:r w:rsidRPr="00422636">
        <w:rPr>
          <w:rFonts w:eastAsia="Consolas"/>
          <w:color w:val="000000"/>
          <w:sz w:val="22"/>
        </w:rPr>
        <w:t>().</w:t>
      </w:r>
      <w:proofErr w:type="spellStart"/>
      <w:r w:rsidRPr="00422636">
        <w:rPr>
          <w:rFonts w:eastAsia="Consolas"/>
          <w:color w:val="000000"/>
          <w:sz w:val="22"/>
        </w:rPr>
        <w:t>getSession</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String </w:t>
      </w:r>
      <w:proofErr w:type="spellStart"/>
      <w:r w:rsidRPr="00422636">
        <w:rPr>
          <w:rFonts w:eastAsia="Consolas"/>
          <w:color w:val="000000"/>
          <w:sz w:val="22"/>
        </w:rPr>
        <w:t>checkcode</w:t>
      </w:r>
      <w:proofErr w:type="spellEnd"/>
      <w:r w:rsidRPr="00422636">
        <w:rPr>
          <w:rFonts w:eastAsia="Consolas"/>
          <w:color w:val="000000"/>
          <w:sz w:val="22"/>
        </w:rPr>
        <w:t xml:space="preserve"> = (String) </w:t>
      </w:r>
      <w:proofErr w:type="spellStart"/>
      <w:r w:rsidRPr="00422636">
        <w:rPr>
          <w:rFonts w:eastAsia="Consolas"/>
          <w:color w:val="0000C0"/>
          <w:sz w:val="22"/>
        </w:rPr>
        <w:t>session</w:t>
      </w:r>
      <w:r w:rsidRPr="00422636">
        <w:rPr>
          <w:rFonts w:eastAsia="Consolas"/>
          <w:color w:val="000000"/>
          <w:sz w:val="22"/>
        </w:rPr>
        <w:t>.get</w:t>
      </w:r>
      <w:proofErr w:type="spellEnd"/>
      <w:r w:rsidRPr="00422636">
        <w:rPr>
          <w:rFonts w:eastAsia="Consolas"/>
          <w:color w:val="000000"/>
          <w:sz w:val="22"/>
        </w:rPr>
        <w:t>(</w:t>
      </w:r>
      <w:r w:rsidRPr="00422636">
        <w:rPr>
          <w:rFonts w:eastAsia="Consolas"/>
          <w:color w:val="2A00FF"/>
          <w:sz w:val="22"/>
        </w:rPr>
        <w:t>"random"</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00"/>
          <w:sz w:val="22"/>
        </w:rPr>
        <w:t>checkcode.equals</w:t>
      </w:r>
      <w:proofErr w:type="spellEnd"/>
      <w:r w:rsidRPr="00422636">
        <w:rPr>
          <w:rFonts w:eastAsia="Consolas"/>
          <w:color w:val="000000"/>
          <w:sz w:val="22"/>
        </w:rPr>
        <w:t>(</w:t>
      </w:r>
      <w:r w:rsidRPr="00422636">
        <w:rPr>
          <w:rFonts w:eastAsia="Consolas"/>
          <w:color w:val="0000C0"/>
          <w:sz w:val="22"/>
        </w:rPr>
        <w:t>check</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SystemLog</w:t>
      </w:r>
      <w:proofErr w:type="spellEnd"/>
      <w:r w:rsidRPr="00422636">
        <w:rPr>
          <w:rFonts w:eastAsia="Consolas"/>
          <w:color w:val="000000"/>
          <w:sz w:val="22"/>
        </w:rPr>
        <w:t xml:space="preserve"> log = </w:t>
      </w:r>
      <w:r w:rsidRPr="00422636">
        <w:rPr>
          <w:rFonts w:eastAsia="Consolas"/>
          <w:b/>
          <w:color w:val="7F0055"/>
          <w:sz w:val="22"/>
        </w:rPr>
        <w:t>new</w:t>
      </w:r>
      <w:r w:rsidRPr="00422636">
        <w:rPr>
          <w:rFonts w:eastAsia="Consolas"/>
          <w:color w:val="000000"/>
          <w:sz w:val="22"/>
        </w:rPr>
        <w:t xml:space="preserve"> </w:t>
      </w:r>
      <w:proofErr w:type="spellStart"/>
      <w:r w:rsidRPr="00422636">
        <w:rPr>
          <w:rFonts w:eastAsia="Consolas"/>
          <w:color w:val="000000"/>
          <w:sz w:val="22"/>
        </w:rPr>
        <w:t>SystemLog</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SimpleDateFormat</w:t>
      </w:r>
      <w:proofErr w:type="spellEnd"/>
      <w:r w:rsidRPr="00422636">
        <w:rPr>
          <w:rFonts w:eastAsia="Consolas"/>
          <w:color w:val="000000"/>
          <w:sz w:val="22"/>
        </w:rPr>
        <w:t xml:space="preserve"> </w:t>
      </w:r>
      <w:proofErr w:type="spellStart"/>
      <w:r w:rsidRPr="00422636">
        <w:rPr>
          <w:rFonts w:eastAsia="Consolas"/>
          <w:color w:val="000000"/>
          <w:sz w:val="22"/>
        </w:rPr>
        <w:t>sdf</w:t>
      </w:r>
      <w:proofErr w:type="spellEnd"/>
      <w:r w:rsidRPr="00422636">
        <w:rPr>
          <w:rFonts w:eastAsia="Consolas"/>
          <w:color w:val="000000"/>
          <w:sz w:val="22"/>
        </w:rPr>
        <w:t xml:space="preserve"> = </w:t>
      </w:r>
      <w:r w:rsidRPr="00422636">
        <w:rPr>
          <w:rFonts w:eastAsia="Consolas"/>
          <w:b/>
          <w:color w:val="7F0055"/>
          <w:sz w:val="22"/>
        </w:rPr>
        <w:t>new</w:t>
      </w:r>
      <w:r w:rsidRPr="00422636">
        <w:rPr>
          <w:rFonts w:eastAsia="Consolas"/>
          <w:color w:val="000000"/>
          <w:sz w:val="22"/>
        </w:rPr>
        <w:t xml:space="preserve"> </w:t>
      </w:r>
      <w:proofErr w:type="spellStart"/>
      <w:r w:rsidRPr="00422636">
        <w:rPr>
          <w:rFonts w:eastAsia="Consolas"/>
          <w:color w:val="000000"/>
          <w:sz w:val="22"/>
        </w:rPr>
        <w:t>SimpleDateFormat</w:t>
      </w:r>
      <w:proofErr w:type="spellEnd"/>
      <w:r w:rsidRPr="00422636">
        <w:rPr>
          <w:rFonts w:eastAsia="Consolas"/>
          <w:color w:val="000000"/>
          <w:sz w:val="22"/>
        </w:rPr>
        <w:t>(</w:t>
      </w:r>
      <w:r w:rsidRPr="00422636">
        <w:rPr>
          <w:rFonts w:eastAsia="Consolas"/>
          <w:color w:val="2A00FF"/>
          <w:sz w:val="22"/>
        </w:rPr>
        <w:t>"</w:t>
      </w:r>
      <w:proofErr w:type="spellStart"/>
      <w:r w:rsidRPr="00422636">
        <w:rPr>
          <w:rFonts w:eastAsia="Consolas"/>
          <w:color w:val="2A00FF"/>
          <w:sz w:val="22"/>
        </w:rPr>
        <w:t>yyyy</w:t>
      </w:r>
      <w:proofErr w:type="spellEnd"/>
      <w:r w:rsidRPr="00422636">
        <w:rPr>
          <w:rFonts w:eastAsia="Consolas"/>
          <w:color w:val="2A00FF"/>
          <w:sz w:val="22"/>
        </w:rPr>
        <w:t xml:space="preserve">-MM-dd </w:t>
      </w:r>
      <w:proofErr w:type="spellStart"/>
      <w:r w:rsidRPr="00422636">
        <w:rPr>
          <w:rFonts w:eastAsia="Consolas"/>
          <w:color w:val="2A00FF"/>
          <w:sz w:val="22"/>
        </w:rPr>
        <w:t>HH:mm:ss</w:t>
      </w:r>
      <w:proofErr w:type="spellEnd"/>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String </w:t>
      </w:r>
      <w:proofErr w:type="spellStart"/>
      <w:r w:rsidRPr="00422636">
        <w:rPr>
          <w:rFonts w:eastAsia="Consolas"/>
          <w:color w:val="000000"/>
          <w:sz w:val="22"/>
        </w:rPr>
        <w:t>pss</w:t>
      </w:r>
      <w:proofErr w:type="spellEnd"/>
      <w:r w:rsidRPr="00422636">
        <w:rPr>
          <w:rFonts w:eastAsia="Consolas"/>
          <w:color w:val="000000"/>
          <w:sz w:val="22"/>
        </w:rPr>
        <w:t>=MD5.</w:t>
      </w:r>
      <w:r w:rsidRPr="00422636">
        <w:rPr>
          <w:rFonts w:eastAsia="Consolas"/>
          <w:i/>
          <w:color w:val="000000"/>
          <w:sz w:val="22"/>
        </w:rPr>
        <w:t>encodePassword</w:t>
      </w:r>
      <w:r w:rsidRPr="00422636">
        <w:rPr>
          <w:rFonts w:eastAsia="Consolas"/>
          <w:color w:val="000000"/>
          <w:sz w:val="22"/>
        </w:rPr>
        <w:t>(</w:t>
      </w:r>
      <w:r w:rsidRPr="00422636">
        <w:rPr>
          <w:rFonts w:eastAsia="Consolas"/>
          <w:color w:val="0000C0"/>
          <w:sz w:val="22"/>
        </w:rPr>
        <w:t>password</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C0"/>
          <w:sz w:val="22"/>
        </w:rPr>
        <w:t>juese</w:t>
      </w:r>
      <w:r w:rsidRPr="00422636">
        <w:rPr>
          <w:rFonts w:eastAsia="Consolas"/>
          <w:color w:val="000000"/>
          <w:sz w:val="22"/>
        </w:rPr>
        <w:t>.equals</w:t>
      </w:r>
      <w:proofErr w:type="spellEnd"/>
      <w:r w:rsidRPr="00422636">
        <w:rPr>
          <w:rFonts w:eastAsia="Consolas"/>
          <w:color w:val="000000"/>
          <w:sz w:val="22"/>
        </w:rPr>
        <w:t>(</w:t>
      </w:r>
      <w:r w:rsidRPr="00422636">
        <w:rPr>
          <w:rFonts w:eastAsia="Consolas"/>
          <w:color w:val="2A00FF"/>
          <w:sz w:val="22"/>
        </w:rPr>
        <w:t>"admin"</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Admin </w:t>
      </w:r>
      <w:proofErr w:type="spellStart"/>
      <w:r w:rsidRPr="00422636">
        <w:rPr>
          <w:rFonts w:eastAsia="Consolas"/>
          <w:color w:val="000000"/>
          <w:sz w:val="22"/>
        </w:rPr>
        <w:t>admin</w:t>
      </w:r>
      <w:proofErr w:type="spellEnd"/>
      <w:r w:rsidRPr="00422636">
        <w:rPr>
          <w:rFonts w:eastAsia="Consolas"/>
          <w:color w:val="000000"/>
          <w:sz w:val="22"/>
        </w:rPr>
        <w:t xml:space="preserve"> = </w:t>
      </w:r>
      <w:proofErr w:type="spellStart"/>
      <w:r w:rsidRPr="00422636">
        <w:rPr>
          <w:rFonts w:eastAsia="Consolas"/>
          <w:color w:val="0000C0"/>
          <w:sz w:val="22"/>
        </w:rPr>
        <w:t>adminService</w:t>
      </w:r>
      <w:r w:rsidRPr="00422636">
        <w:rPr>
          <w:rFonts w:eastAsia="Consolas"/>
          <w:color w:val="000000"/>
          <w:sz w:val="22"/>
        </w:rPr>
        <w:t>.manLogin</w:t>
      </w:r>
      <w:proofErr w:type="spellEnd"/>
      <w:r w:rsidRPr="00422636">
        <w:rPr>
          <w:rFonts w:eastAsia="Consolas"/>
          <w:color w:val="000000"/>
          <w:sz w:val="22"/>
        </w:rPr>
        <w:t>(</w:t>
      </w:r>
      <w:proofErr w:type="spellStart"/>
      <w:r w:rsidRPr="00422636">
        <w:rPr>
          <w:rFonts w:eastAsia="Consolas"/>
          <w:color w:val="0000C0"/>
          <w:sz w:val="22"/>
        </w:rPr>
        <w:t>jobNum</w:t>
      </w:r>
      <w:proofErr w:type="spellEnd"/>
      <w:r w:rsidRPr="00422636">
        <w:rPr>
          <w:rFonts w:eastAsia="Consolas"/>
          <w:color w:val="000000"/>
          <w:sz w:val="22"/>
        </w:rPr>
        <w:t xml:space="preserve">, </w:t>
      </w:r>
      <w:proofErr w:type="spellStart"/>
      <w:r w:rsidRPr="00422636">
        <w:rPr>
          <w:rFonts w:eastAsia="Consolas"/>
          <w:color w:val="000000"/>
          <w:sz w:val="22"/>
        </w:rPr>
        <w:t>pss</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 xml:space="preserve">(admin != </w:t>
      </w:r>
      <w:r w:rsidRPr="00422636">
        <w:rPr>
          <w:rFonts w:eastAsia="Consolas"/>
          <w:b/>
          <w:color w:val="7F0055"/>
          <w:sz w:val="22"/>
        </w:rPr>
        <w:t>null</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u w:val="single"/>
        </w:rPr>
        <w:t>session</w:t>
      </w:r>
      <w:r w:rsidRPr="00422636">
        <w:rPr>
          <w:rFonts w:eastAsia="Consolas"/>
          <w:color w:val="000000"/>
          <w:sz w:val="22"/>
          <w:u w:val="single"/>
        </w:rPr>
        <w:t>.put</w:t>
      </w:r>
      <w:proofErr w:type="spellEnd"/>
      <w:r w:rsidRPr="00422636">
        <w:rPr>
          <w:rFonts w:eastAsia="Consolas"/>
          <w:color w:val="000000"/>
          <w:sz w:val="22"/>
          <w:u w:val="single"/>
        </w:rPr>
        <w:t>(</w:t>
      </w:r>
      <w:r w:rsidRPr="00422636">
        <w:rPr>
          <w:rFonts w:eastAsia="Consolas"/>
          <w:color w:val="2A00FF"/>
          <w:sz w:val="22"/>
          <w:u w:val="single"/>
        </w:rPr>
        <w:t>"admin"</w:t>
      </w:r>
      <w:r w:rsidRPr="00422636">
        <w:rPr>
          <w:rFonts w:eastAsia="Consolas"/>
          <w:color w:val="000000"/>
          <w:sz w:val="22"/>
          <w:u w:val="single"/>
        </w:rPr>
        <w:t>, admin)</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log.setUserName</w:t>
      </w:r>
      <w:proofErr w:type="spellEnd"/>
      <w:r w:rsidRPr="00422636">
        <w:rPr>
          <w:rFonts w:eastAsia="Consolas"/>
          <w:color w:val="000000"/>
          <w:sz w:val="22"/>
        </w:rPr>
        <w:t>(</w:t>
      </w:r>
      <w:proofErr w:type="spellStart"/>
      <w:r w:rsidRPr="00422636">
        <w:rPr>
          <w:rFonts w:eastAsia="Consolas"/>
          <w:color w:val="0000C0"/>
          <w:sz w:val="22"/>
        </w:rPr>
        <w:t>jobNum</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log.setLoginIp</w:t>
      </w:r>
      <w:proofErr w:type="spellEnd"/>
      <w:r w:rsidRPr="00422636">
        <w:rPr>
          <w:rFonts w:eastAsia="Consolas"/>
          <w:color w:val="000000"/>
          <w:sz w:val="22"/>
        </w:rPr>
        <w:t>(</w:t>
      </w:r>
      <w:proofErr w:type="spellStart"/>
      <w:r w:rsidRPr="00422636">
        <w:rPr>
          <w:rFonts w:eastAsia="Consolas"/>
          <w:color w:val="0000C0"/>
          <w:sz w:val="22"/>
        </w:rPr>
        <w:t>request</w:t>
      </w:r>
      <w:r w:rsidRPr="00422636">
        <w:rPr>
          <w:rFonts w:eastAsia="Consolas"/>
          <w:color w:val="000000"/>
          <w:sz w:val="22"/>
        </w:rPr>
        <w:t>.getRemoteAddr</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String date = </w:t>
      </w:r>
      <w:proofErr w:type="spellStart"/>
      <w:r w:rsidRPr="00422636">
        <w:rPr>
          <w:rFonts w:eastAsia="Consolas"/>
          <w:color w:val="000000"/>
          <w:sz w:val="22"/>
        </w:rPr>
        <w:t>sdf.format</w:t>
      </w:r>
      <w:proofErr w:type="spellEnd"/>
      <w:r w:rsidRPr="00422636">
        <w:rPr>
          <w:rFonts w:eastAsia="Consolas"/>
          <w:color w:val="000000"/>
          <w:sz w:val="22"/>
        </w:rPr>
        <w:t>(</w:t>
      </w:r>
      <w:r w:rsidRPr="00422636">
        <w:rPr>
          <w:rFonts w:eastAsia="Consolas"/>
          <w:b/>
          <w:color w:val="7F0055"/>
          <w:sz w:val="22"/>
        </w:rPr>
        <w:t>new</w:t>
      </w:r>
      <w:r w:rsidRPr="00422636">
        <w:rPr>
          <w:rFonts w:eastAsia="Consolas"/>
          <w:color w:val="000000"/>
          <w:sz w:val="22"/>
        </w:rPr>
        <w:t xml:space="preserve"> Date().</w:t>
      </w:r>
      <w:proofErr w:type="spellStart"/>
      <w:r w:rsidRPr="00422636">
        <w:rPr>
          <w:rFonts w:eastAsia="Consolas"/>
          <w:color w:val="000000"/>
          <w:sz w:val="22"/>
        </w:rPr>
        <w:t>getTime</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log.setLogTime</w:t>
      </w:r>
      <w:proofErr w:type="spellEnd"/>
      <w:r w:rsidRPr="00422636">
        <w:rPr>
          <w:rFonts w:eastAsia="Consolas"/>
          <w:color w:val="000000"/>
          <w:sz w:val="22"/>
        </w:rPr>
        <w:t>(date);</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log.setUserJuese</w:t>
      </w:r>
      <w:proofErr w:type="spellEnd"/>
      <w:r w:rsidRPr="00422636">
        <w:rPr>
          <w:rFonts w:eastAsia="Consolas"/>
          <w:color w:val="000000"/>
          <w:sz w:val="22"/>
        </w:rPr>
        <w:t>(</w:t>
      </w:r>
      <w:r w:rsidRPr="00422636">
        <w:rPr>
          <w:rFonts w:eastAsia="Consolas"/>
          <w:color w:val="2A00FF"/>
          <w:sz w:val="22"/>
        </w:rPr>
        <w:t>"</w:t>
      </w:r>
      <w:r w:rsidRPr="00422636">
        <w:rPr>
          <w:rFonts w:ascii="宋体" w:hAnsi="宋体" w:cs="宋体" w:hint="eastAsia"/>
          <w:color w:val="2A00FF"/>
          <w:sz w:val="22"/>
        </w:rPr>
        <w:t>管理员</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log.setModName</w:t>
      </w:r>
      <w:proofErr w:type="spellEnd"/>
      <w:r w:rsidRPr="00422636">
        <w:rPr>
          <w:rFonts w:eastAsia="Consolas"/>
          <w:color w:val="000000"/>
          <w:sz w:val="22"/>
        </w:rPr>
        <w:t>(</w:t>
      </w:r>
      <w:r w:rsidRPr="00422636">
        <w:rPr>
          <w:rFonts w:eastAsia="Consolas"/>
          <w:color w:val="2A00FF"/>
          <w:sz w:val="22"/>
        </w:rPr>
        <w:t>"</w:t>
      </w:r>
      <w:r w:rsidRPr="00422636">
        <w:rPr>
          <w:rFonts w:ascii="宋体" w:hAnsi="宋体" w:cs="宋体" w:hint="eastAsia"/>
          <w:color w:val="2A00FF"/>
          <w:sz w:val="22"/>
        </w:rPr>
        <w:t>管理员界面</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log.setLoginCont</w:t>
      </w:r>
      <w:proofErr w:type="spellEnd"/>
      <w:r w:rsidRPr="00422636">
        <w:rPr>
          <w:rFonts w:eastAsia="Consolas"/>
          <w:color w:val="000000"/>
          <w:sz w:val="22"/>
        </w:rPr>
        <w:t>(</w:t>
      </w:r>
      <w:r w:rsidRPr="00422636">
        <w:rPr>
          <w:rFonts w:eastAsia="Consolas"/>
          <w:color w:val="2A00FF"/>
          <w:sz w:val="22"/>
        </w:rPr>
        <w:t>"</w:t>
      </w:r>
      <w:r w:rsidRPr="00422636">
        <w:rPr>
          <w:rFonts w:ascii="宋体" w:hAnsi="宋体" w:cs="宋体" w:hint="eastAsia"/>
          <w:color w:val="2A00FF"/>
          <w:sz w:val="22"/>
        </w:rPr>
        <w:t>账号为</w:t>
      </w:r>
      <w:r w:rsidRPr="00422636">
        <w:rPr>
          <w:rFonts w:eastAsia="Consolas"/>
          <w:color w:val="2A00FF"/>
          <w:sz w:val="22"/>
        </w:rPr>
        <w:t>"</w:t>
      </w:r>
      <w:r w:rsidRPr="00422636">
        <w:rPr>
          <w:rFonts w:eastAsia="Consolas"/>
          <w:color w:val="000000"/>
          <w:sz w:val="22"/>
        </w:rPr>
        <w:t>+</w:t>
      </w:r>
      <w:r w:rsidRPr="00422636">
        <w:rPr>
          <w:rFonts w:eastAsia="Consolas"/>
          <w:color w:val="2A00FF"/>
          <w:sz w:val="22"/>
        </w:rPr>
        <w:t>"'"</w:t>
      </w:r>
      <w:r w:rsidRPr="00422636">
        <w:rPr>
          <w:rFonts w:eastAsia="Consolas"/>
          <w:color w:val="000000"/>
          <w:sz w:val="22"/>
        </w:rPr>
        <w:t>+</w:t>
      </w:r>
      <w:proofErr w:type="spellStart"/>
      <w:r w:rsidRPr="00422636">
        <w:rPr>
          <w:rFonts w:eastAsia="Consolas"/>
          <w:color w:val="0000C0"/>
          <w:sz w:val="22"/>
        </w:rPr>
        <w:t>jobNum</w:t>
      </w:r>
      <w:proofErr w:type="spellEnd"/>
      <w:r w:rsidRPr="00422636">
        <w:rPr>
          <w:rFonts w:eastAsia="Consolas"/>
          <w:color w:val="000000"/>
          <w:sz w:val="22"/>
        </w:rPr>
        <w:t>+</w:t>
      </w:r>
      <w:r w:rsidRPr="00422636">
        <w:rPr>
          <w:rFonts w:eastAsia="Consolas"/>
          <w:color w:val="2A00FF"/>
          <w:sz w:val="22"/>
        </w:rPr>
        <w:t>"'"</w:t>
      </w:r>
      <w:r w:rsidRPr="00422636">
        <w:rPr>
          <w:rFonts w:eastAsia="Consolas"/>
          <w:color w:val="000000"/>
          <w:sz w:val="22"/>
        </w:rPr>
        <w:t>+</w:t>
      </w:r>
      <w:r w:rsidRPr="00422636">
        <w:rPr>
          <w:rFonts w:eastAsia="Consolas"/>
          <w:color w:val="2A00FF"/>
          <w:sz w:val="22"/>
        </w:rPr>
        <w:t xml:space="preserve">" </w:t>
      </w:r>
      <w:r w:rsidRPr="00422636">
        <w:rPr>
          <w:rFonts w:ascii="宋体" w:hAnsi="宋体" w:cs="宋体" w:hint="eastAsia"/>
          <w:color w:val="2A00FF"/>
          <w:sz w:val="22"/>
        </w:rPr>
        <w:t>的用户登录管理员系统</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systemLogService</w:t>
      </w:r>
      <w:r w:rsidRPr="00422636">
        <w:rPr>
          <w:rFonts w:eastAsia="Consolas"/>
          <w:color w:val="000000"/>
          <w:sz w:val="22"/>
        </w:rPr>
        <w:t>.add</w:t>
      </w:r>
      <w:proofErr w:type="spellEnd"/>
      <w:r w:rsidRPr="00422636">
        <w:rPr>
          <w:rFonts w:eastAsia="Consolas"/>
          <w:color w:val="000000"/>
          <w:sz w:val="22"/>
        </w:rPr>
        <w:t>(log);</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"admin"</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request</w:t>
      </w:r>
      <w:r w:rsidRPr="00422636">
        <w:rPr>
          <w:rFonts w:eastAsia="Consolas"/>
          <w:color w:val="000000"/>
          <w:sz w:val="22"/>
        </w:rPr>
        <w:t>.setAttribute</w:t>
      </w:r>
      <w:proofErr w:type="spellEnd"/>
      <w:r w:rsidRPr="00422636">
        <w:rPr>
          <w:rFonts w:eastAsia="Consolas"/>
          <w:color w:val="000000"/>
          <w:sz w:val="22"/>
        </w:rPr>
        <w:t>(</w:t>
      </w:r>
      <w:r w:rsidRPr="00422636">
        <w:rPr>
          <w:rFonts w:eastAsia="Consolas"/>
          <w:color w:val="2A00FF"/>
          <w:sz w:val="22"/>
        </w:rPr>
        <w:t>"message"</w:t>
      </w:r>
      <w:r w:rsidRPr="00422636">
        <w:rPr>
          <w:rFonts w:eastAsia="Consolas"/>
          <w:color w:val="000000"/>
          <w:sz w:val="22"/>
        </w:rPr>
        <w:t xml:space="preserve">, </w:t>
      </w:r>
      <w:r w:rsidRPr="00422636">
        <w:rPr>
          <w:rFonts w:eastAsia="Consolas"/>
          <w:color w:val="2A00FF"/>
          <w:sz w:val="22"/>
        </w:rPr>
        <w:t>"</w:t>
      </w:r>
      <w:r w:rsidRPr="00422636">
        <w:rPr>
          <w:rFonts w:ascii="宋体" w:hAnsi="宋体" w:cs="宋体" w:hint="eastAsia"/>
          <w:color w:val="2A00FF"/>
          <w:sz w:val="22"/>
        </w:rPr>
        <w:t>登录名或密码不正确</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    </w:t>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"login"</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 xml:space="preserve"> </w:t>
      </w:r>
      <w:r w:rsidRPr="00422636">
        <w:rPr>
          <w:rFonts w:eastAsia="Consolas"/>
          <w:b/>
          <w:color w:val="7F0055"/>
          <w:sz w:val="22"/>
        </w:rPr>
        <w:t>if</w:t>
      </w:r>
      <w:r w:rsidRPr="00422636">
        <w:rPr>
          <w:rFonts w:eastAsia="Consolas"/>
          <w:color w:val="000000"/>
          <w:sz w:val="22"/>
        </w:rPr>
        <w:t>(</w:t>
      </w:r>
      <w:proofErr w:type="spellStart"/>
      <w:r w:rsidRPr="00422636">
        <w:rPr>
          <w:rFonts w:eastAsia="Consolas"/>
          <w:color w:val="0000C0"/>
          <w:sz w:val="22"/>
        </w:rPr>
        <w:t>juese</w:t>
      </w:r>
      <w:r w:rsidRPr="00422636">
        <w:rPr>
          <w:rFonts w:eastAsia="Consolas"/>
          <w:color w:val="000000"/>
          <w:sz w:val="22"/>
        </w:rPr>
        <w:t>.equals</w:t>
      </w:r>
      <w:proofErr w:type="spellEnd"/>
      <w:r w:rsidRPr="00422636">
        <w:rPr>
          <w:rFonts w:eastAsia="Consolas"/>
          <w:color w:val="000000"/>
          <w:sz w:val="22"/>
        </w:rPr>
        <w:t>(</w:t>
      </w:r>
      <w:r w:rsidRPr="00422636">
        <w:rPr>
          <w:rFonts w:eastAsia="Consolas"/>
          <w:color w:val="2A00FF"/>
          <w:sz w:val="22"/>
        </w:rPr>
        <w:t>"teacher"</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Teacher </w:t>
      </w:r>
      <w:proofErr w:type="spellStart"/>
      <w:r w:rsidRPr="00422636">
        <w:rPr>
          <w:rFonts w:eastAsia="Consolas"/>
          <w:color w:val="000000"/>
          <w:sz w:val="22"/>
        </w:rPr>
        <w:t>teacher</w:t>
      </w:r>
      <w:proofErr w:type="spellEnd"/>
      <w:r w:rsidRPr="00422636">
        <w:rPr>
          <w:rFonts w:eastAsia="Consolas"/>
          <w:color w:val="000000"/>
          <w:sz w:val="22"/>
        </w:rPr>
        <w:t xml:space="preserve"> = </w:t>
      </w:r>
      <w:proofErr w:type="spellStart"/>
      <w:r w:rsidRPr="00422636">
        <w:rPr>
          <w:rFonts w:eastAsia="Consolas"/>
          <w:color w:val="0000C0"/>
          <w:sz w:val="22"/>
        </w:rPr>
        <w:t>teacherService</w:t>
      </w:r>
      <w:r w:rsidRPr="00422636">
        <w:rPr>
          <w:rFonts w:eastAsia="Consolas"/>
          <w:color w:val="000000"/>
          <w:sz w:val="22"/>
        </w:rPr>
        <w:t>.teacherLogin</w:t>
      </w:r>
      <w:proofErr w:type="spellEnd"/>
      <w:r w:rsidRPr="00422636">
        <w:rPr>
          <w:rFonts w:eastAsia="Consolas"/>
          <w:color w:val="000000"/>
          <w:sz w:val="22"/>
        </w:rPr>
        <w:t>(</w:t>
      </w:r>
      <w:proofErr w:type="spellStart"/>
      <w:r w:rsidRPr="00422636">
        <w:rPr>
          <w:rFonts w:eastAsia="Consolas"/>
          <w:color w:val="0000C0"/>
          <w:sz w:val="22"/>
        </w:rPr>
        <w:t>jobNum</w:t>
      </w:r>
      <w:proofErr w:type="spellEnd"/>
      <w:r w:rsidRPr="00422636">
        <w:rPr>
          <w:rFonts w:eastAsia="Consolas"/>
          <w:color w:val="000000"/>
          <w:sz w:val="22"/>
        </w:rPr>
        <w:t xml:space="preserve">, </w:t>
      </w:r>
      <w:proofErr w:type="spellStart"/>
      <w:r w:rsidRPr="00422636">
        <w:rPr>
          <w:rFonts w:eastAsia="Consolas"/>
          <w:color w:val="000000"/>
          <w:sz w:val="22"/>
        </w:rPr>
        <w:t>pss</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if</w:t>
      </w:r>
      <w:r w:rsidRPr="00422636">
        <w:rPr>
          <w:rFonts w:eastAsia="Consolas"/>
          <w:color w:val="000000"/>
          <w:sz w:val="22"/>
        </w:rPr>
        <w:t xml:space="preserve">(teacher != </w:t>
      </w:r>
      <w:r w:rsidRPr="00422636">
        <w:rPr>
          <w:rFonts w:eastAsia="Consolas"/>
          <w:b/>
          <w:color w:val="7F0055"/>
          <w:sz w:val="22"/>
        </w:rPr>
        <w:t>null</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u w:val="single"/>
        </w:rPr>
        <w:t>session</w:t>
      </w:r>
      <w:r w:rsidRPr="00422636">
        <w:rPr>
          <w:rFonts w:eastAsia="Consolas"/>
          <w:color w:val="000000"/>
          <w:sz w:val="22"/>
          <w:u w:val="single"/>
        </w:rPr>
        <w:t>.put</w:t>
      </w:r>
      <w:proofErr w:type="spellEnd"/>
      <w:r w:rsidRPr="00422636">
        <w:rPr>
          <w:rFonts w:eastAsia="Consolas"/>
          <w:color w:val="000000"/>
          <w:sz w:val="22"/>
          <w:u w:val="single"/>
        </w:rPr>
        <w:t>(</w:t>
      </w:r>
      <w:r w:rsidRPr="00422636">
        <w:rPr>
          <w:rFonts w:eastAsia="Consolas"/>
          <w:color w:val="2A00FF"/>
          <w:sz w:val="22"/>
          <w:u w:val="single"/>
        </w:rPr>
        <w:t>"teacher"</w:t>
      </w:r>
      <w:r w:rsidRPr="00422636">
        <w:rPr>
          <w:rFonts w:eastAsia="Consolas"/>
          <w:color w:val="000000"/>
          <w:sz w:val="22"/>
          <w:u w:val="single"/>
        </w:rPr>
        <w:t>, teacher)</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log.setUserName</w:t>
      </w:r>
      <w:proofErr w:type="spellEnd"/>
      <w:r w:rsidRPr="00422636">
        <w:rPr>
          <w:rFonts w:eastAsia="Consolas"/>
          <w:color w:val="000000"/>
          <w:sz w:val="22"/>
        </w:rPr>
        <w:t>(</w:t>
      </w:r>
      <w:proofErr w:type="spellStart"/>
      <w:r w:rsidRPr="00422636">
        <w:rPr>
          <w:rFonts w:eastAsia="Consolas"/>
          <w:color w:val="0000C0"/>
          <w:sz w:val="22"/>
        </w:rPr>
        <w:t>jobNum</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log.setLoginIp</w:t>
      </w:r>
      <w:proofErr w:type="spellEnd"/>
      <w:r w:rsidRPr="00422636">
        <w:rPr>
          <w:rFonts w:eastAsia="Consolas"/>
          <w:color w:val="000000"/>
          <w:sz w:val="22"/>
        </w:rPr>
        <w:t>(</w:t>
      </w:r>
      <w:proofErr w:type="spellStart"/>
      <w:r w:rsidRPr="00422636">
        <w:rPr>
          <w:rFonts w:eastAsia="Consolas"/>
          <w:color w:val="0000C0"/>
          <w:sz w:val="22"/>
        </w:rPr>
        <w:t>request</w:t>
      </w:r>
      <w:r w:rsidRPr="00422636">
        <w:rPr>
          <w:rFonts w:eastAsia="Consolas"/>
          <w:color w:val="000000"/>
          <w:sz w:val="22"/>
        </w:rPr>
        <w:t>.getRemoteAddr</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 xml:space="preserve">String date = </w:t>
      </w:r>
      <w:proofErr w:type="spellStart"/>
      <w:r w:rsidRPr="00422636">
        <w:rPr>
          <w:rFonts w:eastAsia="Consolas"/>
          <w:color w:val="000000"/>
          <w:sz w:val="22"/>
        </w:rPr>
        <w:t>sdf.format</w:t>
      </w:r>
      <w:proofErr w:type="spellEnd"/>
      <w:r w:rsidRPr="00422636">
        <w:rPr>
          <w:rFonts w:eastAsia="Consolas"/>
          <w:color w:val="000000"/>
          <w:sz w:val="22"/>
        </w:rPr>
        <w:t>(</w:t>
      </w:r>
      <w:r w:rsidRPr="00422636">
        <w:rPr>
          <w:rFonts w:eastAsia="Consolas"/>
          <w:b/>
          <w:color w:val="7F0055"/>
          <w:sz w:val="22"/>
        </w:rPr>
        <w:t>new</w:t>
      </w:r>
      <w:r w:rsidRPr="00422636">
        <w:rPr>
          <w:rFonts w:eastAsia="Consolas"/>
          <w:color w:val="000000"/>
          <w:sz w:val="22"/>
        </w:rPr>
        <w:t xml:space="preserve"> Date());</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log.setLogTime</w:t>
      </w:r>
      <w:proofErr w:type="spellEnd"/>
      <w:r w:rsidRPr="00422636">
        <w:rPr>
          <w:rFonts w:eastAsia="Consolas"/>
          <w:color w:val="000000"/>
          <w:sz w:val="22"/>
        </w:rPr>
        <w:t>(date);</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log.setUserJuese</w:t>
      </w:r>
      <w:proofErr w:type="spellEnd"/>
      <w:r w:rsidRPr="00422636">
        <w:rPr>
          <w:rFonts w:eastAsia="Consolas"/>
          <w:color w:val="000000"/>
          <w:sz w:val="22"/>
        </w:rPr>
        <w:t>(</w:t>
      </w:r>
      <w:r w:rsidRPr="00422636">
        <w:rPr>
          <w:rFonts w:eastAsia="Consolas"/>
          <w:color w:val="2A00FF"/>
          <w:sz w:val="22"/>
        </w:rPr>
        <w:t>"</w:t>
      </w:r>
      <w:r w:rsidRPr="00422636">
        <w:rPr>
          <w:rFonts w:ascii="宋体" w:hAnsi="宋体" w:cs="宋体" w:hint="eastAsia"/>
          <w:color w:val="2A00FF"/>
          <w:sz w:val="22"/>
        </w:rPr>
        <w:t>教师</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log.setModName</w:t>
      </w:r>
      <w:proofErr w:type="spellEnd"/>
      <w:r w:rsidRPr="00422636">
        <w:rPr>
          <w:rFonts w:eastAsia="Consolas"/>
          <w:color w:val="000000"/>
          <w:sz w:val="22"/>
        </w:rPr>
        <w:t>(</w:t>
      </w:r>
      <w:r w:rsidRPr="00422636">
        <w:rPr>
          <w:rFonts w:eastAsia="Consolas"/>
          <w:color w:val="2A00FF"/>
          <w:sz w:val="22"/>
        </w:rPr>
        <w:t>"</w:t>
      </w:r>
      <w:r w:rsidRPr="00422636">
        <w:rPr>
          <w:rFonts w:ascii="宋体" w:hAnsi="宋体" w:cs="宋体" w:hint="eastAsia"/>
          <w:color w:val="2A00FF"/>
          <w:sz w:val="22"/>
        </w:rPr>
        <w:t>教师管理界面</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00"/>
          <w:sz w:val="22"/>
        </w:rPr>
        <w:t>log.setLoginCont</w:t>
      </w:r>
      <w:proofErr w:type="spellEnd"/>
      <w:r w:rsidRPr="00422636">
        <w:rPr>
          <w:rFonts w:eastAsia="Consolas"/>
          <w:color w:val="000000"/>
          <w:sz w:val="22"/>
        </w:rPr>
        <w:t>(</w:t>
      </w:r>
      <w:r w:rsidRPr="00422636">
        <w:rPr>
          <w:rFonts w:eastAsia="Consolas"/>
          <w:color w:val="2A00FF"/>
          <w:sz w:val="22"/>
        </w:rPr>
        <w:t>"</w:t>
      </w:r>
      <w:r w:rsidRPr="00422636">
        <w:rPr>
          <w:rFonts w:ascii="宋体" w:hAnsi="宋体" w:cs="宋体" w:hint="eastAsia"/>
          <w:color w:val="2A00FF"/>
          <w:sz w:val="22"/>
        </w:rPr>
        <w:t>账号为</w:t>
      </w:r>
      <w:r w:rsidRPr="00422636">
        <w:rPr>
          <w:rFonts w:eastAsia="Consolas"/>
          <w:color w:val="2A00FF"/>
          <w:sz w:val="22"/>
        </w:rPr>
        <w:t>"</w:t>
      </w:r>
      <w:r w:rsidRPr="00422636">
        <w:rPr>
          <w:rFonts w:eastAsia="Consolas"/>
          <w:color w:val="000000"/>
          <w:sz w:val="22"/>
        </w:rPr>
        <w:t>+</w:t>
      </w:r>
      <w:r w:rsidRPr="00422636">
        <w:rPr>
          <w:rFonts w:eastAsia="Consolas"/>
          <w:color w:val="2A00FF"/>
          <w:sz w:val="22"/>
        </w:rPr>
        <w:t>"'"</w:t>
      </w:r>
      <w:r w:rsidRPr="00422636">
        <w:rPr>
          <w:rFonts w:eastAsia="Consolas"/>
          <w:color w:val="000000"/>
          <w:sz w:val="22"/>
        </w:rPr>
        <w:t>+</w:t>
      </w:r>
      <w:proofErr w:type="spellStart"/>
      <w:r w:rsidRPr="00422636">
        <w:rPr>
          <w:rFonts w:eastAsia="Consolas"/>
          <w:color w:val="0000C0"/>
          <w:sz w:val="22"/>
        </w:rPr>
        <w:t>jobNum</w:t>
      </w:r>
      <w:proofErr w:type="spellEnd"/>
      <w:r w:rsidRPr="00422636">
        <w:rPr>
          <w:rFonts w:eastAsia="Consolas"/>
          <w:color w:val="000000"/>
          <w:sz w:val="22"/>
        </w:rPr>
        <w:t>+</w:t>
      </w:r>
      <w:r w:rsidRPr="00422636">
        <w:rPr>
          <w:rFonts w:eastAsia="Consolas"/>
          <w:color w:val="2A00FF"/>
          <w:sz w:val="22"/>
        </w:rPr>
        <w:t>"'"</w:t>
      </w:r>
      <w:r w:rsidRPr="00422636">
        <w:rPr>
          <w:rFonts w:eastAsia="Consolas"/>
          <w:color w:val="000000"/>
          <w:sz w:val="22"/>
        </w:rPr>
        <w:t>+</w:t>
      </w:r>
      <w:r w:rsidRPr="00422636">
        <w:rPr>
          <w:rFonts w:eastAsia="Consolas"/>
          <w:color w:val="2A00FF"/>
          <w:sz w:val="22"/>
        </w:rPr>
        <w:t xml:space="preserve">" </w:t>
      </w:r>
      <w:r w:rsidRPr="00422636">
        <w:rPr>
          <w:rFonts w:ascii="宋体" w:hAnsi="宋体" w:cs="宋体" w:hint="eastAsia"/>
          <w:color w:val="2A00FF"/>
          <w:sz w:val="22"/>
        </w:rPr>
        <w:t>的用户</w:t>
      </w:r>
      <w:r w:rsidRPr="00422636">
        <w:rPr>
          <w:rFonts w:eastAsia="Consolas"/>
          <w:color w:val="2A00FF"/>
          <w:sz w:val="22"/>
        </w:rPr>
        <w:t xml:space="preserve"> </w:t>
      </w:r>
      <w:r w:rsidRPr="00422636">
        <w:rPr>
          <w:rFonts w:ascii="宋体" w:hAnsi="宋体" w:cs="宋体" w:hint="eastAsia"/>
          <w:color w:val="2A00FF"/>
          <w:sz w:val="22"/>
        </w:rPr>
        <w:t>教师管</w:t>
      </w:r>
      <w:r w:rsidRPr="00422636">
        <w:rPr>
          <w:rFonts w:ascii="宋体" w:hAnsi="宋体" w:cs="宋体" w:hint="eastAsia"/>
          <w:color w:val="2A00FF"/>
          <w:sz w:val="22"/>
        </w:rPr>
        <w:lastRenderedPageBreak/>
        <w:t>理系统</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systemLogService</w:t>
      </w:r>
      <w:r w:rsidRPr="00422636">
        <w:rPr>
          <w:rFonts w:eastAsia="Consolas"/>
          <w:color w:val="000000"/>
          <w:sz w:val="22"/>
        </w:rPr>
        <w:t>.add</w:t>
      </w:r>
      <w:proofErr w:type="spellEnd"/>
      <w:r w:rsidRPr="00422636">
        <w:rPr>
          <w:rFonts w:eastAsia="Consolas"/>
          <w:color w:val="000000"/>
          <w:sz w:val="22"/>
        </w:rPr>
        <w:t>(log);</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"teacher"</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request</w:t>
      </w:r>
      <w:r w:rsidRPr="00422636">
        <w:rPr>
          <w:rFonts w:eastAsia="Consolas"/>
          <w:color w:val="000000"/>
          <w:sz w:val="22"/>
        </w:rPr>
        <w:t>.setAttribute</w:t>
      </w:r>
      <w:proofErr w:type="spellEnd"/>
      <w:r w:rsidRPr="00422636">
        <w:rPr>
          <w:rFonts w:eastAsia="Consolas"/>
          <w:color w:val="000000"/>
          <w:sz w:val="22"/>
        </w:rPr>
        <w:t>(</w:t>
      </w:r>
      <w:r w:rsidRPr="00422636">
        <w:rPr>
          <w:rFonts w:eastAsia="Consolas"/>
          <w:color w:val="2A00FF"/>
          <w:sz w:val="22"/>
        </w:rPr>
        <w:t>"message"</w:t>
      </w:r>
      <w:r w:rsidRPr="00422636">
        <w:rPr>
          <w:rFonts w:eastAsia="Consolas"/>
          <w:color w:val="000000"/>
          <w:sz w:val="22"/>
        </w:rPr>
        <w:t xml:space="preserve">, </w:t>
      </w:r>
      <w:r w:rsidRPr="00422636">
        <w:rPr>
          <w:rFonts w:eastAsia="Consolas"/>
          <w:color w:val="2A00FF"/>
          <w:sz w:val="22"/>
        </w:rPr>
        <w:t>"</w:t>
      </w:r>
      <w:r w:rsidRPr="00422636">
        <w:rPr>
          <w:rFonts w:ascii="宋体" w:hAnsi="宋体" w:cs="宋体" w:hint="eastAsia"/>
          <w:color w:val="2A00FF"/>
          <w:sz w:val="22"/>
        </w:rPr>
        <w:t>登录名或密码不正确</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"login"</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r w:rsidRPr="00422636">
        <w:rPr>
          <w:rFonts w:eastAsia="Consolas"/>
          <w:b/>
          <w:color w:val="7F0055"/>
          <w:sz w:val="22"/>
        </w:rPr>
        <w:t>else</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request</w:t>
      </w:r>
      <w:r w:rsidRPr="00422636">
        <w:rPr>
          <w:rFonts w:eastAsia="Consolas"/>
          <w:color w:val="000000"/>
          <w:sz w:val="22"/>
        </w:rPr>
        <w:t>.setAttribute</w:t>
      </w:r>
      <w:proofErr w:type="spellEnd"/>
      <w:r w:rsidRPr="00422636">
        <w:rPr>
          <w:rFonts w:eastAsia="Consolas"/>
          <w:color w:val="000000"/>
          <w:sz w:val="22"/>
        </w:rPr>
        <w:t>(</w:t>
      </w:r>
      <w:r w:rsidRPr="00422636">
        <w:rPr>
          <w:rFonts w:eastAsia="Consolas"/>
          <w:color w:val="2A00FF"/>
          <w:sz w:val="22"/>
        </w:rPr>
        <w:t>"name"</w:t>
      </w:r>
      <w:r w:rsidRPr="00422636">
        <w:rPr>
          <w:rFonts w:eastAsia="Consolas"/>
          <w:color w:val="000000"/>
          <w:sz w:val="22"/>
        </w:rPr>
        <w:t xml:space="preserve">, </w:t>
      </w:r>
      <w:proofErr w:type="spellStart"/>
      <w:r w:rsidRPr="00422636">
        <w:rPr>
          <w:rFonts w:eastAsia="Consolas"/>
          <w:color w:val="0000C0"/>
          <w:sz w:val="22"/>
        </w:rPr>
        <w:t>jobNum</w:t>
      </w:r>
      <w:proofErr w:type="spellEnd"/>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request</w:t>
      </w:r>
      <w:r w:rsidRPr="00422636">
        <w:rPr>
          <w:rFonts w:eastAsia="Consolas"/>
          <w:color w:val="000000"/>
          <w:sz w:val="22"/>
        </w:rPr>
        <w:t>.setAttribute</w:t>
      </w:r>
      <w:proofErr w:type="spellEnd"/>
      <w:r w:rsidRPr="00422636">
        <w:rPr>
          <w:rFonts w:eastAsia="Consolas"/>
          <w:color w:val="000000"/>
          <w:sz w:val="22"/>
        </w:rPr>
        <w:t>(</w:t>
      </w:r>
      <w:r w:rsidRPr="00422636">
        <w:rPr>
          <w:rFonts w:eastAsia="Consolas"/>
          <w:color w:val="2A00FF"/>
          <w:sz w:val="22"/>
        </w:rPr>
        <w:t>"password"</w:t>
      </w:r>
      <w:r w:rsidRPr="00422636">
        <w:rPr>
          <w:rFonts w:eastAsia="Consolas"/>
          <w:color w:val="000000"/>
          <w:sz w:val="22"/>
        </w:rPr>
        <w:t xml:space="preserve">, </w:t>
      </w:r>
      <w:r w:rsidRPr="00422636">
        <w:rPr>
          <w:rFonts w:eastAsia="Consolas"/>
          <w:color w:val="0000C0"/>
          <w:sz w:val="22"/>
        </w:rPr>
        <w:t>password</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request</w:t>
      </w:r>
      <w:r w:rsidRPr="00422636">
        <w:rPr>
          <w:rFonts w:eastAsia="Consolas"/>
          <w:color w:val="000000"/>
          <w:sz w:val="22"/>
        </w:rPr>
        <w:t>.setAttribute</w:t>
      </w:r>
      <w:proofErr w:type="spellEnd"/>
      <w:r w:rsidRPr="00422636">
        <w:rPr>
          <w:rFonts w:eastAsia="Consolas"/>
          <w:color w:val="000000"/>
          <w:sz w:val="22"/>
        </w:rPr>
        <w:t>(</w:t>
      </w:r>
      <w:r w:rsidRPr="00422636">
        <w:rPr>
          <w:rFonts w:eastAsia="Consolas"/>
          <w:color w:val="2A00FF"/>
          <w:sz w:val="22"/>
        </w:rPr>
        <w:t>"message"</w:t>
      </w:r>
      <w:r w:rsidRPr="00422636">
        <w:rPr>
          <w:rFonts w:eastAsia="Consolas"/>
          <w:color w:val="000000"/>
          <w:sz w:val="22"/>
        </w:rPr>
        <w:t xml:space="preserve">, </w:t>
      </w:r>
      <w:r w:rsidRPr="00422636">
        <w:rPr>
          <w:rFonts w:eastAsia="Consolas"/>
          <w:color w:val="2A00FF"/>
          <w:sz w:val="22"/>
        </w:rPr>
        <w:t>"</w:t>
      </w:r>
      <w:r w:rsidRPr="00422636">
        <w:rPr>
          <w:rFonts w:ascii="宋体" w:hAnsi="宋体" w:cs="宋体" w:hint="eastAsia"/>
          <w:color w:val="2A00FF"/>
          <w:sz w:val="22"/>
        </w:rPr>
        <w:t>请输入正确的验证码</w:t>
      </w:r>
      <w:r w:rsidRPr="00422636">
        <w:rPr>
          <w:rFonts w:eastAsia="Consolas"/>
          <w:color w:val="2A00FF"/>
          <w:sz w:val="22"/>
        </w:rPr>
        <w:t>!"</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"login"</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color w:val="000000"/>
          <w:sz w:val="22"/>
        </w:rPr>
        <w:tab/>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proofErr w:type="spellStart"/>
      <w:r w:rsidRPr="00422636">
        <w:rPr>
          <w:rFonts w:eastAsia="Consolas"/>
          <w:color w:val="0000C0"/>
          <w:sz w:val="22"/>
        </w:rPr>
        <w:t>request</w:t>
      </w:r>
      <w:r w:rsidRPr="00422636">
        <w:rPr>
          <w:rFonts w:eastAsia="Consolas"/>
          <w:color w:val="000000"/>
          <w:sz w:val="22"/>
        </w:rPr>
        <w:t>.setAttribute</w:t>
      </w:r>
      <w:proofErr w:type="spellEnd"/>
      <w:r w:rsidRPr="00422636">
        <w:rPr>
          <w:rFonts w:eastAsia="Consolas"/>
          <w:color w:val="000000"/>
          <w:sz w:val="22"/>
        </w:rPr>
        <w:t>(</w:t>
      </w:r>
      <w:r w:rsidRPr="00422636">
        <w:rPr>
          <w:rFonts w:eastAsia="Consolas"/>
          <w:color w:val="2A00FF"/>
          <w:sz w:val="22"/>
        </w:rPr>
        <w:t>"message"</w:t>
      </w:r>
      <w:r w:rsidRPr="00422636">
        <w:rPr>
          <w:rFonts w:eastAsia="Consolas"/>
          <w:color w:val="000000"/>
          <w:sz w:val="22"/>
        </w:rPr>
        <w:t xml:space="preserve">, </w:t>
      </w:r>
      <w:r w:rsidRPr="00422636">
        <w:rPr>
          <w:rFonts w:eastAsia="Consolas"/>
          <w:color w:val="2A00FF"/>
          <w:sz w:val="22"/>
        </w:rPr>
        <w:t>"</w:t>
      </w:r>
      <w:r w:rsidRPr="00422636">
        <w:rPr>
          <w:rFonts w:ascii="宋体" w:hAnsi="宋体" w:cs="宋体" w:hint="eastAsia"/>
          <w:color w:val="2A00FF"/>
          <w:sz w:val="22"/>
        </w:rPr>
        <w:t>请输入登录信息</w:t>
      </w:r>
      <w:r w:rsidRPr="00422636">
        <w:rPr>
          <w:rFonts w:eastAsia="Consolas"/>
          <w:color w:val="2A00FF"/>
          <w:sz w:val="22"/>
        </w:rPr>
        <w:t>!"</w:t>
      </w:r>
      <w:r w:rsidRPr="00422636">
        <w:rPr>
          <w:rFonts w:eastAsia="Consolas"/>
          <w:color w:val="000000"/>
          <w:sz w:val="22"/>
        </w:rPr>
        <w:t>);</w:t>
      </w:r>
      <w:r w:rsidRPr="00422636">
        <w:rPr>
          <w:rFonts w:eastAsia="Consolas"/>
          <w:color w:val="000000"/>
          <w:sz w:val="22"/>
        </w:rPr>
        <w:tab/>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r w:rsidRPr="00422636">
        <w:rPr>
          <w:rFonts w:eastAsia="Consolas"/>
          <w:b/>
          <w:color w:val="7F0055"/>
          <w:sz w:val="22"/>
        </w:rPr>
        <w:t>return</w:t>
      </w:r>
      <w:r w:rsidRPr="00422636">
        <w:rPr>
          <w:rFonts w:eastAsia="Consolas"/>
          <w:color w:val="000000"/>
          <w:sz w:val="22"/>
        </w:rPr>
        <w:t xml:space="preserve"> </w:t>
      </w:r>
      <w:r w:rsidRPr="00422636">
        <w:rPr>
          <w:rFonts w:eastAsia="Consolas"/>
          <w:color w:val="2A00FF"/>
          <w:sz w:val="22"/>
        </w:rPr>
        <w:t>"login"</w:t>
      </w:r>
      <w:r w:rsidRPr="00422636">
        <w:rPr>
          <w:rFonts w:eastAsia="Consolas"/>
          <w:color w:val="000000"/>
          <w:sz w:val="22"/>
        </w:rPr>
        <w:t>;</w:t>
      </w:r>
    </w:p>
    <w:p w:rsidR="00F26766" w:rsidRPr="00422636" w:rsidRDefault="00F26766" w:rsidP="00F26766">
      <w:pPr>
        <w:shd w:val="pct12" w:color="auto" w:fill="auto"/>
        <w:autoSpaceDE w:val="0"/>
        <w:autoSpaceDN w:val="0"/>
        <w:rPr>
          <w:rFonts w:eastAsia="Consolas"/>
          <w:sz w:val="22"/>
        </w:rPr>
      </w:pPr>
      <w:r w:rsidRPr="00422636">
        <w:rPr>
          <w:rFonts w:eastAsia="Consolas"/>
          <w:color w:val="000000"/>
          <w:sz w:val="22"/>
        </w:rPr>
        <w:tab/>
      </w:r>
      <w:r w:rsidRPr="00422636">
        <w:rPr>
          <w:rFonts w:eastAsia="Consolas"/>
          <w:color w:val="000000"/>
          <w:sz w:val="22"/>
        </w:rPr>
        <w:tab/>
      </w:r>
    </w:p>
    <w:p w:rsidR="00F26766" w:rsidRPr="00422636" w:rsidRDefault="00F26766" w:rsidP="00F26766">
      <w:pPr>
        <w:shd w:val="pct12" w:color="auto" w:fill="auto"/>
      </w:pPr>
      <w:r w:rsidRPr="00422636">
        <w:rPr>
          <w:rFonts w:eastAsia="Consolas"/>
          <w:color w:val="000000"/>
          <w:sz w:val="22"/>
        </w:rPr>
        <w:tab/>
        <w:t>}</w:t>
      </w:r>
    </w:p>
    <w:p w:rsidR="00F26766" w:rsidRPr="00422636" w:rsidRDefault="00F26766" w:rsidP="00F26766">
      <w:pPr>
        <w:pStyle w:val="2"/>
        <w:rPr>
          <w:rFonts w:ascii="Times New Roman" w:hAnsi="Times New Roman"/>
        </w:rPr>
      </w:pPr>
      <w:bookmarkStart w:id="31" w:name="_Toc131763189"/>
      <w:r w:rsidRPr="00422636">
        <w:rPr>
          <w:rFonts w:ascii="Times New Roman" w:hAnsi="Times New Roman"/>
        </w:rPr>
        <w:t>5.2</w:t>
      </w:r>
      <w:r w:rsidRPr="00422636">
        <w:rPr>
          <w:rFonts w:ascii="Times New Roman" w:hAnsi="Times New Roman"/>
        </w:rPr>
        <w:t>系统测试</w:t>
      </w:r>
      <w:bookmarkEnd w:id="31"/>
    </w:p>
    <w:p w:rsidR="00F26766" w:rsidRPr="00422636" w:rsidRDefault="00F26766" w:rsidP="00F26766">
      <w:pPr>
        <w:pStyle w:val="3"/>
      </w:pPr>
      <w:bookmarkStart w:id="32" w:name="_Toc131763190"/>
      <w:r w:rsidRPr="00422636">
        <w:t xml:space="preserve">5.2.1 </w:t>
      </w:r>
      <w:r w:rsidRPr="00422636">
        <w:t>系统测试概念</w:t>
      </w:r>
      <w:bookmarkEnd w:id="32"/>
    </w:p>
    <w:p w:rsidR="00F26766" w:rsidRPr="004B3B16" w:rsidRDefault="00F26766" w:rsidP="00F26766">
      <w:pPr>
        <w:spacing w:line="360" w:lineRule="auto"/>
        <w:ind w:firstLineChars="200" w:firstLine="480"/>
        <w:rPr>
          <w:sz w:val="24"/>
          <w:szCs w:val="24"/>
        </w:rPr>
      </w:pPr>
      <w:r w:rsidRPr="004B3B16">
        <w:rPr>
          <w:sz w:val="24"/>
          <w:szCs w:val="24"/>
        </w:rPr>
        <w:t>软件测试就是利用人工或者自动手段按照测试方案和流程对产品进行功能和性能测试的过程。</w:t>
      </w:r>
    </w:p>
    <w:p w:rsidR="00F26766" w:rsidRPr="004B3B16" w:rsidRDefault="00F26766" w:rsidP="00F26766">
      <w:pPr>
        <w:spacing w:line="360" w:lineRule="auto"/>
        <w:ind w:firstLineChars="200" w:firstLine="480"/>
        <w:rPr>
          <w:sz w:val="24"/>
          <w:szCs w:val="24"/>
        </w:rPr>
      </w:pPr>
      <w:r w:rsidRPr="004B3B16">
        <w:rPr>
          <w:sz w:val="24"/>
          <w:szCs w:val="24"/>
        </w:rPr>
        <w:t>软件测试是软件工程中的一个重要环节，是项目开发不可缺少的一部份；大量统计资料表明，软件测试工作占开发总工作量的</w:t>
      </w:r>
      <w:r w:rsidRPr="004B3B16">
        <w:rPr>
          <w:sz w:val="24"/>
          <w:szCs w:val="24"/>
        </w:rPr>
        <w:t>40%</w:t>
      </w:r>
      <w:r w:rsidRPr="004B3B16">
        <w:rPr>
          <w:sz w:val="24"/>
          <w:szCs w:val="24"/>
        </w:rPr>
        <w:t>以上。通过软件测试可以检验软件是否满足规定的需求或弄清预期结果与实际结果之间的差别。它是识别开发的（中间或最终）软件（整体或部份）的正确度、完整度和质量的过程。软件测试的目的在于以下三点：</w:t>
      </w:r>
    </w:p>
    <w:p w:rsidR="00F26766" w:rsidRPr="004B3B16" w:rsidRDefault="00F26766" w:rsidP="00F26766">
      <w:pPr>
        <w:spacing w:line="360" w:lineRule="auto"/>
        <w:ind w:firstLineChars="200" w:firstLine="480"/>
        <w:rPr>
          <w:sz w:val="24"/>
          <w:szCs w:val="24"/>
        </w:rPr>
      </w:pPr>
      <w:r w:rsidRPr="004B3B16">
        <w:rPr>
          <w:sz w:val="24"/>
          <w:szCs w:val="24"/>
        </w:rPr>
        <w:t>1</w:t>
      </w:r>
      <w:r w:rsidRPr="004B3B16">
        <w:rPr>
          <w:sz w:val="24"/>
          <w:szCs w:val="24"/>
        </w:rPr>
        <w:t>、验证软件是否满足软件开发合同或项目开发计划、系统设计文档、软件需求说明书、软件设计说明和软件产品说明书等规定的软件质量要求。</w:t>
      </w:r>
    </w:p>
    <w:p w:rsidR="00F26766" w:rsidRPr="004B3B16" w:rsidRDefault="00F26766" w:rsidP="00F26766">
      <w:pPr>
        <w:spacing w:line="360" w:lineRule="auto"/>
        <w:ind w:firstLineChars="200" w:firstLine="480"/>
        <w:rPr>
          <w:sz w:val="24"/>
          <w:szCs w:val="24"/>
        </w:rPr>
      </w:pPr>
      <w:r w:rsidRPr="004B3B16">
        <w:rPr>
          <w:sz w:val="24"/>
          <w:szCs w:val="24"/>
        </w:rPr>
        <w:t>2</w:t>
      </w:r>
      <w:r w:rsidRPr="004B3B16">
        <w:rPr>
          <w:sz w:val="24"/>
          <w:szCs w:val="24"/>
        </w:rPr>
        <w:t>、通过测试，发现软件缺陷。</w:t>
      </w:r>
    </w:p>
    <w:p w:rsidR="00F26766" w:rsidRPr="004B3B16" w:rsidRDefault="00F26766" w:rsidP="00F26766">
      <w:pPr>
        <w:spacing w:line="360" w:lineRule="auto"/>
        <w:ind w:firstLineChars="200" w:firstLine="480"/>
        <w:rPr>
          <w:sz w:val="24"/>
          <w:szCs w:val="24"/>
        </w:rPr>
      </w:pPr>
      <w:r w:rsidRPr="004B3B16">
        <w:rPr>
          <w:sz w:val="24"/>
          <w:szCs w:val="24"/>
        </w:rPr>
        <w:t>3</w:t>
      </w:r>
      <w:r w:rsidRPr="004B3B16">
        <w:rPr>
          <w:sz w:val="24"/>
          <w:szCs w:val="24"/>
        </w:rPr>
        <w:t>、为软件产品的质量测定和评价提供依据。</w:t>
      </w:r>
    </w:p>
    <w:p w:rsidR="00F26766" w:rsidRPr="004B3B16" w:rsidRDefault="00F26766" w:rsidP="00F26766">
      <w:pPr>
        <w:spacing w:line="360" w:lineRule="auto"/>
        <w:ind w:firstLineChars="200" w:firstLine="480"/>
        <w:rPr>
          <w:sz w:val="24"/>
          <w:szCs w:val="24"/>
        </w:rPr>
      </w:pPr>
      <w:r w:rsidRPr="004B3B16">
        <w:rPr>
          <w:sz w:val="24"/>
          <w:szCs w:val="24"/>
        </w:rPr>
        <w:t>通过软件测试保证发布的产品达到一定的质量标准，并保证软件需求的无偏差实现。</w:t>
      </w:r>
    </w:p>
    <w:p w:rsidR="00F26766" w:rsidRPr="00422636" w:rsidRDefault="00F26766" w:rsidP="00F26766">
      <w:pPr>
        <w:pStyle w:val="3"/>
      </w:pPr>
      <w:bookmarkStart w:id="33" w:name="_Toc131763191"/>
      <w:r w:rsidRPr="00422636">
        <w:lastRenderedPageBreak/>
        <w:t xml:space="preserve">5.2.2 </w:t>
      </w:r>
      <w:r w:rsidRPr="00422636">
        <w:t>系统测试的原则</w:t>
      </w:r>
      <w:bookmarkEnd w:id="33"/>
    </w:p>
    <w:p w:rsidR="00F26766" w:rsidRPr="004B3B16" w:rsidRDefault="00F26766" w:rsidP="00F26766">
      <w:pPr>
        <w:spacing w:line="360" w:lineRule="auto"/>
        <w:ind w:firstLineChars="200" w:firstLine="480"/>
        <w:rPr>
          <w:sz w:val="24"/>
          <w:szCs w:val="24"/>
        </w:rPr>
      </w:pPr>
      <w:r w:rsidRPr="004B3B16">
        <w:rPr>
          <w:sz w:val="24"/>
          <w:szCs w:val="24"/>
        </w:rPr>
        <w:t>软件测试从不同的角度出发会派生出两种不同的测试原则：从用户角度出发，就是希望通过软件测试能充分暴露软件中存在的问题和缺陷，从而考虑是否接受该产品；从开发者的角度出发，就是希望测试能表明软件产品不存在错误，已经正确地实现了用户的需求，确立人们对软件质量的信心。一般情况下要从双方的角度进行软件产品的测试。根据这两个原则，软件测试可以考虑从以下几点入手。</w:t>
      </w:r>
    </w:p>
    <w:p w:rsidR="00F26766" w:rsidRPr="004B3B16" w:rsidRDefault="00F26766" w:rsidP="00F26766">
      <w:pPr>
        <w:spacing w:line="360" w:lineRule="auto"/>
        <w:ind w:firstLineChars="200" w:firstLine="480"/>
        <w:rPr>
          <w:sz w:val="24"/>
          <w:szCs w:val="24"/>
        </w:rPr>
      </w:pPr>
      <w:r w:rsidRPr="004B3B16">
        <w:rPr>
          <w:sz w:val="24"/>
          <w:szCs w:val="24"/>
        </w:rPr>
        <w:t>1</w:t>
      </w:r>
      <w:r w:rsidRPr="004B3B16">
        <w:rPr>
          <w:sz w:val="24"/>
          <w:szCs w:val="24"/>
        </w:rPr>
        <w:t>、在软件开发的不同阶段进行软件测试，及早发现存在的问题。</w:t>
      </w:r>
    </w:p>
    <w:p w:rsidR="00F26766" w:rsidRPr="004B3B16" w:rsidRDefault="00F26766" w:rsidP="00F26766">
      <w:pPr>
        <w:spacing w:line="360" w:lineRule="auto"/>
        <w:ind w:firstLineChars="200" w:firstLine="480"/>
        <w:rPr>
          <w:sz w:val="24"/>
          <w:szCs w:val="24"/>
        </w:rPr>
      </w:pPr>
      <w:r w:rsidRPr="004B3B16">
        <w:rPr>
          <w:sz w:val="24"/>
          <w:szCs w:val="24"/>
        </w:rPr>
        <w:t>2</w:t>
      </w:r>
      <w:r w:rsidRPr="004B3B16">
        <w:rPr>
          <w:sz w:val="24"/>
          <w:szCs w:val="24"/>
        </w:rPr>
        <w:t>、软件测试除了自己进行测试外，应该由独立的专业测试机构进行。</w:t>
      </w:r>
    </w:p>
    <w:p w:rsidR="00F26766" w:rsidRPr="004B3B16" w:rsidRDefault="00F26766" w:rsidP="00F26766">
      <w:pPr>
        <w:spacing w:line="360" w:lineRule="auto"/>
        <w:ind w:firstLineChars="200" w:firstLine="480"/>
        <w:rPr>
          <w:sz w:val="24"/>
          <w:szCs w:val="24"/>
        </w:rPr>
      </w:pPr>
      <w:r w:rsidRPr="004B3B16">
        <w:rPr>
          <w:sz w:val="24"/>
          <w:szCs w:val="24"/>
        </w:rPr>
        <w:t>3</w:t>
      </w:r>
      <w:r w:rsidRPr="004B3B16">
        <w:rPr>
          <w:sz w:val="24"/>
          <w:szCs w:val="24"/>
        </w:rPr>
        <w:t>、测试用例在设计时，要考虑到符合和不符合条输入的条件，要考虑到一些特殊的或极端的情况。</w:t>
      </w:r>
    </w:p>
    <w:p w:rsidR="00F26766" w:rsidRPr="004B3B16" w:rsidRDefault="00F26766" w:rsidP="00F26766">
      <w:pPr>
        <w:spacing w:line="360" w:lineRule="auto"/>
        <w:ind w:firstLineChars="200" w:firstLine="480"/>
        <w:rPr>
          <w:sz w:val="24"/>
          <w:szCs w:val="24"/>
        </w:rPr>
      </w:pPr>
      <w:r w:rsidRPr="004B3B16">
        <w:rPr>
          <w:sz w:val="24"/>
          <w:szCs w:val="24"/>
        </w:rPr>
        <w:t>4</w:t>
      </w:r>
      <w:r w:rsidRPr="004B3B16">
        <w:rPr>
          <w:sz w:val="24"/>
          <w:szCs w:val="24"/>
        </w:rPr>
        <w:t>、注意测试中错误集中发生的现象。</w:t>
      </w:r>
    </w:p>
    <w:p w:rsidR="00F26766" w:rsidRPr="004B3B16" w:rsidRDefault="00F26766" w:rsidP="00F26766">
      <w:pPr>
        <w:spacing w:line="360" w:lineRule="auto"/>
        <w:ind w:firstLineChars="200" w:firstLine="480"/>
        <w:rPr>
          <w:sz w:val="24"/>
          <w:szCs w:val="24"/>
        </w:rPr>
      </w:pPr>
      <w:r w:rsidRPr="004B3B16">
        <w:rPr>
          <w:sz w:val="24"/>
          <w:szCs w:val="24"/>
        </w:rPr>
        <w:t>5</w:t>
      </w:r>
      <w:r w:rsidRPr="004B3B16">
        <w:rPr>
          <w:sz w:val="24"/>
          <w:szCs w:val="24"/>
        </w:rPr>
        <w:t>、一般</w:t>
      </w:r>
      <w:r w:rsidRPr="004B3B16">
        <w:rPr>
          <w:sz w:val="24"/>
          <w:szCs w:val="24"/>
        </w:rPr>
        <w:t>A</w:t>
      </w:r>
      <w:r w:rsidRPr="004B3B16">
        <w:rPr>
          <w:sz w:val="24"/>
          <w:szCs w:val="24"/>
        </w:rPr>
        <w:t>组发现错误后，应该由另外的</w:t>
      </w:r>
      <w:r w:rsidRPr="004B3B16">
        <w:rPr>
          <w:sz w:val="24"/>
          <w:szCs w:val="24"/>
        </w:rPr>
        <w:t>B</w:t>
      </w:r>
      <w:r w:rsidRPr="004B3B16">
        <w:rPr>
          <w:sz w:val="24"/>
          <w:szCs w:val="24"/>
        </w:rPr>
        <w:t>组来确认，如果存在的问题较大可以考虑召开会议进行分析讨论。</w:t>
      </w:r>
    </w:p>
    <w:p w:rsidR="00F26766" w:rsidRPr="004B3B16" w:rsidRDefault="00F26766" w:rsidP="00F26766">
      <w:pPr>
        <w:spacing w:line="360" w:lineRule="auto"/>
        <w:ind w:firstLineChars="200" w:firstLine="480"/>
        <w:rPr>
          <w:sz w:val="24"/>
          <w:szCs w:val="24"/>
        </w:rPr>
      </w:pPr>
      <w:r w:rsidRPr="004B3B16">
        <w:rPr>
          <w:sz w:val="24"/>
          <w:szCs w:val="24"/>
        </w:rPr>
        <w:t>6</w:t>
      </w:r>
      <w:r w:rsidRPr="004B3B16">
        <w:rPr>
          <w:sz w:val="24"/>
          <w:szCs w:val="24"/>
        </w:rPr>
        <w:t>、要有切实可行的测试计划，避免测试的随意性。</w:t>
      </w:r>
    </w:p>
    <w:p w:rsidR="00F26766" w:rsidRPr="004B3B16" w:rsidRDefault="00F26766" w:rsidP="00F26766">
      <w:pPr>
        <w:spacing w:line="360" w:lineRule="auto"/>
        <w:ind w:firstLineChars="200" w:firstLine="480"/>
        <w:rPr>
          <w:sz w:val="24"/>
          <w:szCs w:val="24"/>
        </w:rPr>
      </w:pPr>
      <w:r w:rsidRPr="004B3B16">
        <w:rPr>
          <w:sz w:val="24"/>
          <w:szCs w:val="24"/>
        </w:rPr>
        <w:t>7</w:t>
      </w:r>
      <w:r w:rsidRPr="004B3B16">
        <w:rPr>
          <w:sz w:val="24"/>
          <w:szCs w:val="24"/>
        </w:rPr>
        <w:t>、注意收集测试过程中的一切过程文档，包括设计用例、测试用例等，为以后的测试提供参考。</w:t>
      </w:r>
    </w:p>
    <w:p w:rsidR="00F26766" w:rsidRPr="00422636" w:rsidRDefault="00F26766" w:rsidP="00F26766">
      <w:pPr>
        <w:pStyle w:val="3"/>
      </w:pPr>
      <w:bookmarkStart w:id="34" w:name="_Toc131763192"/>
      <w:r w:rsidRPr="00422636">
        <w:t xml:space="preserve">5.2.3 </w:t>
      </w:r>
      <w:r w:rsidRPr="00422636">
        <w:t>系统测试</w:t>
      </w:r>
      <w:bookmarkEnd w:id="34"/>
    </w:p>
    <w:p w:rsidR="00F26766" w:rsidRPr="004B3B16" w:rsidRDefault="00F26766" w:rsidP="00F26766">
      <w:pPr>
        <w:spacing w:line="360" w:lineRule="auto"/>
        <w:ind w:firstLineChars="200" w:firstLine="480"/>
        <w:rPr>
          <w:sz w:val="24"/>
          <w:szCs w:val="24"/>
        </w:rPr>
      </w:pPr>
      <w:r w:rsidRPr="004B3B16">
        <w:rPr>
          <w:sz w:val="24"/>
          <w:szCs w:val="24"/>
        </w:rPr>
        <w:t>本系统采用单元测试、集成测试、功能测试；系统通过以上各种测试均测试通过，出现的</w:t>
      </w:r>
      <w:r w:rsidRPr="004B3B16">
        <w:rPr>
          <w:sz w:val="24"/>
          <w:szCs w:val="24"/>
        </w:rPr>
        <w:t>bug</w:t>
      </w:r>
      <w:r w:rsidRPr="004B3B16">
        <w:rPr>
          <w:sz w:val="24"/>
          <w:szCs w:val="24"/>
        </w:rPr>
        <w:t>已全修改；系统已能正常运行。</w:t>
      </w:r>
    </w:p>
    <w:p w:rsidR="00F26766" w:rsidRDefault="00F26766" w:rsidP="00F26766">
      <w:pPr>
        <w:numPr>
          <w:ilvl w:val="0"/>
          <w:numId w:val="13"/>
        </w:numPr>
        <w:spacing w:line="360" w:lineRule="auto"/>
        <w:rPr>
          <w:rFonts w:hint="eastAsia"/>
          <w:sz w:val="24"/>
          <w:szCs w:val="24"/>
        </w:rPr>
      </w:pPr>
      <w:r w:rsidRPr="004B3B16">
        <w:rPr>
          <w:sz w:val="24"/>
          <w:szCs w:val="24"/>
        </w:rPr>
        <w:t>学生下载教学资源功能测试表如表</w:t>
      </w:r>
      <w:r w:rsidRPr="004B3B16">
        <w:rPr>
          <w:sz w:val="24"/>
          <w:szCs w:val="24"/>
        </w:rPr>
        <w:t>5.1</w:t>
      </w:r>
      <w:r w:rsidRPr="004B3B16">
        <w:rPr>
          <w:sz w:val="24"/>
          <w:szCs w:val="24"/>
        </w:rPr>
        <w:t>所示：</w:t>
      </w:r>
    </w:p>
    <w:p w:rsidR="00F26766" w:rsidRDefault="00F26766" w:rsidP="00F26766">
      <w:pPr>
        <w:pStyle w:val="af1"/>
        <w:ind w:left="900"/>
        <w:rPr>
          <w:rFonts w:ascii="Times New Roman" w:hAnsi="Times New Roman" w:hint="eastAsia"/>
        </w:rPr>
      </w:pPr>
    </w:p>
    <w:p w:rsidR="00F26766" w:rsidRPr="004B3B16" w:rsidRDefault="00F26766" w:rsidP="00F26766">
      <w:pPr>
        <w:pStyle w:val="af1"/>
        <w:ind w:left="900" w:firstLineChars="150" w:firstLine="315"/>
        <w:rPr>
          <w:rFonts w:ascii="Times New Roman" w:hAnsi="Times New Roman" w:hint="eastAsia"/>
          <w:sz w:val="24"/>
          <w:szCs w:val="24"/>
        </w:rPr>
      </w:pPr>
      <w:r w:rsidRPr="00422636">
        <w:rPr>
          <w:rFonts w:ascii="Times New Roman" w:hAnsi="Times New Roman"/>
        </w:rPr>
        <w:t>表</w:t>
      </w:r>
      <w:r w:rsidRPr="00422636">
        <w:rPr>
          <w:rFonts w:ascii="Times New Roman" w:hAnsi="Times New Roman"/>
        </w:rPr>
        <w:t xml:space="preserve"> 5.1 </w:t>
      </w:r>
      <w:r w:rsidRPr="00422636">
        <w:rPr>
          <w:rFonts w:ascii="Times New Roman" w:hAnsi="Times New Roman"/>
        </w:rPr>
        <w:t>下载教学资源测试表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2123"/>
      </w:tblGrid>
      <w:tr w:rsidR="00F26766" w:rsidRPr="00422636" w:rsidTr="0047050A">
        <w:trPr>
          <w:jc w:val="center"/>
        </w:trPr>
        <w:tc>
          <w:tcPr>
            <w:tcW w:w="2123" w:type="dxa"/>
            <w:shd w:val="clear" w:color="auto" w:fill="E0E0E0"/>
          </w:tcPr>
          <w:p w:rsidR="00F26766" w:rsidRPr="00422636" w:rsidRDefault="00F26766" w:rsidP="0047050A">
            <w:pPr>
              <w:jc w:val="center"/>
            </w:pPr>
            <w:r w:rsidRPr="00422636">
              <w:t>登录状态</w:t>
            </w:r>
          </w:p>
        </w:tc>
        <w:tc>
          <w:tcPr>
            <w:tcW w:w="2123" w:type="dxa"/>
            <w:shd w:val="clear" w:color="auto" w:fill="E0E0E0"/>
          </w:tcPr>
          <w:p w:rsidR="00F26766" w:rsidRPr="00422636" w:rsidRDefault="00F26766" w:rsidP="0047050A">
            <w:pPr>
              <w:jc w:val="center"/>
            </w:pPr>
            <w:r w:rsidRPr="00422636">
              <w:t>文件状态</w:t>
            </w:r>
          </w:p>
        </w:tc>
        <w:tc>
          <w:tcPr>
            <w:tcW w:w="2123" w:type="dxa"/>
            <w:shd w:val="clear" w:color="auto" w:fill="E0E0E0"/>
          </w:tcPr>
          <w:p w:rsidR="00F26766" w:rsidRPr="00422636" w:rsidRDefault="00F26766" w:rsidP="0047050A">
            <w:pPr>
              <w:jc w:val="center"/>
            </w:pPr>
            <w:r w:rsidRPr="00422636">
              <w:t>结果</w:t>
            </w:r>
          </w:p>
        </w:tc>
      </w:tr>
      <w:tr w:rsidR="00F26766" w:rsidRPr="00422636" w:rsidTr="0047050A">
        <w:trPr>
          <w:jc w:val="center"/>
        </w:trPr>
        <w:tc>
          <w:tcPr>
            <w:tcW w:w="2123" w:type="dxa"/>
          </w:tcPr>
          <w:p w:rsidR="00F26766" w:rsidRPr="00422636" w:rsidRDefault="00F26766" w:rsidP="0047050A">
            <w:pPr>
              <w:jc w:val="center"/>
            </w:pPr>
            <w:r w:rsidRPr="00422636">
              <w:t>未登录</w:t>
            </w:r>
          </w:p>
        </w:tc>
        <w:tc>
          <w:tcPr>
            <w:tcW w:w="2123" w:type="dxa"/>
          </w:tcPr>
          <w:p w:rsidR="00F26766" w:rsidRPr="00422636" w:rsidRDefault="00F26766" w:rsidP="0047050A">
            <w:pPr>
              <w:jc w:val="center"/>
            </w:pPr>
            <w:r w:rsidRPr="00422636">
              <w:t>存在</w:t>
            </w:r>
          </w:p>
        </w:tc>
        <w:tc>
          <w:tcPr>
            <w:tcW w:w="2123" w:type="dxa"/>
          </w:tcPr>
          <w:p w:rsidR="00F26766" w:rsidRPr="00422636" w:rsidRDefault="00F26766" w:rsidP="0047050A">
            <w:pPr>
              <w:jc w:val="center"/>
            </w:pPr>
            <w:r w:rsidRPr="00422636">
              <w:t>失败，请登录</w:t>
            </w:r>
          </w:p>
        </w:tc>
      </w:tr>
      <w:tr w:rsidR="00F26766" w:rsidRPr="00422636" w:rsidTr="0047050A">
        <w:trPr>
          <w:jc w:val="center"/>
        </w:trPr>
        <w:tc>
          <w:tcPr>
            <w:tcW w:w="2123" w:type="dxa"/>
          </w:tcPr>
          <w:p w:rsidR="00F26766" w:rsidRPr="00422636" w:rsidRDefault="00F26766" w:rsidP="0047050A">
            <w:pPr>
              <w:jc w:val="center"/>
            </w:pPr>
            <w:r w:rsidRPr="00422636">
              <w:t>未登录</w:t>
            </w:r>
          </w:p>
        </w:tc>
        <w:tc>
          <w:tcPr>
            <w:tcW w:w="2123" w:type="dxa"/>
          </w:tcPr>
          <w:p w:rsidR="00F26766" w:rsidRPr="00422636" w:rsidRDefault="00F26766" w:rsidP="0047050A">
            <w:pPr>
              <w:jc w:val="center"/>
            </w:pPr>
            <w:r w:rsidRPr="00422636">
              <w:t>不存在</w:t>
            </w:r>
          </w:p>
        </w:tc>
        <w:tc>
          <w:tcPr>
            <w:tcW w:w="2123" w:type="dxa"/>
          </w:tcPr>
          <w:p w:rsidR="00F26766" w:rsidRPr="00422636" w:rsidRDefault="00F26766" w:rsidP="0047050A">
            <w:pPr>
              <w:jc w:val="center"/>
            </w:pPr>
            <w:r w:rsidRPr="00422636">
              <w:t>失败</w:t>
            </w:r>
          </w:p>
        </w:tc>
      </w:tr>
      <w:tr w:rsidR="00F26766" w:rsidRPr="00422636" w:rsidTr="0047050A">
        <w:trPr>
          <w:jc w:val="center"/>
        </w:trPr>
        <w:tc>
          <w:tcPr>
            <w:tcW w:w="2123" w:type="dxa"/>
          </w:tcPr>
          <w:p w:rsidR="00F26766" w:rsidRPr="00422636" w:rsidRDefault="00F26766" w:rsidP="0047050A">
            <w:pPr>
              <w:jc w:val="center"/>
            </w:pPr>
            <w:r w:rsidRPr="00422636">
              <w:t>已登录</w:t>
            </w:r>
          </w:p>
        </w:tc>
        <w:tc>
          <w:tcPr>
            <w:tcW w:w="2123" w:type="dxa"/>
          </w:tcPr>
          <w:p w:rsidR="00F26766" w:rsidRPr="00422636" w:rsidRDefault="00F26766" w:rsidP="0047050A">
            <w:pPr>
              <w:jc w:val="center"/>
            </w:pPr>
            <w:r w:rsidRPr="00422636">
              <w:t>不存在</w:t>
            </w:r>
          </w:p>
        </w:tc>
        <w:tc>
          <w:tcPr>
            <w:tcW w:w="2123" w:type="dxa"/>
          </w:tcPr>
          <w:p w:rsidR="00F26766" w:rsidRPr="00422636" w:rsidRDefault="00F26766" w:rsidP="0047050A">
            <w:pPr>
              <w:jc w:val="center"/>
            </w:pPr>
            <w:r w:rsidRPr="00422636">
              <w:t>失败</w:t>
            </w:r>
          </w:p>
        </w:tc>
      </w:tr>
      <w:tr w:rsidR="00F26766" w:rsidRPr="00422636" w:rsidTr="0047050A">
        <w:trPr>
          <w:jc w:val="center"/>
        </w:trPr>
        <w:tc>
          <w:tcPr>
            <w:tcW w:w="2123" w:type="dxa"/>
          </w:tcPr>
          <w:p w:rsidR="00F26766" w:rsidRPr="00422636" w:rsidRDefault="00F26766" w:rsidP="0047050A">
            <w:pPr>
              <w:jc w:val="center"/>
            </w:pPr>
            <w:r w:rsidRPr="00422636">
              <w:t>已登录</w:t>
            </w:r>
          </w:p>
        </w:tc>
        <w:tc>
          <w:tcPr>
            <w:tcW w:w="2123" w:type="dxa"/>
          </w:tcPr>
          <w:p w:rsidR="00F26766" w:rsidRPr="00422636" w:rsidRDefault="00F26766" w:rsidP="0047050A">
            <w:pPr>
              <w:jc w:val="center"/>
            </w:pPr>
            <w:r w:rsidRPr="00422636">
              <w:t>存在</w:t>
            </w:r>
          </w:p>
        </w:tc>
        <w:tc>
          <w:tcPr>
            <w:tcW w:w="2123" w:type="dxa"/>
          </w:tcPr>
          <w:p w:rsidR="00F26766" w:rsidRPr="00422636" w:rsidRDefault="00F26766" w:rsidP="0047050A">
            <w:pPr>
              <w:jc w:val="center"/>
            </w:pPr>
            <w:r w:rsidRPr="00422636">
              <w:t>成功</w:t>
            </w:r>
          </w:p>
        </w:tc>
      </w:tr>
    </w:tbl>
    <w:p w:rsidR="00F26766" w:rsidRPr="00422636" w:rsidRDefault="00F26766" w:rsidP="00F26766">
      <w:pPr>
        <w:ind w:leftChars="200" w:left="420"/>
      </w:pPr>
    </w:p>
    <w:p w:rsidR="00F26766" w:rsidRPr="00422636" w:rsidRDefault="00F26766" w:rsidP="00F26766">
      <w:pPr>
        <w:ind w:leftChars="200" w:left="420"/>
      </w:pPr>
    </w:p>
    <w:p w:rsidR="00F26766" w:rsidRDefault="00F26766" w:rsidP="00F26766">
      <w:pPr>
        <w:numPr>
          <w:ilvl w:val="0"/>
          <w:numId w:val="13"/>
        </w:numPr>
        <w:spacing w:line="360" w:lineRule="auto"/>
        <w:rPr>
          <w:sz w:val="24"/>
          <w:szCs w:val="24"/>
        </w:rPr>
      </w:pPr>
      <w:r w:rsidRPr="004B3B16">
        <w:rPr>
          <w:sz w:val="24"/>
          <w:szCs w:val="24"/>
        </w:rPr>
        <w:lastRenderedPageBreak/>
        <w:t>学生在线考试功能测试表如表</w:t>
      </w:r>
      <w:r w:rsidRPr="004B3B16">
        <w:rPr>
          <w:sz w:val="24"/>
          <w:szCs w:val="24"/>
        </w:rPr>
        <w:t>5.2</w:t>
      </w:r>
      <w:r w:rsidRPr="004B3B16">
        <w:rPr>
          <w:sz w:val="24"/>
          <w:szCs w:val="24"/>
        </w:rPr>
        <w:t>所示：</w:t>
      </w:r>
    </w:p>
    <w:p w:rsidR="00F26766" w:rsidRDefault="00F26766" w:rsidP="00F26766">
      <w:pPr>
        <w:pStyle w:val="af1"/>
        <w:ind w:left="900"/>
        <w:rPr>
          <w:rFonts w:ascii="Times New Roman" w:hAnsi="Times New Roman"/>
        </w:rPr>
      </w:pPr>
    </w:p>
    <w:p w:rsidR="00F26766" w:rsidRPr="004B3B16" w:rsidRDefault="00F26766" w:rsidP="00F26766">
      <w:pPr>
        <w:pStyle w:val="af1"/>
        <w:ind w:left="900"/>
        <w:rPr>
          <w:rFonts w:ascii="Times New Roman" w:hAnsi="Times New Roman" w:hint="eastAsia"/>
          <w:sz w:val="24"/>
          <w:szCs w:val="24"/>
        </w:rPr>
      </w:pPr>
      <w:r w:rsidRPr="00422636">
        <w:rPr>
          <w:rFonts w:ascii="Times New Roman" w:hAnsi="Times New Roman"/>
        </w:rPr>
        <w:t>表</w:t>
      </w:r>
      <w:r w:rsidRPr="00422636">
        <w:rPr>
          <w:rFonts w:ascii="Times New Roman" w:hAnsi="Times New Roman"/>
        </w:rPr>
        <w:t xml:space="preserve"> 5.2 </w:t>
      </w:r>
      <w:r w:rsidRPr="00422636">
        <w:rPr>
          <w:rFonts w:ascii="Times New Roman" w:hAnsi="Times New Roman"/>
        </w:rPr>
        <w:t>线考试功能测试表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704"/>
        <w:gridCol w:w="1704"/>
        <w:gridCol w:w="1704"/>
      </w:tblGrid>
      <w:tr w:rsidR="00F26766" w:rsidRPr="00422636" w:rsidTr="0047050A">
        <w:trPr>
          <w:jc w:val="center"/>
        </w:trPr>
        <w:tc>
          <w:tcPr>
            <w:tcW w:w="1704" w:type="dxa"/>
            <w:shd w:val="clear" w:color="auto" w:fill="E0E0E0"/>
          </w:tcPr>
          <w:p w:rsidR="00F26766" w:rsidRPr="00422636" w:rsidRDefault="00F26766" w:rsidP="0047050A">
            <w:pPr>
              <w:jc w:val="center"/>
            </w:pPr>
            <w:r w:rsidRPr="00422636">
              <w:t>登录状态</w:t>
            </w:r>
          </w:p>
        </w:tc>
        <w:tc>
          <w:tcPr>
            <w:tcW w:w="1704" w:type="dxa"/>
            <w:shd w:val="clear" w:color="auto" w:fill="E0E0E0"/>
          </w:tcPr>
          <w:p w:rsidR="00F26766" w:rsidRPr="00422636" w:rsidRDefault="00F26766" w:rsidP="0047050A">
            <w:pPr>
              <w:jc w:val="center"/>
            </w:pPr>
            <w:r w:rsidRPr="00422636">
              <w:t>考试课程</w:t>
            </w:r>
          </w:p>
        </w:tc>
        <w:tc>
          <w:tcPr>
            <w:tcW w:w="1704" w:type="dxa"/>
            <w:shd w:val="clear" w:color="auto" w:fill="E0E0E0"/>
          </w:tcPr>
          <w:p w:rsidR="00F26766" w:rsidRPr="00422636" w:rsidRDefault="00F26766" w:rsidP="0047050A">
            <w:pPr>
              <w:jc w:val="center"/>
            </w:pPr>
            <w:r w:rsidRPr="00422636">
              <w:t>课程试卷状态</w:t>
            </w:r>
          </w:p>
        </w:tc>
        <w:tc>
          <w:tcPr>
            <w:tcW w:w="1704" w:type="dxa"/>
            <w:shd w:val="clear" w:color="auto" w:fill="E0E0E0"/>
          </w:tcPr>
          <w:p w:rsidR="00F26766" w:rsidRPr="00422636" w:rsidRDefault="00F26766" w:rsidP="0047050A">
            <w:pPr>
              <w:jc w:val="center"/>
            </w:pPr>
            <w:r w:rsidRPr="00422636">
              <w:t>试题状态</w:t>
            </w:r>
          </w:p>
        </w:tc>
        <w:tc>
          <w:tcPr>
            <w:tcW w:w="1704" w:type="dxa"/>
            <w:shd w:val="clear" w:color="auto" w:fill="E0E0E0"/>
          </w:tcPr>
          <w:p w:rsidR="00F26766" w:rsidRPr="00422636" w:rsidRDefault="00F26766" w:rsidP="0047050A">
            <w:pPr>
              <w:jc w:val="center"/>
            </w:pPr>
            <w:r w:rsidRPr="00422636">
              <w:t>结果</w:t>
            </w:r>
          </w:p>
        </w:tc>
      </w:tr>
      <w:tr w:rsidR="00F26766" w:rsidRPr="00422636" w:rsidTr="0047050A">
        <w:trPr>
          <w:jc w:val="center"/>
        </w:trPr>
        <w:tc>
          <w:tcPr>
            <w:tcW w:w="1704" w:type="dxa"/>
          </w:tcPr>
          <w:p w:rsidR="00F26766" w:rsidRPr="00422636" w:rsidRDefault="00F26766" w:rsidP="0047050A">
            <w:pPr>
              <w:jc w:val="center"/>
            </w:pPr>
            <w:r w:rsidRPr="00422636">
              <w:t>未登录</w:t>
            </w:r>
          </w:p>
        </w:tc>
        <w:tc>
          <w:tcPr>
            <w:tcW w:w="1704" w:type="dxa"/>
          </w:tcPr>
          <w:p w:rsidR="00F26766" w:rsidRPr="00422636" w:rsidRDefault="00F26766" w:rsidP="0047050A">
            <w:pPr>
              <w:jc w:val="center"/>
            </w:pPr>
            <w:r w:rsidRPr="00422636">
              <w:t>Java</w:t>
            </w:r>
          </w:p>
        </w:tc>
        <w:tc>
          <w:tcPr>
            <w:tcW w:w="1704" w:type="dxa"/>
          </w:tcPr>
          <w:p w:rsidR="00F26766" w:rsidRPr="00422636" w:rsidRDefault="00F26766" w:rsidP="0047050A">
            <w:pPr>
              <w:jc w:val="center"/>
            </w:pPr>
            <w:r w:rsidRPr="00422636">
              <w:t>Ok</w:t>
            </w:r>
          </w:p>
        </w:tc>
        <w:tc>
          <w:tcPr>
            <w:tcW w:w="1704" w:type="dxa"/>
          </w:tcPr>
          <w:p w:rsidR="00F26766" w:rsidRPr="00422636" w:rsidRDefault="00F26766" w:rsidP="0047050A">
            <w:pPr>
              <w:jc w:val="center"/>
            </w:pPr>
            <w:r w:rsidRPr="00422636">
              <w:t>Ok</w:t>
            </w:r>
          </w:p>
        </w:tc>
        <w:tc>
          <w:tcPr>
            <w:tcW w:w="1704" w:type="dxa"/>
          </w:tcPr>
          <w:p w:rsidR="00F26766" w:rsidRPr="00422636" w:rsidRDefault="00F26766" w:rsidP="0047050A">
            <w:pPr>
              <w:jc w:val="center"/>
            </w:pPr>
            <w:r w:rsidRPr="00422636">
              <w:t>失败，请登录</w:t>
            </w:r>
          </w:p>
        </w:tc>
      </w:tr>
      <w:tr w:rsidR="00F26766" w:rsidRPr="00422636" w:rsidTr="0047050A">
        <w:trPr>
          <w:jc w:val="center"/>
        </w:trPr>
        <w:tc>
          <w:tcPr>
            <w:tcW w:w="1704" w:type="dxa"/>
          </w:tcPr>
          <w:p w:rsidR="00F26766" w:rsidRPr="00422636" w:rsidRDefault="00F26766" w:rsidP="0047050A">
            <w:pPr>
              <w:jc w:val="center"/>
            </w:pPr>
            <w:r w:rsidRPr="00422636">
              <w:t>登录</w:t>
            </w:r>
          </w:p>
        </w:tc>
        <w:tc>
          <w:tcPr>
            <w:tcW w:w="1704" w:type="dxa"/>
          </w:tcPr>
          <w:p w:rsidR="00F26766" w:rsidRPr="00422636" w:rsidRDefault="00F26766" w:rsidP="0047050A">
            <w:pPr>
              <w:jc w:val="center"/>
            </w:pPr>
          </w:p>
        </w:tc>
        <w:tc>
          <w:tcPr>
            <w:tcW w:w="1704" w:type="dxa"/>
          </w:tcPr>
          <w:p w:rsidR="00F26766" w:rsidRPr="00422636" w:rsidRDefault="00F26766" w:rsidP="0047050A">
            <w:pPr>
              <w:jc w:val="center"/>
            </w:pPr>
            <w:r w:rsidRPr="00422636">
              <w:t>Ok</w:t>
            </w:r>
          </w:p>
        </w:tc>
        <w:tc>
          <w:tcPr>
            <w:tcW w:w="1704" w:type="dxa"/>
          </w:tcPr>
          <w:p w:rsidR="00F26766" w:rsidRPr="00422636" w:rsidRDefault="00F26766" w:rsidP="0047050A">
            <w:pPr>
              <w:jc w:val="center"/>
            </w:pPr>
            <w:r w:rsidRPr="00422636">
              <w:t>Ok</w:t>
            </w:r>
          </w:p>
        </w:tc>
        <w:tc>
          <w:tcPr>
            <w:tcW w:w="1704" w:type="dxa"/>
          </w:tcPr>
          <w:p w:rsidR="00F26766" w:rsidRPr="00422636" w:rsidRDefault="00F26766" w:rsidP="0047050A">
            <w:pPr>
              <w:jc w:val="center"/>
            </w:pPr>
            <w:r w:rsidRPr="00422636">
              <w:t>请选择考试课程</w:t>
            </w:r>
          </w:p>
        </w:tc>
      </w:tr>
      <w:tr w:rsidR="00F26766" w:rsidRPr="00422636" w:rsidTr="0047050A">
        <w:trPr>
          <w:jc w:val="center"/>
        </w:trPr>
        <w:tc>
          <w:tcPr>
            <w:tcW w:w="1704" w:type="dxa"/>
          </w:tcPr>
          <w:p w:rsidR="00F26766" w:rsidRPr="00422636" w:rsidRDefault="00F26766" w:rsidP="0047050A">
            <w:pPr>
              <w:jc w:val="center"/>
            </w:pPr>
            <w:r w:rsidRPr="00422636">
              <w:t>登录</w:t>
            </w:r>
          </w:p>
        </w:tc>
        <w:tc>
          <w:tcPr>
            <w:tcW w:w="1704" w:type="dxa"/>
          </w:tcPr>
          <w:p w:rsidR="00F26766" w:rsidRPr="00422636" w:rsidRDefault="00F26766" w:rsidP="0047050A">
            <w:pPr>
              <w:jc w:val="center"/>
            </w:pPr>
            <w:r w:rsidRPr="00422636">
              <w:t>Java</w:t>
            </w:r>
          </w:p>
        </w:tc>
        <w:tc>
          <w:tcPr>
            <w:tcW w:w="1704" w:type="dxa"/>
          </w:tcPr>
          <w:p w:rsidR="00F26766" w:rsidRPr="00422636" w:rsidRDefault="00F26766" w:rsidP="0047050A">
            <w:pPr>
              <w:jc w:val="center"/>
            </w:pPr>
            <w:r w:rsidRPr="00422636">
              <w:t>No</w:t>
            </w:r>
          </w:p>
        </w:tc>
        <w:tc>
          <w:tcPr>
            <w:tcW w:w="1704" w:type="dxa"/>
          </w:tcPr>
          <w:p w:rsidR="00F26766" w:rsidRPr="00422636" w:rsidRDefault="00F26766" w:rsidP="0047050A">
            <w:pPr>
              <w:jc w:val="center"/>
            </w:pPr>
            <w:r w:rsidRPr="00422636">
              <w:t>Ok</w:t>
            </w:r>
          </w:p>
        </w:tc>
        <w:tc>
          <w:tcPr>
            <w:tcW w:w="1704" w:type="dxa"/>
          </w:tcPr>
          <w:p w:rsidR="00F26766" w:rsidRPr="00422636" w:rsidRDefault="00F26766" w:rsidP="0047050A">
            <w:pPr>
              <w:jc w:val="center"/>
            </w:pPr>
            <w:r w:rsidRPr="00422636">
              <w:t>该课程没有试卷</w:t>
            </w:r>
          </w:p>
        </w:tc>
      </w:tr>
      <w:tr w:rsidR="00F26766" w:rsidRPr="00422636" w:rsidTr="0047050A">
        <w:trPr>
          <w:jc w:val="center"/>
        </w:trPr>
        <w:tc>
          <w:tcPr>
            <w:tcW w:w="1704" w:type="dxa"/>
          </w:tcPr>
          <w:p w:rsidR="00F26766" w:rsidRPr="00422636" w:rsidRDefault="00F26766" w:rsidP="0047050A">
            <w:pPr>
              <w:jc w:val="center"/>
            </w:pPr>
            <w:r w:rsidRPr="00422636">
              <w:t>登录</w:t>
            </w:r>
          </w:p>
        </w:tc>
        <w:tc>
          <w:tcPr>
            <w:tcW w:w="1704" w:type="dxa"/>
          </w:tcPr>
          <w:p w:rsidR="00F26766" w:rsidRPr="00422636" w:rsidRDefault="00F26766" w:rsidP="0047050A">
            <w:pPr>
              <w:jc w:val="center"/>
            </w:pPr>
            <w:r w:rsidRPr="00422636">
              <w:t>Java</w:t>
            </w:r>
          </w:p>
        </w:tc>
        <w:tc>
          <w:tcPr>
            <w:tcW w:w="1704" w:type="dxa"/>
          </w:tcPr>
          <w:p w:rsidR="00F26766" w:rsidRPr="00422636" w:rsidRDefault="00F26766" w:rsidP="0047050A">
            <w:pPr>
              <w:jc w:val="center"/>
            </w:pPr>
            <w:r w:rsidRPr="00422636">
              <w:t>Ok</w:t>
            </w:r>
          </w:p>
        </w:tc>
        <w:tc>
          <w:tcPr>
            <w:tcW w:w="1704" w:type="dxa"/>
          </w:tcPr>
          <w:p w:rsidR="00F26766" w:rsidRPr="00422636" w:rsidRDefault="00F26766" w:rsidP="0047050A">
            <w:pPr>
              <w:jc w:val="center"/>
            </w:pPr>
            <w:r w:rsidRPr="00422636">
              <w:t>No</w:t>
            </w:r>
          </w:p>
        </w:tc>
        <w:tc>
          <w:tcPr>
            <w:tcW w:w="1704" w:type="dxa"/>
          </w:tcPr>
          <w:p w:rsidR="00F26766" w:rsidRPr="00422636" w:rsidRDefault="00F26766" w:rsidP="0047050A">
            <w:pPr>
              <w:jc w:val="center"/>
            </w:pPr>
            <w:r w:rsidRPr="00422636">
              <w:t>试题出现问题</w:t>
            </w:r>
          </w:p>
        </w:tc>
      </w:tr>
      <w:tr w:rsidR="00F26766" w:rsidRPr="00422636" w:rsidTr="0047050A">
        <w:trPr>
          <w:jc w:val="center"/>
        </w:trPr>
        <w:tc>
          <w:tcPr>
            <w:tcW w:w="1704" w:type="dxa"/>
          </w:tcPr>
          <w:p w:rsidR="00F26766" w:rsidRPr="00422636" w:rsidRDefault="00F26766" w:rsidP="0047050A">
            <w:pPr>
              <w:jc w:val="center"/>
            </w:pPr>
            <w:r w:rsidRPr="00422636">
              <w:t>登录</w:t>
            </w:r>
          </w:p>
        </w:tc>
        <w:tc>
          <w:tcPr>
            <w:tcW w:w="1704" w:type="dxa"/>
          </w:tcPr>
          <w:p w:rsidR="00F26766" w:rsidRPr="00422636" w:rsidRDefault="00F26766" w:rsidP="0047050A">
            <w:pPr>
              <w:jc w:val="center"/>
            </w:pPr>
            <w:r w:rsidRPr="00422636">
              <w:t>Java</w:t>
            </w:r>
          </w:p>
        </w:tc>
        <w:tc>
          <w:tcPr>
            <w:tcW w:w="1704" w:type="dxa"/>
          </w:tcPr>
          <w:p w:rsidR="00F26766" w:rsidRPr="00422636" w:rsidRDefault="00F26766" w:rsidP="0047050A">
            <w:pPr>
              <w:jc w:val="center"/>
            </w:pPr>
            <w:r w:rsidRPr="00422636">
              <w:t>Ok</w:t>
            </w:r>
          </w:p>
        </w:tc>
        <w:tc>
          <w:tcPr>
            <w:tcW w:w="1704" w:type="dxa"/>
          </w:tcPr>
          <w:p w:rsidR="00F26766" w:rsidRPr="00422636" w:rsidRDefault="00F26766" w:rsidP="0047050A">
            <w:pPr>
              <w:jc w:val="center"/>
            </w:pPr>
            <w:r w:rsidRPr="00422636">
              <w:t>Ok</w:t>
            </w:r>
          </w:p>
        </w:tc>
        <w:tc>
          <w:tcPr>
            <w:tcW w:w="1704" w:type="dxa"/>
          </w:tcPr>
          <w:p w:rsidR="00F26766" w:rsidRPr="00422636" w:rsidRDefault="00F26766" w:rsidP="0047050A">
            <w:pPr>
              <w:jc w:val="center"/>
            </w:pPr>
            <w:r w:rsidRPr="00422636">
              <w:t>开始考试</w:t>
            </w:r>
          </w:p>
        </w:tc>
      </w:tr>
    </w:tbl>
    <w:p w:rsidR="00F26766" w:rsidRPr="00422636" w:rsidRDefault="00F26766" w:rsidP="00F26766">
      <w:pPr>
        <w:ind w:leftChars="200" w:left="420" w:firstLine="419"/>
      </w:pPr>
    </w:p>
    <w:p w:rsidR="00F26766" w:rsidRPr="00422636" w:rsidRDefault="00F26766" w:rsidP="00F26766">
      <w:pPr>
        <w:ind w:leftChars="200" w:left="420" w:firstLine="419"/>
      </w:pPr>
    </w:p>
    <w:p w:rsidR="00F26766" w:rsidRDefault="00F26766" w:rsidP="00F26766">
      <w:pPr>
        <w:numPr>
          <w:ilvl w:val="0"/>
          <w:numId w:val="13"/>
        </w:numPr>
        <w:spacing w:line="360" w:lineRule="auto"/>
        <w:ind w:left="902"/>
        <w:rPr>
          <w:sz w:val="24"/>
          <w:szCs w:val="24"/>
        </w:rPr>
      </w:pPr>
      <w:r w:rsidRPr="004B3B16">
        <w:rPr>
          <w:sz w:val="24"/>
          <w:szCs w:val="24"/>
        </w:rPr>
        <w:t>后台登录模块测试表如表</w:t>
      </w:r>
      <w:r w:rsidRPr="004B3B16">
        <w:rPr>
          <w:sz w:val="24"/>
          <w:szCs w:val="24"/>
        </w:rPr>
        <w:t>5.3</w:t>
      </w:r>
      <w:r w:rsidRPr="004B3B16">
        <w:rPr>
          <w:sz w:val="24"/>
          <w:szCs w:val="24"/>
        </w:rPr>
        <w:t>所示：</w:t>
      </w:r>
    </w:p>
    <w:p w:rsidR="00F26766" w:rsidRDefault="00F26766" w:rsidP="00F26766">
      <w:pPr>
        <w:pStyle w:val="af1"/>
        <w:ind w:left="900"/>
        <w:rPr>
          <w:rFonts w:ascii="Times New Roman" w:hAnsi="Times New Roman"/>
        </w:rPr>
      </w:pPr>
    </w:p>
    <w:p w:rsidR="00F26766" w:rsidRPr="004B3B16" w:rsidRDefault="00F26766" w:rsidP="00F26766">
      <w:pPr>
        <w:pStyle w:val="af1"/>
        <w:ind w:left="900"/>
        <w:rPr>
          <w:rFonts w:ascii="Times New Roman" w:hAnsi="Times New Roman" w:hint="eastAsia"/>
          <w:sz w:val="24"/>
          <w:szCs w:val="24"/>
        </w:rPr>
      </w:pPr>
      <w:r w:rsidRPr="00422636">
        <w:rPr>
          <w:rFonts w:ascii="Times New Roman" w:hAnsi="Times New Roman"/>
        </w:rPr>
        <w:t>表</w:t>
      </w:r>
      <w:r w:rsidRPr="00422636">
        <w:rPr>
          <w:rFonts w:ascii="Times New Roman" w:hAnsi="Times New Roman"/>
        </w:rPr>
        <w:t xml:space="preserve"> 5.3 </w:t>
      </w:r>
      <w:r w:rsidRPr="00422636">
        <w:rPr>
          <w:rFonts w:ascii="Times New Roman" w:hAnsi="Times New Roman"/>
        </w:rPr>
        <w:t>后台登录模块测试表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6"/>
        <w:gridCol w:w="1755"/>
        <w:gridCol w:w="1530"/>
        <w:gridCol w:w="1665"/>
        <w:gridCol w:w="2184"/>
      </w:tblGrid>
      <w:tr w:rsidR="00F26766" w:rsidRPr="00422636" w:rsidTr="0047050A">
        <w:trPr>
          <w:jc w:val="center"/>
        </w:trPr>
        <w:tc>
          <w:tcPr>
            <w:tcW w:w="1386" w:type="dxa"/>
            <w:shd w:val="clear" w:color="auto" w:fill="E0E0E0"/>
          </w:tcPr>
          <w:p w:rsidR="00F26766" w:rsidRPr="00422636" w:rsidRDefault="00F26766" w:rsidP="0047050A">
            <w:pPr>
              <w:jc w:val="center"/>
            </w:pPr>
            <w:r w:rsidRPr="00422636">
              <w:t>用户名</w:t>
            </w:r>
          </w:p>
        </w:tc>
        <w:tc>
          <w:tcPr>
            <w:tcW w:w="1755" w:type="dxa"/>
            <w:shd w:val="clear" w:color="auto" w:fill="E0E0E0"/>
          </w:tcPr>
          <w:p w:rsidR="00F26766" w:rsidRPr="00422636" w:rsidRDefault="00F26766" w:rsidP="0047050A">
            <w:pPr>
              <w:jc w:val="center"/>
            </w:pPr>
            <w:r w:rsidRPr="00422636">
              <w:t>密码</w:t>
            </w:r>
          </w:p>
        </w:tc>
        <w:tc>
          <w:tcPr>
            <w:tcW w:w="1530" w:type="dxa"/>
            <w:shd w:val="clear" w:color="auto" w:fill="E0E0E0"/>
          </w:tcPr>
          <w:p w:rsidR="00F26766" w:rsidRPr="00422636" w:rsidRDefault="00F26766" w:rsidP="0047050A">
            <w:pPr>
              <w:jc w:val="center"/>
            </w:pPr>
            <w:r w:rsidRPr="00422636">
              <w:t>验证码</w:t>
            </w:r>
          </w:p>
        </w:tc>
        <w:tc>
          <w:tcPr>
            <w:tcW w:w="1665" w:type="dxa"/>
            <w:shd w:val="clear" w:color="auto" w:fill="E0E0E0"/>
          </w:tcPr>
          <w:p w:rsidR="00F26766" w:rsidRPr="00422636" w:rsidRDefault="00F26766" w:rsidP="0047050A">
            <w:pPr>
              <w:jc w:val="center"/>
            </w:pPr>
            <w:r w:rsidRPr="00422636">
              <w:t>角色</w:t>
            </w:r>
          </w:p>
        </w:tc>
        <w:tc>
          <w:tcPr>
            <w:tcW w:w="2184" w:type="dxa"/>
            <w:shd w:val="clear" w:color="auto" w:fill="E0E0E0"/>
          </w:tcPr>
          <w:p w:rsidR="00F26766" w:rsidRPr="00422636" w:rsidRDefault="00F26766" w:rsidP="0047050A">
            <w:pPr>
              <w:jc w:val="center"/>
            </w:pPr>
            <w:r w:rsidRPr="00422636">
              <w:t>结果</w:t>
            </w:r>
          </w:p>
        </w:tc>
      </w:tr>
      <w:tr w:rsidR="00F26766" w:rsidRPr="00422636" w:rsidTr="0047050A">
        <w:trPr>
          <w:jc w:val="center"/>
        </w:trPr>
        <w:tc>
          <w:tcPr>
            <w:tcW w:w="1386" w:type="dxa"/>
          </w:tcPr>
          <w:p w:rsidR="00F26766" w:rsidRPr="00422636" w:rsidRDefault="00F26766" w:rsidP="0047050A">
            <w:pPr>
              <w:jc w:val="center"/>
            </w:pPr>
          </w:p>
        </w:tc>
        <w:tc>
          <w:tcPr>
            <w:tcW w:w="1755" w:type="dxa"/>
          </w:tcPr>
          <w:p w:rsidR="00F26766" w:rsidRPr="00422636" w:rsidRDefault="00F26766" w:rsidP="0047050A">
            <w:pPr>
              <w:jc w:val="center"/>
            </w:pPr>
            <w:r w:rsidRPr="00422636">
              <w:t>“123456”</w:t>
            </w:r>
          </w:p>
        </w:tc>
        <w:tc>
          <w:tcPr>
            <w:tcW w:w="1530" w:type="dxa"/>
          </w:tcPr>
          <w:p w:rsidR="00F26766" w:rsidRPr="00422636" w:rsidRDefault="00F26766" w:rsidP="0047050A">
            <w:pPr>
              <w:jc w:val="center"/>
            </w:pPr>
            <w:r w:rsidRPr="00422636">
              <w:t>“123”</w:t>
            </w:r>
          </w:p>
        </w:tc>
        <w:tc>
          <w:tcPr>
            <w:tcW w:w="1665" w:type="dxa"/>
          </w:tcPr>
          <w:p w:rsidR="00F26766" w:rsidRPr="00422636" w:rsidRDefault="00F26766" w:rsidP="0047050A">
            <w:pPr>
              <w:jc w:val="center"/>
            </w:pPr>
            <w:r w:rsidRPr="00422636">
              <w:t>管理员</w:t>
            </w:r>
          </w:p>
        </w:tc>
        <w:tc>
          <w:tcPr>
            <w:tcW w:w="2184" w:type="dxa"/>
          </w:tcPr>
          <w:p w:rsidR="00F26766" w:rsidRPr="00422636" w:rsidRDefault="00F26766" w:rsidP="0047050A">
            <w:pPr>
              <w:jc w:val="center"/>
            </w:pPr>
            <w:r w:rsidRPr="00422636">
              <w:t>用户名不能为空</w:t>
            </w:r>
          </w:p>
        </w:tc>
      </w:tr>
      <w:tr w:rsidR="00F26766" w:rsidRPr="00422636" w:rsidTr="0047050A">
        <w:trPr>
          <w:jc w:val="center"/>
        </w:trPr>
        <w:tc>
          <w:tcPr>
            <w:tcW w:w="1386" w:type="dxa"/>
          </w:tcPr>
          <w:p w:rsidR="00F26766" w:rsidRPr="00422636" w:rsidRDefault="00F26766" w:rsidP="0047050A">
            <w:pPr>
              <w:jc w:val="center"/>
            </w:pPr>
            <w:r w:rsidRPr="00422636">
              <w:t>“gl2013”</w:t>
            </w:r>
          </w:p>
        </w:tc>
        <w:tc>
          <w:tcPr>
            <w:tcW w:w="1755" w:type="dxa"/>
          </w:tcPr>
          <w:p w:rsidR="00F26766" w:rsidRPr="00422636" w:rsidRDefault="00F26766" w:rsidP="0047050A">
            <w:pPr>
              <w:jc w:val="center"/>
            </w:pPr>
          </w:p>
        </w:tc>
        <w:tc>
          <w:tcPr>
            <w:tcW w:w="1530" w:type="dxa"/>
          </w:tcPr>
          <w:p w:rsidR="00F26766" w:rsidRPr="00422636" w:rsidRDefault="00F26766" w:rsidP="0047050A">
            <w:pPr>
              <w:jc w:val="center"/>
            </w:pPr>
            <w:r w:rsidRPr="00422636">
              <w:t>“123”</w:t>
            </w:r>
          </w:p>
        </w:tc>
        <w:tc>
          <w:tcPr>
            <w:tcW w:w="1665" w:type="dxa"/>
          </w:tcPr>
          <w:p w:rsidR="00F26766" w:rsidRPr="00422636" w:rsidRDefault="00F26766" w:rsidP="0047050A">
            <w:pPr>
              <w:jc w:val="center"/>
            </w:pPr>
            <w:r w:rsidRPr="00422636">
              <w:t>管理员</w:t>
            </w:r>
          </w:p>
        </w:tc>
        <w:tc>
          <w:tcPr>
            <w:tcW w:w="2184" w:type="dxa"/>
          </w:tcPr>
          <w:p w:rsidR="00F26766" w:rsidRPr="00422636" w:rsidRDefault="00F26766" w:rsidP="0047050A">
            <w:pPr>
              <w:jc w:val="center"/>
            </w:pPr>
            <w:r w:rsidRPr="00422636">
              <w:t>密码不能为空</w:t>
            </w:r>
          </w:p>
        </w:tc>
      </w:tr>
      <w:tr w:rsidR="00F26766" w:rsidRPr="00422636" w:rsidTr="0047050A">
        <w:trPr>
          <w:jc w:val="center"/>
        </w:trPr>
        <w:tc>
          <w:tcPr>
            <w:tcW w:w="1386" w:type="dxa"/>
          </w:tcPr>
          <w:p w:rsidR="00F26766" w:rsidRPr="00422636" w:rsidRDefault="00F26766" w:rsidP="0047050A">
            <w:pPr>
              <w:jc w:val="center"/>
            </w:pPr>
            <w:r w:rsidRPr="00422636">
              <w:t>“gl2013”</w:t>
            </w:r>
          </w:p>
        </w:tc>
        <w:tc>
          <w:tcPr>
            <w:tcW w:w="1755" w:type="dxa"/>
          </w:tcPr>
          <w:p w:rsidR="00F26766" w:rsidRPr="00422636" w:rsidRDefault="00F26766" w:rsidP="0047050A">
            <w:pPr>
              <w:jc w:val="center"/>
            </w:pPr>
            <w:r w:rsidRPr="00422636">
              <w:t>“123456”</w:t>
            </w:r>
          </w:p>
        </w:tc>
        <w:tc>
          <w:tcPr>
            <w:tcW w:w="1530" w:type="dxa"/>
          </w:tcPr>
          <w:p w:rsidR="00F26766" w:rsidRPr="00422636" w:rsidRDefault="00F26766" w:rsidP="0047050A">
            <w:pPr>
              <w:jc w:val="center"/>
            </w:pPr>
          </w:p>
        </w:tc>
        <w:tc>
          <w:tcPr>
            <w:tcW w:w="1665" w:type="dxa"/>
          </w:tcPr>
          <w:p w:rsidR="00F26766" w:rsidRPr="00422636" w:rsidRDefault="00F26766" w:rsidP="0047050A">
            <w:pPr>
              <w:jc w:val="center"/>
            </w:pPr>
            <w:r w:rsidRPr="00422636">
              <w:t>管理员</w:t>
            </w:r>
          </w:p>
        </w:tc>
        <w:tc>
          <w:tcPr>
            <w:tcW w:w="2184" w:type="dxa"/>
          </w:tcPr>
          <w:p w:rsidR="00F26766" w:rsidRPr="00422636" w:rsidRDefault="00F26766" w:rsidP="0047050A">
            <w:pPr>
              <w:jc w:val="center"/>
            </w:pPr>
            <w:r w:rsidRPr="00422636">
              <w:t>验证码不能为空</w:t>
            </w:r>
          </w:p>
        </w:tc>
      </w:tr>
      <w:tr w:rsidR="00F26766" w:rsidRPr="00422636" w:rsidTr="0047050A">
        <w:trPr>
          <w:jc w:val="center"/>
        </w:trPr>
        <w:tc>
          <w:tcPr>
            <w:tcW w:w="1386" w:type="dxa"/>
          </w:tcPr>
          <w:p w:rsidR="00F26766" w:rsidRPr="00422636" w:rsidRDefault="00F26766" w:rsidP="0047050A">
            <w:pPr>
              <w:jc w:val="center"/>
            </w:pPr>
            <w:r w:rsidRPr="00422636">
              <w:t>“gl2013”</w:t>
            </w:r>
          </w:p>
        </w:tc>
        <w:tc>
          <w:tcPr>
            <w:tcW w:w="1755" w:type="dxa"/>
          </w:tcPr>
          <w:p w:rsidR="00F26766" w:rsidRPr="00422636" w:rsidRDefault="00F26766" w:rsidP="0047050A">
            <w:pPr>
              <w:jc w:val="center"/>
            </w:pPr>
            <w:r w:rsidRPr="00422636">
              <w:t>“123”</w:t>
            </w:r>
          </w:p>
        </w:tc>
        <w:tc>
          <w:tcPr>
            <w:tcW w:w="1530" w:type="dxa"/>
          </w:tcPr>
          <w:p w:rsidR="00F26766" w:rsidRPr="00422636" w:rsidRDefault="00F26766" w:rsidP="0047050A">
            <w:pPr>
              <w:jc w:val="center"/>
            </w:pPr>
            <w:r w:rsidRPr="00422636">
              <w:t>“123”</w:t>
            </w:r>
          </w:p>
        </w:tc>
        <w:tc>
          <w:tcPr>
            <w:tcW w:w="1665" w:type="dxa"/>
          </w:tcPr>
          <w:p w:rsidR="00F26766" w:rsidRPr="00422636" w:rsidRDefault="00F26766" w:rsidP="0047050A">
            <w:pPr>
              <w:jc w:val="center"/>
            </w:pPr>
            <w:r w:rsidRPr="00422636">
              <w:t>管理员</w:t>
            </w:r>
          </w:p>
        </w:tc>
        <w:tc>
          <w:tcPr>
            <w:tcW w:w="2184" w:type="dxa"/>
          </w:tcPr>
          <w:p w:rsidR="00F26766" w:rsidRPr="00422636" w:rsidRDefault="00F26766" w:rsidP="0047050A">
            <w:pPr>
              <w:jc w:val="center"/>
            </w:pPr>
            <w:r w:rsidRPr="00422636">
              <w:t>用户名或密码错误</w:t>
            </w:r>
          </w:p>
        </w:tc>
      </w:tr>
      <w:tr w:rsidR="00F26766" w:rsidRPr="00422636" w:rsidTr="0047050A">
        <w:trPr>
          <w:jc w:val="center"/>
        </w:trPr>
        <w:tc>
          <w:tcPr>
            <w:tcW w:w="1386" w:type="dxa"/>
          </w:tcPr>
          <w:p w:rsidR="00F26766" w:rsidRPr="00422636" w:rsidRDefault="00F26766" w:rsidP="0047050A">
            <w:pPr>
              <w:jc w:val="center"/>
            </w:pPr>
            <w:r w:rsidRPr="00422636">
              <w:t>“123”</w:t>
            </w:r>
          </w:p>
        </w:tc>
        <w:tc>
          <w:tcPr>
            <w:tcW w:w="1755" w:type="dxa"/>
          </w:tcPr>
          <w:p w:rsidR="00F26766" w:rsidRPr="00422636" w:rsidRDefault="00F26766" w:rsidP="0047050A">
            <w:pPr>
              <w:jc w:val="center"/>
            </w:pPr>
            <w:r w:rsidRPr="00422636">
              <w:t>“123456”</w:t>
            </w:r>
          </w:p>
        </w:tc>
        <w:tc>
          <w:tcPr>
            <w:tcW w:w="1530" w:type="dxa"/>
          </w:tcPr>
          <w:p w:rsidR="00F26766" w:rsidRPr="00422636" w:rsidRDefault="00F26766" w:rsidP="0047050A">
            <w:pPr>
              <w:jc w:val="center"/>
            </w:pPr>
            <w:r w:rsidRPr="00422636">
              <w:t>“123”</w:t>
            </w:r>
          </w:p>
        </w:tc>
        <w:tc>
          <w:tcPr>
            <w:tcW w:w="1665" w:type="dxa"/>
          </w:tcPr>
          <w:p w:rsidR="00F26766" w:rsidRPr="00422636" w:rsidRDefault="00F26766" w:rsidP="0047050A">
            <w:pPr>
              <w:jc w:val="center"/>
            </w:pPr>
            <w:r w:rsidRPr="00422636">
              <w:t>管理员</w:t>
            </w:r>
          </w:p>
        </w:tc>
        <w:tc>
          <w:tcPr>
            <w:tcW w:w="2184" w:type="dxa"/>
          </w:tcPr>
          <w:p w:rsidR="00F26766" w:rsidRPr="00422636" w:rsidRDefault="00F26766" w:rsidP="0047050A">
            <w:pPr>
              <w:jc w:val="center"/>
            </w:pPr>
            <w:r w:rsidRPr="00422636">
              <w:t>用户名或密码错误</w:t>
            </w:r>
          </w:p>
        </w:tc>
      </w:tr>
      <w:tr w:rsidR="00F26766" w:rsidRPr="00422636" w:rsidTr="0047050A">
        <w:trPr>
          <w:jc w:val="center"/>
        </w:trPr>
        <w:tc>
          <w:tcPr>
            <w:tcW w:w="1386" w:type="dxa"/>
          </w:tcPr>
          <w:p w:rsidR="00F26766" w:rsidRPr="00422636" w:rsidRDefault="00F26766" w:rsidP="0047050A">
            <w:pPr>
              <w:jc w:val="center"/>
            </w:pPr>
            <w:r w:rsidRPr="00422636">
              <w:t>“gl2013”</w:t>
            </w:r>
          </w:p>
        </w:tc>
        <w:tc>
          <w:tcPr>
            <w:tcW w:w="1755" w:type="dxa"/>
          </w:tcPr>
          <w:p w:rsidR="00F26766" w:rsidRPr="00422636" w:rsidRDefault="00F26766" w:rsidP="0047050A">
            <w:pPr>
              <w:jc w:val="center"/>
            </w:pPr>
            <w:r w:rsidRPr="00422636">
              <w:t>“123456”</w:t>
            </w:r>
          </w:p>
        </w:tc>
        <w:tc>
          <w:tcPr>
            <w:tcW w:w="1530" w:type="dxa"/>
          </w:tcPr>
          <w:p w:rsidR="00F26766" w:rsidRPr="00422636" w:rsidRDefault="00F26766" w:rsidP="0047050A">
            <w:pPr>
              <w:jc w:val="center"/>
            </w:pPr>
            <w:r w:rsidRPr="00422636">
              <w:t>“1”</w:t>
            </w:r>
          </w:p>
        </w:tc>
        <w:tc>
          <w:tcPr>
            <w:tcW w:w="1665" w:type="dxa"/>
          </w:tcPr>
          <w:p w:rsidR="00F26766" w:rsidRPr="00422636" w:rsidRDefault="00F26766" w:rsidP="0047050A">
            <w:pPr>
              <w:jc w:val="center"/>
            </w:pPr>
            <w:r w:rsidRPr="00422636">
              <w:t>管理员</w:t>
            </w:r>
          </w:p>
        </w:tc>
        <w:tc>
          <w:tcPr>
            <w:tcW w:w="2184" w:type="dxa"/>
          </w:tcPr>
          <w:p w:rsidR="00F26766" w:rsidRPr="00422636" w:rsidRDefault="00F26766" w:rsidP="0047050A">
            <w:pPr>
              <w:jc w:val="center"/>
            </w:pPr>
            <w:r w:rsidRPr="00422636">
              <w:t>验证码不正确</w:t>
            </w:r>
          </w:p>
        </w:tc>
      </w:tr>
    </w:tbl>
    <w:p w:rsidR="00F26766" w:rsidRPr="00422636" w:rsidRDefault="00F26766" w:rsidP="00F26766"/>
    <w:p w:rsidR="00F26766" w:rsidRPr="00422636" w:rsidRDefault="00F26766" w:rsidP="00F26766"/>
    <w:p w:rsidR="00F26766" w:rsidRPr="00422636" w:rsidRDefault="00F26766" w:rsidP="00F26766">
      <w:pPr>
        <w:pStyle w:val="a9"/>
        <w:sectPr w:rsidR="00F26766" w:rsidRPr="00422636" w:rsidSect="00137F51">
          <w:pgSz w:w="11906" w:h="16838"/>
          <w:pgMar w:top="1701" w:right="1588" w:bottom="1418" w:left="1588" w:header="1021" w:footer="1021" w:gutter="454"/>
          <w:cols w:space="720"/>
          <w:docGrid w:type="lines" w:linePitch="312"/>
        </w:sectPr>
      </w:pPr>
    </w:p>
    <w:p w:rsidR="00F26766" w:rsidRPr="00422636" w:rsidRDefault="00F26766" w:rsidP="00F26766">
      <w:pPr>
        <w:pStyle w:val="a9"/>
      </w:pPr>
      <w:bookmarkStart w:id="35" w:name="_Toc131763193"/>
      <w:r w:rsidRPr="00422636">
        <w:lastRenderedPageBreak/>
        <w:t>总</w:t>
      </w:r>
      <w:r w:rsidRPr="00422636">
        <w:t xml:space="preserve">  </w:t>
      </w:r>
      <w:r w:rsidRPr="00422636">
        <w:t>结</w:t>
      </w:r>
      <w:bookmarkEnd w:id="35"/>
    </w:p>
    <w:p w:rsidR="00F26766" w:rsidRPr="00422636" w:rsidRDefault="00F26766" w:rsidP="00F26766"/>
    <w:p w:rsidR="00F26766" w:rsidRPr="00A25D1C" w:rsidRDefault="00F26766" w:rsidP="00F26766">
      <w:pPr>
        <w:spacing w:line="360" w:lineRule="auto"/>
        <w:ind w:firstLineChars="200" w:firstLine="480"/>
        <w:rPr>
          <w:sz w:val="24"/>
        </w:rPr>
      </w:pPr>
      <w:r w:rsidRPr="00A25D1C">
        <w:rPr>
          <w:sz w:val="24"/>
        </w:rPr>
        <w:t>在这次毕业设计开发过程中，通过对教学资源共享系统的设计与开发，我受益匪浅；在开发过程中使我在大学期间所学知识得到了综合的运用，掌握了软件开发的基本流程，了解了一些当今软件开发常用的一些技术和工具。</w:t>
      </w:r>
    </w:p>
    <w:p w:rsidR="00F26766" w:rsidRPr="00A25D1C" w:rsidRDefault="00F26766" w:rsidP="00F26766">
      <w:pPr>
        <w:spacing w:line="360" w:lineRule="auto"/>
        <w:ind w:firstLineChars="200" w:firstLine="480"/>
        <w:rPr>
          <w:sz w:val="24"/>
        </w:rPr>
      </w:pPr>
      <w:r w:rsidRPr="00A25D1C">
        <w:rPr>
          <w:sz w:val="24"/>
        </w:rPr>
        <w:t>系统在开发过程中严格按照系统的实际需求出发，使用</w:t>
      </w:r>
      <w:r w:rsidR="003D7DB3">
        <w:rPr>
          <w:rFonts w:hint="eastAsia"/>
          <w:sz w:val="24"/>
        </w:rPr>
        <w:t>H</w:t>
      </w:r>
      <w:r w:rsidR="003D7DB3">
        <w:rPr>
          <w:sz w:val="24"/>
        </w:rPr>
        <w:t>TML5+CSS3+JavaScript(ES6+)+Vue+React+Node.js</w:t>
      </w:r>
      <w:r w:rsidRPr="00A25D1C">
        <w:rPr>
          <w:sz w:val="24"/>
        </w:rPr>
        <w:t>等技术来实现本系统的设计，通过系统的最终调试，本系统成功实现了毕业设计所选课题的预期目标，已实现学生可以下载各种教学资源，在线考试等等；老师可以整合和发布教学资源，自测系统的管理；管理员能够管理系统基本信息。</w:t>
      </w:r>
    </w:p>
    <w:p w:rsidR="00F26766" w:rsidRPr="00A25D1C" w:rsidRDefault="00F26766" w:rsidP="00F26766">
      <w:pPr>
        <w:spacing w:line="360" w:lineRule="auto"/>
        <w:ind w:firstLineChars="200" w:firstLine="480"/>
        <w:rPr>
          <w:sz w:val="24"/>
        </w:rPr>
      </w:pPr>
      <w:r w:rsidRPr="00A25D1C">
        <w:rPr>
          <w:sz w:val="24"/>
        </w:rPr>
        <w:t>在整个开发过程中，对所学知识进行了进一步的研究，对一些新技术也进行了深入的了解，对软件开发的整个过程也有全新的理解。</w:t>
      </w:r>
    </w:p>
    <w:p w:rsidR="00F26766" w:rsidRPr="00A25D1C" w:rsidRDefault="00F26766" w:rsidP="00F26766">
      <w:pPr>
        <w:spacing w:line="360" w:lineRule="auto"/>
        <w:ind w:firstLineChars="200" w:firstLine="480"/>
        <w:rPr>
          <w:sz w:val="24"/>
        </w:rPr>
      </w:pPr>
      <w:r w:rsidRPr="00A25D1C">
        <w:rPr>
          <w:sz w:val="24"/>
        </w:rPr>
        <w:t>通过对系统进行需求分析、设计，将系统分为管理员模块、教师模块、学生模块，系统操作简单、快捷。但由于本人能力和时间有限，系统功能还不够完善，存在着一些问题，如：</w:t>
      </w:r>
    </w:p>
    <w:p w:rsidR="00F26766" w:rsidRPr="00A25D1C" w:rsidRDefault="00F26766" w:rsidP="00F26766">
      <w:pPr>
        <w:numPr>
          <w:ilvl w:val="0"/>
          <w:numId w:val="14"/>
        </w:numPr>
        <w:spacing w:line="360" w:lineRule="auto"/>
        <w:rPr>
          <w:sz w:val="24"/>
        </w:rPr>
      </w:pPr>
      <w:r w:rsidRPr="00A25D1C">
        <w:rPr>
          <w:sz w:val="24"/>
        </w:rPr>
        <w:t>学生在线考试没有将学生考试试卷进行保存；</w:t>
      </w:r>
    </w:p>
    <w:p w:rsidR="00F26766" w:rsidRPr="00A25D1C" w:rsidRDefault="00F26766" w:rsidP="00F26766">
      <w:pPr>
        <w:numPr>
          <w:ilvl w:val="0"/>
          <w:numId w:val="14"/>
        </w:numPr>
        <w:spacing w:line="360" w:lineRule="auto"/>
        <w:rPr>
          <w:sz w:val="24"/>
        </w:rPr>
      </w:pPr>
      <w:r w:rsidRPr="00A25D1C">
        <w:rPr>
          <w:sz w:val="24"/>
        </w:rPr>
        <w:t>系统设计也存在着一些小小的问题；</w:t>
      </w:r>
    </w:p>
    <w:p w:rsidR="00F26766" w:rsidRPr="00A25D1C" w:rsidRDefault="00F26766" w:rsidP="00F26766">
      <w:pPr>
        <w:numPr>
          <w:ilvl w:val="0"/>
          <w:numId w:val="14"/>
        </w:numPr>
        <w:spacing w:line="360" w:lineRule="auto"/>
        <w:rPr>
          <w:sz w:val="24"/>
        </w:rPr>
      </w:pPr>
      <w:r w:rsidRPr="00A25D1C">
        <w:rPr>
          <w:sz w:val="24"/>
        </w:rPr>
        <w:t>系统权限设置不够完善；</w:t>
      </w:r>
    </w:p>
    <w:p w:rsidR="00F26766" w:rsidRPr="00A25D1C" w:rsidRDefault="00F26766" w:rsidP="00F26766">
      <w:pPr>
        <w:numPr>
          <w:ilvl w:val="0"/>
          <w:numId w:val="14"/>
        </w:numPr>
        <w:spacing w:line="360" w:lineRule="auto"/>
        <w:rPr>
          <w:sz w:val="24"/>
        </w:rPr>
      </w:pPr>
      <w:r w:rsidRPr="00A25D1C">
        <w:rPr>
          <w:sz w:val="24"/>
        </w:rPr>
        <w:t>系统数据合法性没有得到较好的控制。</w:t>
      </w:r>
    </w:p>
    <w:p w:rsidR="00F26766" w:rsidRPr="00422636" w:rsidRDefault="00F26766" w:rsidP="00F26766">
      <w:pPr>
        <w:ind w:left="420"/>
      </w:pPr>
    </w:p>
    <w:p w:rsidR="00F26766" w:rsidRPr="00422636" w:rsidRDefault="00F26766" w:rsidP="00F26766"/>
    <w:p w:rsidR="00F26766" w:rsidRPr="00422636" w:rsidRDefault="00F26766" w:rsidP="00F26766"/>
    <w:p w:rsidR="00F26766" w:rsidRPr="00422636" w:rsidRDefault="00F26766" w:rsidP="00F26766"/>
    <w:p w:rsidR="00F26766" w:rsidRPr="00422636" w:rsidRDefault="00F26766" w:rsidP="00F26766"/>
    <w:p w:rsidR="00F26766" w:rsidRPr="00422636" w:rsidRDefault="00F26766" w:rsidP="00F26766">
      <w:pPr>
        <w:pStyle w:val="a9"/>
        <w:rPr>
          <w:sz w:val="24"/>
        </w:rPr>
        <w:sectPr w:rsidR="00F26766" w:rsidRPr="00422636" w:rsidSect="00BF3C6D">
          <w:pgSz w:w="11906" w:h="16838"/>
          <w:pgMar w:top="1701" w:right="1588" w:bottom="1418" w:left="1588" w:header="1021" w:footer="1021" w:gutter="454"/>
          <w:cols w:space="720"/>
          <w:docGrid w:type="lines" w:linePitch="312"/>
        </w:sectPr>
      </w:pPr>
    </w:p>
    <w:p w:rsidR="00F26766" w:rsidRPr="003E2FE2" w:rsidRDefault="00F26766" w:rsidP="00F26766">
      <w:pPr>
        <w:pStyle w:val="a9"/>
        <w:rPr>
          <w:rFonts w:hint="eastAsia"/>
          <w:sz w:val="30"/>
          <w:szCs w:val="30"/>
        </w:rPr>
      </w:pPr>
      <w:bookmarkStart w:id="36" w:name="_Toc131763194"/>
      <w:r w:rsidRPr="003E2FE2">
        <w:rPr>
          <w:sz w:val="30"/>
          <w:szCs w:val="30"/>
        </w:rPr>
        <w:lastRenderedPageBreak/>
        <w:t>参</w:t>
      </w:r>
      <w:r w:rsidRPr="003E2FE2">
        <w:rPr>
          <w:sz w:val="30"/>
          <w:szCs w:val="30"/>
        </w:rPr>
        <w:t xml:space="preserve"> </w:t>
      </w:r>
      <w:r w:rsidRPr="003E2FE2">
        <w:rPr>
          <w:sz w:val="30"/>
          <w:szCs w:val="30"/>
        </w:rPr>
        <w:t>考</w:t>
      </w:r>
      <w:r w:rsidRPr="003E2FE2">
        <w:rPr>
          <w:sz w:val="30"/>
          <w:szCs w:val="30"/>
        </w:rPr>
        <w:t xml:space="preserve"> </w:t>
      </w:r>
      <w:r w:rsidRPr="003E2FE2">
        <w:rPr>
          <w:sz w:val="30"/>
          <w:szCs w:val="30"/>
        </w:rPr>
        <w:t>文</w:t>
      </w:r>
      <w:r w:rsidRPr="003E2FE2">
        <w:rPr>
          <w:sz w:val="30"/>
          <w:szCs w:val="30"/>
        </w:rPr>
        <w:t xml:space="preserve"> </w:t>
      </w:r>
      <w:r w:rsidRPr="003E2FE2">
        <w:rPr>
          <w:sz w:val="30"/>
          <w:szCs w:val="30"/>
        </w:rPr>
        <w:t>献</w:t>
      </w:r>
      <w:bookmarkEnd w:id="36"/>
    </w:p>
    <w:p w:rsidR="00F26766" w:rsidRDefault="00F26766" w:rsidP="00F26766">
      <w:pPr>
        <w:spacing w:line="360" w:lineRule="auto"/>
        <w:ind w:left="840"/>
        <w:rPr>
          <w:rFonts w:hint="eastAsia"/>
          <w:sz w:val="24"/>
          <w:szCs w:val="24"/>
        </w:rPr>
      </w:pPr>
    </w:p>
    <w:p w:rsidR="00F26766" w:rsidRPr="003E2FE2" w:rsidRDefault="00F26766" w:rsidP="00F26766">
      <w:pPr>
        <w:numPr>
          <w:ilvl w:val="1"/>
          <w:numId w:val="15"/>
        </w:numPr>
        <w:spacing w:line="360" w:lineRule="auto"/>
        <w:rPr>
          <w:sz w:val="24"/>
          <w:szCs w:val="24"/>
        </w:rPr>
      </w:pPr>
      <w:r w:rsidRPr="003E2FE2">
        <w:rPr>
          <w:sz w:val="24"/>
          <w:szCs w:val="24"/>
        </w:rPr>
        <w:t>陈亚辉</w:t>
      </w:r>
      <w:r w:rsidRPr="003E2FE2">
        <w:rPr>
          <w:sz w:val="24"/>
          <w:szCs w:val="24"/>
        </w:rPr>
        <w:t xml:space="preserve"> </w:t>
      </w:r>
      <w:r w:rsidRPr="003E2FE2">
        <w:rPr>
          <w:sz w:val="24"/>
          <w:szCs w:val="24"/>
        </w:rPr>
        <w:t>繆勇</w:t>
      </w:r>
      <w:r w:rsidRPr="003E2FE2">
        <w:rPr>
          <w:sz w:val="24"/>
          <w:szCs w:val="24"/>
        </w:rPr>
        <w:t xml:space="preserve"> </w:t>
      </w:r>
      <w:r w:rsidRPr="003E2FE2">
        <w:rPr>
          <w:sz w:val="24"/>
          <w:szCs w:val="24"/>
        </w:rPr>
        <w:t>《</w:t>
      </w:r>
      <w:r w:rsidRPr="003E2FE2">
        <w:rPr>
          <w:sz w:val="24"/>
          <w:szCs w:val="24"/>
        </w:rPr>
        <w:t>Struts2+Spring+Hibernate</w:t>
      </w:r>
      <w:r w:rsidRPr="003E2FE2">
        <w:rPr>
          <w:sz w:val="24"/>
          <w:szCs w:val="24"/>
        </w:rPr>
        <w:t>框架技术与项目实践》</w:t>
      </w:r>
      <w:r w:rsidRPr="003E2FE2">
        <w:rPr>
          <w:sz w:val="24"/>
          <w:szCs w:val="24"/>
        </w:rPr>
        <w:t xml:space="preserve"> </w:t>
      </w:r>
      <w:r w:rsidRPr="003E2FE2">
        <w:rPr>
          <w:sz w:val="24"/>
          <w:szCs w:val="24"/>
        </w:rPr>
        <w:t>清华大学出版社</w:t>
      </w:r>
      <w:r w:rsidRPr="003E2FE2">
        <w:rPr>
          <w:sz w:val="24"/>
          <w:szCs w:val="24"/>
        </w:rPr>
        <w:t xml:space="preserve"> 2012</w:t>
      </w:r>
      <w:r w:rsidRPr="003E2FE2">
        <w:rPr>
          <w:sz w:val="24"/>
          <w:szCs w:val="24"/>
        </w:rPr>
        <w:t>年</w:t>
      </w:r>
      <w:r w:rsidRPr="003E2FE2">
        <w:rPr>
          <w:sz w:val="24"/>
          <w:szCs w:val="24"/>
        </w:rPr>
        <w:t>5</w:t>
      </w:r>
      <w:r w:rsidRPr="003E2FE2">
        <w:rPr>
          <w:sz w:val="24"/>
          <w:szCs w:val="24"/>
        </w:rPr>
        <w:t>月</w:t>
      </w:r>
    </w:p>
    <w:p w:rsidR="00F26766" w:rsidRPr="003E2FE2" w:rsidRDefault="00F26766" w:rsidP="00F26766">
      <w:pPr>
        <w:numPr>
          <w:ilvl w:val="1"/>
          <w:numId w:val="15"/>
        </w:numPr>
        <w:spacing w:line="360" w:lineRule="auto"/>
        <w:rPr>
          <w:sz w:val="24"/>
          <w:szCs w:val="24"/>
        </w:rPr>
      </w:pPr>
      <w:r w:rsidRPr="003E2FE2">
        <w:rPr>
          <w:sz w:val="24"/>
          <w:szCs w:val="24"/>
        </w:rPr>
        <w:t>刘中宇</w:t>
      </w:r>
      <w:r w:rsidRPr="003E2FE2">
        <w:rPr>
          <w:sz w:val="24"/>
          <w:szCs w:val="24"/>
        </w:rPr>
        <w:t xml:space="preserve"> </w:t>
      </w:r>
      <w:r w:rsidRPr="003E2FE2">
        <w:rPr>
          <w:sz w:val="24"/>
          <w:szCs w:val="24"/>
        </w:rPr>
        <w:t>周晓华</w:t>
      </w:r>
      <w:r w:rsidRPr="003E2FE2">
        <w:rPr>
          <w:sz w:val="24"/>
          <w:szCs w:val="24"/>
        </w:rPr>
        <w:t xml:space="preserve"> </w:t>
      </w:r>
      <w:r w:rsidRPr="003E2FE2">
        <w:rPr>
          <w:sz w:val="24"/>
          <w:szCs w:val="24"/>
        </w:rPr>
        <w:t>《基于数据库和</w:t>
      </w:r>
      <w:r w:rsidRPr="003E2FE2">
        <w:rPr>
          <w:sz w:val="24"/>
          <w:szCs w:val="24"/>
        </w:rPr>
        <w:t>JSP</w:t>
      </w:r>
      <w:r w:rsidRPr="003E2FE2">
        <w:rPr>
          <w:sz w:val="24"/>
          <w:szCs w:val="24"/>
        </w:rPr>
        <w:t>的网上教学资源管理系统的开发》</w:t>
      </w:r>
      <w:r w:rsidRPr="003E2FE2">
        <w:rPr>
          <w:sz w:val="24"/>
          <w:szCs w:val="24"/>
        </w:rPr>
        <w:t xml:space="preserve"> 2001</w:t>
      </w:r>
      <w:r w:rsidRPr="003E2FE2">
        <w:rPr>
          <w:sz w:val="24"/>
          <w:szCs w:val="24"/>
        </w:rPr>
        <w:t>年</w:t>
      </w:r>
      <w:r w:rsidRPr="003E2FE2">
        <w:rPr>
          <w:sz w:val="24"/>
          <w:szCs w:val="24"/>
        </w:rPr>
        <w:t>2</w:t>
      </w:r>
      <w:r w:rsidRPr="003E2FE2">
        <w:rPr>
          <w:sz w:val="24"/>
          <w:szCs w:val="24"/>
        </w:rPr>
        <w:t>月</w:t>
      </w:r>
    </w:p>
    <w:p w:rsidR="00F26766" w:rsidRPr="003E2FE2" w:rsidRDefault="00F26766" w:rsidP="00F26766">
      <w:pPr>
        <w:numPr>
          <w:ilvl w:val="1"/>
          <w:numId w:val="15"/>
        </w:numPr>
        <w:spacing w:line="360" w:lineRule="auto"/>
        <w:rPr>
          <w:sz w:val="24"/>
          <w:szCs w:val="24"/>
        </w:rPr>
      </w:pPr>
      <w:r w:rsidRPr="003E2FE2">
        <w:rPr>
          <w:sz w:val="24"/>
          <w:szCs w:val="24"/>
        </w:rPr>
        <w:t>李钟蔚</w:t>
      </w:r>
      <w:r w:rsidRPr="003E2FE2">
        <w:rPr>
          <w:sz w:val="24"/>
          <w:szCs w:val="24"/>
        </w:rPr>
        <w:t xml:space="preserve"> </w:t>
      </w:r>
      <w:r w:rsidRPr="003E2FE2">
        <w:rPr>
          <w:sz w:val="24"/>
          <w:szCs w:val="24"/>
        </w:rPr>
        <w:t>陈丹丹</w:t>
      </w:r>
      <w:r w:rsidRPr="003E2FE2">
        <w:rPr>
          <w:sz w:val="24"/>
          <w:szCs w:val="24"/>
        </w:rPr>
        <w:t xml:space="preserve"> </w:t>
      </w:r>
      <w:r w:rsidRPr="003E2FE2">
        <w:rPr>
          <w:sz w:val="24"/>
          <w:szCs w:val="24"/>
        </w:rPr>
        <w:t>张振坤</w:t>
      </w:r>
      <w:r w:rsidRPr="003E2FE2">
        <w:rPr>
          <w:sz w:val="24"/>
          <w:szCs w:val="24"/>
        </w:rPr>
        <w:t xml:space="preserve"> </w:t>
      </w:r>
      <w:r w:rsidRPr="003E2FE2">
        <w:rPr>
          <w:sz w:val="24"/>
          <w:szCs w:val="24"/>
        </w:rPr>
        <w:t>《</w:t>
      </w:r>
      <w:r w:rsidRPr="003E2FE2">
        <w:rPr>
          <w:sz w:val="24"/>
          <w:szCs w:val="24"/>
        </w:rPr>
        <w:t>JAVA</w:t>
      </w:r>
      <w:r w:rsidRPr="003E2FE2">
        <w:rPr>
          <w:sz w:val="24"/>
          <w:szCs w:val="24"/>
        </w:rPr>
        <w:t>编程宝典》</w:t>
      </w:r>
      <w:r w:rsidRPr="003E2FE2">
        <w:rPr>
          <w:sz w:val="24"/>
          <w:szCs w:val="24"/>
        </w:rPr>
        <w:t xml:space="preserve"> </w:t>
      </w:r>
      <w:r w:rsidRPr="003E2FE2">
        <w:rPr>
          <w:sz w:val="24"/>
          <w:szCs w:val="24"/>
        </w:rPr>
        <w:t>人民邮电出版社</w:t>
      </w:r>
      <w:r w:rsidRPr="003E2FE2">
        <w:rPr>
          <w:sz w:val="24"/>
          <w:szCs w:val="24"/>
        </w:rPr>
        <w:t xml:space="preserve"> 2010</w:t>
      </w:r>
      <w:r w:rsidRPr="003E2FE2">
        <w:rPr>
          <w:sz w:val="24"/>
          <w:szCs w:val="24"/>
        </w:rPr>
        <w:t>年</w:t>
      </w:r>
      <w:r w:rsidRPr="003E2FE2">
        <w:rPr>
          <w:sz w:val="24"/>
          <w:szCs w:val="24"/>
        </w:rPr>
        <w:t>11</w:t>
      </w:r>
      <w:r w:rsidRPr="003E2FE2">
        <w:rPr>
          <w:sz w:val="24"/>
          <w:szCs w:val="24"/>
        </w:rPr>
        <w:t>月</w:t>
      </w:r>
    </w:p>
    <w:p w:rsidR="00F26766" w:rsidRPr="003E2FE2" w:rsidRDefault="00F26766" w:rsidP="00F26766">
      <w:pPr>
        <w:numPr>
          <w:ilvl w:val="1"/>
          <w:numId w:val="15"/>
        </w:numPr>
        <w:spacing w:line="360" w:lineRule="auto"/>
        <w:rPr>
          <w:sz w:val="24"/>
          <w:szCs w:val="24"/>
        </w:rPr>
      </w:pPr>
      <w:r w:rsidRPr="003E2FE2">
        <w:rPr>
          <w:sz w:val="24"/>
          <w:szCs w:val="24"/>
        </w:rPr>
        <w:t>卢翰</w:t>
      </w:r>
      <w:r w:rsidRPr="003E2FE2">
        <w:rPr>
          <w:sz w:val="24"/>
          <w:szCs w:val="24"/>
        </w:rPr>
        <w:t xml:space="preserve"> </w:t>
      </w:r>
      <w:r w:rsidRPr="003E2FE2">
        <w:rPr>
          <w:sz w:val="24"/>
          <w:szCs w:val="24"/>
        </w:rPr>
        <w:t>王国军</w:t>
      </w:r>
      <w:r w:rsidRPr="003E2FE2">
        <w:rPr>
          <w:sz w:val="24"/>
          <w:szCs w:val="24"/>
        </w:rPr>
        <w:t xml:space="preserve"> </w:t>
      </w:r>
      <w:r w:rsidRPr="003E2FE2">
        <w:rPr>
          <w:sz w:val="24"/>
          <w:szCs w:val="24"/>
        </w:rPr>
        <w:t>《</w:t>
      </w:r>
      <w:r w:rsidRPr="003E2FE2">
        <w:rPr>
          <w:sz w:val="24"/>
          <w:szCs w:val="24"/>
        </w:rPr>
        <w:t xml:space="preserve">JSP </w:t>
      </w:r>
      <w:r w:rsidRPr="003E2FE2">
        <w:rPr>
          <w:sz w:val="24"/>
          <w:szCs w:val="24"/>
        </w:rPr>
        <w:t>项目开发案例全程实录》</w:t>
      </w:r>
      <w:r w:rsidRPr="003E2FE2">
        <w:rPr>
          <w:sz w:val="24"/>
          <w:szCs w:val="24"/>
        </w:rPr>
        <w:t xml:space="preserve"> </w:t>
      </w:r>
      <w:r w:rsidRPr="003E2FE2">
        <w:rPr>
          <w:sz w:val="24"/>
          <w:szCs w:val="24"/>
        </w:rPr>
        <w:t>清华大学出版社</w:t>
      </w:r>
      <w:r w:rsidRPr="003E2FE2">
        <w:rPr>
          <w:sz w:val="24"/>
          <w:szCs w:val="24"/>
        </w:rPr>
        <w:t xml:space="preserve"> 2011</w:t>
      </w:r>
      <w:r w:rsidRPr="003E2FE2">
        <w:rPr>
          <w:sz w:val="24"/>
          <w:szCs w:val="24"/>
        </w:rPr>
        <w:t>年</w:t>
      </w:r>
      <w:r w:rsidRPr="003E2FE2">
        <w:rPr>
          <w:sz w:val="24"/>
          <w:szCs w:val="24"/>
        </w:rPr>
        <w:t>1</w:t>
      </w:r>
      <w:r w:rsidRPr="003E2FE2">
        <w:rPr>
          <w:sz w:val="24"/>
          <w:szCs w:val="24"/>
        </w:rPr>
        <w:t>月</w:t>
      </w:r>
    </w:p>
    <w:p w:rsidR="00F26766" w:rsidRPr="003E2FE2" w:rsidRDefault="00F26766" w:rsidP="00F26766">
      <w:pPr>
        <w:numPr>
          <w:ilvl w:val="1"/>
          <w:numId w:val="15"/>
        </w:numPr>
        <w:spacing w:line="360" w:lineRule="auto"/>
        <w:rPr>
          <w:sz w:val="24"/>
          <w:szCs w:val="24"/>
        </w:rPr>
      </w:pPr>
      <w:r w:rsidRPr="003E2FE2">
        <w:rPr>
          <w:sz w:val="24"/>
          <w:szCs w:val="24"/>
        </w:rPr>
        <w:t>孙良军</w:t>
      </w:r>
      <w:r w:rsidRPr="003E2FE2">
        <w:rPr>
          <w:sz w:val="24"/>
          <w:szCs w:val="24"/>
        </w:rPr>
        <w:t xml:space="preserve"> </w:t>
      </w:r>
      <w:r w:rsidRPr="003E2FE2">
        <w:rPr>
          <w:sz w:val="24"/>
          <w:szCs w:val="24"/>
        </w:rPr>
        <w:t>胡秀娥</w:t>
      </w:r>
      <w:r w:rsidRPr="003E2FE2">
        <w:rPr>
          <w:sz w:val="24"/>
          <w:szCs w:val="24"/>
        </w:rPr>
        <w:t xml:space="preserve"> </w:t>
      </w:r>
      <w:r w:rsidRPr="003E2FE2">
        <w:rPr>
          <w:sz w:val="24"/>
          <w:szCs w:val="24"/>
        </w:rPr>
        <w:t>《</w:t>
      </w:r>
      <w:proofErr w:type="spellStart"/>
      <w:r w:rsidRPr="003E2FE2">
        <w:rPr>
          <w:sz w:val="24"/>
          <w:szCs w:val="24"/>
        </w:rPr>
        <w:t>HTML+CSS+JavaScript</w:t>
      </w:r>
      <w:proofErr w:type="spellEnd"/>
      <w:r w:rsidRPr="003E2FE2">
        <w:rPr>
          <w:sz w:val="24"/>
          <w:szCs w:val="24"/>
        </w:rPr>
        <w:t>》</w:t>
      </w:r>
      <w:r w:rsidRPr="003E2FE2">
        <w:rPr>
          <w:sz w:val="24"/>
          <w:szCs w:val="24"/>
        </w:rPr>
        <w:t xml:space="preserve"> </w:t>
      </w:r>
      <w:r w:rsidRPr="003E2FE2">
        <w:rPr>
          <w:sz w:val="24"/>
          <w:szCs w:val="24"/>
        </w:rPr>
        <w:t>清华大学出版社</w:t>
      </w:r>
      <w:r w:rsidRPr="003E2FE2">
        <w:rPr>
          <w:sz w:val="24"/>
          <w:szCs w:val="24"/>
        </w:rPr>
        <w:t xml:space="preserve"> 2011</w:t>
      </w:r>
      <w:r w:rsidRPr="003E2FE2">
        <w:rPr>
          <w:sz w:val="24"/>
          <w:szCs w:val="24"/>
        </w:rPr>
        <w:t>年</w:t>
      </w:r>
      <w:r w:rsidRPr="003E2FE2">
        <w:rPr>
          <w:sz w:val="24"/>
          <w:szCs w:val="24"/>
        </w:rPr>
        <w:t>6</w:t>
      </w:r>
      <w:r w:rsidRPr="003E2FE2">
        <w:rPr>
          <w:sz w:val="24"/>
          <w:szCs w:val="24"/>
        </w:rPr>
        <w:t>月</w:t>
      </w:r>
    </w:p>
    <w:p w:rsidR="00F26766" w:rsidRPr="003E2FE2" w:rsidRDefault="00F26766" w:rsidP="00F26766">
      <w:pPr>
        <w:numPr>
          <w:ilvl w:val="1"/>
          <w:numId w:val="15"/>
        </w:numPr>
        <w:spacing w:line="360" w:lineRule="auto"/>
        <w:rPr>
          <w:sz w:val="24"/>
          <w:szCs w:val="24"/>
        </w:rPr>
      </w:pPr>
      <w:r w:rsidRPr="003E2FE2">
        <w:rPr>
          <w:sz w:val="24"/>
          <w:szCs w:val="24"/>
        </w:rPr>
        <w:t xml:space="preserve">Nicholas </w:t>
      </w:r>
      <w:proofErr w:type="spellStart"/>
      <w:r w:rsidRPr="003E2FE2">
        <w:rPr>
          <w:sz w:val="24"/>
          <w:szCs w:val="24"/>
        </w:rPr>
        <w:t>C.Zakas</w:t>
      </w:r>
      <w:proofErr w:type="spellEnd"/>
      <w:r w:rsidRPr="003E2FE2">
        <w:rPr>
          <w:sz w:val="24"/>
          <w:szCs w:val="24"/>
        </w:rPr>
        <w:t xml:space="preserve"> </w:t>
      </w:r>
      <w:r w:rsidRPr="003E2FE2">
        <w:rPr>
          <w:sz w:val="24"/>
          <w:szCs w:val="24"/>
        </w:rPr>
        <w:t>著</w:t>
      </w:r>
      <w:r w:rsidRPr="003E2FE2">
        <w:rPr>
          <w:sz w:val="24"/>
          <w:szCs w:val="24"/>
        </w:rPr>
        <w:t xml:space="preserve"> </w:t>
      </w:r>
      <w:r w:rsidRPr="003E2FE2">
        <w:rPr>
          <w:sz w:val="24"/>
          <w:szCs w:val="24"/>
        </w:rPr>
        <w:t>李松峰</w:t>
      </w:r>
      <w:r w:rsidRPr="003E2FE2">
        <w:rPr>
          <w:sz w:val="24"/>
          <w:szCs w:val="24"/>
        </w:rPr>
        <w:t xml:space="preserve"> </w:t>
      </w:r>
      <w:r w:rsidRPr="003E2FE2">
        <w:rPr>
          <w:sz w:val="24"/>
          <w:szCs w:val="24"/>
        </w:rPr>
        <w:t>曹力</w:t>
      </w:r>
      <w:r w:rsidRPr="003E2FE2">
        <w:rPr>
          <w:sz w:val="24"/>
          <w:szCs w:val="24"/>
        </w:rPr>
        <w:t xml:space="preserve"> </w:t>
      </w:r>
      <w:r w:rsidRPr="003E2FE2">
        <w:rPr>
          <w:sz w:val="24"/>
          <w:szCs w:val="24"/>
        </w:rPr>
        <w:t>译</w:t>
      </w:r>
      <w:r w:rsidRPr="003E2FE2">
        <w:rPr>
          <w:sz w:val="24"/>
          <w:szCs w:val="24"/>
        </w:rPr>
        <w:t xml:space="preserve"> </w:t>
      </w:r>
      <w:r w:rsidRPr="003E2FE2">
        <w:rPr>
          <w:sz w:val="24"/>
          <w:szCs w:val="24"/>
        </w:rPr>
        <w:t>《</w:t>
      </w:r>
      <w:r w:rsidRPr="003E2FE2">
        <w:rPr>
          <w:sz w:val="24"/>
          <w:szCs w:val="24"/>
        </w:rPr>
        <w:t>JavaScript</w:t>
      </w:r>
      <w:r w:rsidRPr="003E2FE2">
        <w:rPr>
          <w:sz w:val="24"/>
          <w:szCs w:val="24"/>
        </w:rPr>
        <w:t>高级程序设计</w:t>
      </w:r>
      <w:r w:rsidRPr="003E2FE2">
        <w:rPr>
          <w:sz w:val="24"/>
          <w:szCs w:val="24"/>
        </w:rPr>
        <w:t xml:space="preserve"> </w:t>
      </w:r>
      <w:r w:rsidRPr="003E2FE2">
        <w:rPr>
          <w:sz w:val="24"/>
          <w:szCs w:val="24"/>
        </w:rPr>
        <w:t>第二版》</w:t>
      </w:r>
      <w:r w:rsidRPr="003E2FE2">
        <w:rPr>
          <w:sz w:val="24"/>
          <w:szCs w:val="24"/>
        </w:rPr>
        <w:t xml:space="preserve"> </w:t>
      </w:r>
      <w:r w:rsidRPr="003E2FE2">
        <w:rPr>
          <w:sz w:val="24"/>
          <w:szCs w:val="24"/>
        </w:rPr>
        <w:t>人民邮电出版社</w:t>
      </w:r>
      <w:r w:rsidRPr="003E2FE2">
        <w:rPr>
          <w:sz w:val="24"/>
          <w:szCs w:val="24"/>
        </w:rPr>
        <w:t xml:space="preserve"> 2010</w:t>
      </w:r>
      <w:r w:rsidRPr="003E2FE2">
        <w:rPr>
          <w:sz w:val="24"/>
          <w:szCs w:val="24"/>
        </w:rPr>
        <w:t>年</w:t>
      </w:r>
      <w:r w:rsidRPr="003E2FE2">
        <w:rPr>
          <w:sz w:val="24"/>
          <w:szCs w:val="24"/>
        </w:rPr>
        <w:t>7</w:t>
      </w:r>
      <w:r w:rsidRPr="003E2FE2">
        <w:rPr>
          <w:sz w:val="24"/>
          <w:szCs w:val="24"/>
        </w:rPr>
        <w:t>月</w:t>
      </w:r>
    </w:p>
    <w:p w:rsidR="00F26766" w:rsidRPr="003E2FE2" w:rsidRDefault="00F26766" w:rsidP="00F26766">
      <w:pPr>
        <w:numPr>
          <w:ilvl w:val="1"/>
          <w:numId w:val="15"/>
        </w:numPr>
        <w:spacing w:line="360" w:lineRule="auto"/>
        <w:rPr>
          <w:sz w:val="24"/>
          <w:szCs w:val="24"/>
        </w:rPr>
      </w:pPr>
      <w:r w:rsidRPr="003E2FE2">
        <w:rPr>
          <w:sz w:val="24"/>
          <w:szCs w:val="24"/>
        </w:rPr>
        <w:t xml:space="preserve">Jonathan Chaffer  Karl </w:t>
      </w:r>
      <w:proofErr w:type="spellStart"/>
      <w:r w:rsidRPr="003E2FE2">
        <w:rPr>
          <w:sz w:val="24"/>
          <w:szCs w:val="24"/>
        </w:rPr>
        <w:t>Swedberg</w:t>
      </w:r>
      <w:proofErr w:type="spellEnd"/>
      <w:r w:rsidRPr="003E2FE2">
        <w:rPr>
          <w:sz w:val="24"/>
          <w:szCs w:val="24"/>
        </w:rPr>
        <w:t xml:space="preserve"> </w:t>
      </w:r>
      <w:r w:rsidRPr="003E2FE2">
        <w:rPr>
          <w:sz w:val="24"/>
          <w:szCs w:val="24"/>
        </w:rPr>
        <w:t>《</w:t>
      </w:r>
      <w:proofErr w:type="spellStart"/>
      <w:r w:rsidRPr="003E2FE2">
        <w:rPr>
          <w:sz w:val="24"/>
          <w:szCs w:val="24"/>
        </w:rPr>
        <w:t>JQuery</w:t>
      </w:r>
      <w:proofErr w:type="spellEnd"/>
      <w:r w:rsidRPr="003E2FE2">
        <w:rPr>
          <w:sz w:val="24"/>
          <w:szCs w:val="24"/>
        </w:rPr>
        <w:t>基础教程（第二版）》</w:t>
      </w:r>
      <w:r w:rsidRPr="003E2FE2">
        <w:rPr>
          <w:sz w:val="24"/>
          <w:szCs w:val="24"/>
        </w:rPr>
        <w:t xml:space="preserve"> </w:t>
      </w:r>
      <w:r w:rsidRPr="003E2FE2">
        <w:rPr>
          <w:sz w:val="24"/>
          <w:szCs w:val="24"/>
        </w:rPr>
        <w:t>人民邮电出版社</w:t>
      </w:r>
      <w:r w:rsidRPr="003E2FE2">
        <w:rPr>
          <w:sz w:val="24"/>
          <w:szCs w:val="24"/>
        </w:rPr>
        <w:t xml:space="preserve"> </w:t>
      </w:r>
    </w:p>
    <w:p w:rsidR="00F26766" w:rsidRPr="003E2FE2" w:rsidRDefault="00F26766" w:rsidP="00F26766">
      <w:pPr>
        <w:numPr>
          <w:ilvl w:val="1"/>
          <w:numId w:val="15"/>
        </w:numPr>
        <w:spacing w:line="360" w:lineRule="auto"/>
        <w:rPr>
          <w:sz w:val="24"/>
          <w:szCs w:val="24"/>
        </w:rPr>
      </w:pPr>
      <w:r w:rsidRPr="003E2FE2">
        <w:rPr>
          <w:sz w:val="24"/>
          <w:szCs w:val="24"/>
        </w:rPr>
        <w:t>刘中宇</w:t>
      </w:r>
      <w:r w:rsidRPr="003E2FE2">
        <w:rPr>
          <w:sz w:val="24"/>
          <w:szCs w:val="24"/>
        </w:rPr>
        <w:t xml:space="preserve"> </w:t>
      </w:r>
      <w:r w:rsidRPr="003E2FE2">
        <w:rPr>
          <w:sz w:val="24"/>
          <w:szCs w:val="24"/>
        </w:rPr>
        <w:t>周晓华</w:t>
      </w:r>
      <w:r w:rsidRPr="003E2FE2">
        <w:rPr>
          <w:sz w:val="24"/>
          <w:szCs w:val="24"/>
        </w:rPr>
        <w:t xml:space="preserve"> </w:t>
      </w:r>
      <w:r w:rsidRPr="003E2FE2">
        <w:rPr>
          <w:sz w:val="24"/>
          <w:szCs w:val="24"/>
        </w:rPr>
        <w:t>《基于数据库和</w:t>
      </w:r>
      <w:r w:rsidRPr="003E2FE2">
        <w:rPr>
          <w:sz w:val="24"/>
          <w:szCs w:val="24"/>
        </w:rPr>
        <w:t>JSP</w:t>
      </w:r>
      <w:r w:rsidRPr="003E2FE2">
        <w:rPr>
          <w:sz w:val="24"/>
          <w:szCs w:val="24"/>
        </w:rPr>
        <w:t>的网上教学资源管理系统的开发教育技术》</w:t>
      </w:r>
      <w:r w:rsidRPr="003E2FE2">
        <w:rPr>
          <w:sz w:val="24"/>
          <w:szCs w:val="24"/>
        </w:rPr>
        <w:t xml:space="preserve"> 2001</w:t>
      </w:r>
      <w:r w:rsidRPr="003E2FE2">
        <w:rPr>
          <w:sz w:val="24"/>
          <w:szCs w:val="24"/>
        </w:rPr>
        <w:t>年</w:t>
      </w:r>
      <w:r w:rsidRPr="003E2FE2">
        <w:rPr>
          <w:sz w:val="24"/>
          <w:szCs w:val="24"/>
        </w:rPr>
        <w:t>2</w:t>
      </w:r>
      <w:r w:rsidRPr="003E2FE2">
        <w:rPr>
          <w:sz w:val="24"/>
          <w:szCs w:val="24"/>
        </w:rPr>
        <w:t>月</w:t>
      </w:r>
    </w:p>
    <w:p w:rsidR="00F26766" w:rsidRPr="003E2FE2" w:rsidRDefault="00F26766" w:rsidP="00F26766">
      <w:pPr>
        <w:numPr>
          <w:ilvl w:val="1"/>
          <w:numId w:val="15"/>
        </w:numPr>
        <w:spacing w:line="360" w:lineRule="auto"/>
        <w:rPr>
          <w:sz w:val="24"/>
          <w:szCs w:val="24"/>
        </w:rPr>
      </w:pPr>
      <w:r w:rsidRPr="003E2FE2">
        <w:rPr>
          <w:sz w:val="24"/>
          <w:szCs w:val="24"/>
        </w:rPr>
        <w:t>考试在线</w:t>
      </w:r>
      <w:r w:rsidRPr="003E2FE2">
        <w:rPr>
          <w:sz w:val="24"/>
          <w:szCs w:val="24"/>
        </w:rPr>
        <w:t xml:space="preserve">  http://exam.kaoshi110.net/</w:t>
      </w:r>
    </w:p>
    <w:p w:rsidR="00F26766" w:rsidRPr="00422636" w:rsidRDefault="00F26766" w:rsidP="00F26766">
      <w:pPr>
        <w:spacing w:line="360" w:lineRule="auto"/>
      </w:pPr>
    </w:p>
    <w:p w:rsidR="00F26766" w:rsidRPr="00422636" w:rsidRDefault="00F26766" w:rsidP="00F26766">
      <w:pPr>
        <w:spacing w:line="360" w:lineRule="auto"/>
      </w:pPr>
    </w:p>
    <w:p w:rsidR="00F26766" w:rsidRPr="00422636" w:rsidRDefault="00F26766" w:rsidP="00F26766">
      <w:pPr>
        <w:spacing w:line="360" w:lineRule="auto"/>
      </w:pPr>
    </w:p>
    <w:p w:rsidR="00F26766" w:rsidRPr="00422636" w:rsidRDefault="00F26766" w:rsidP="00F26766">
      <w:pPr>
        <w:spacing w:line="360" w:lineRule="auto"/>
        <w:ind w:firstLine="420"/>
      </w:pPr>
    </w:p>
    <w:p w:rsidR="00F26766" w:rsidRPr="00422636" w:rsidRDefault="00F26766" w:rsidP="00F26766">
      <w:pPr>
        <w:spacing w:line="360" w:lineRule="auto"/>
      </w:pPr>
    </w:p>
    <w:p w:rsidR="00F26766" w:rsidRPr="00422636" w:rsidRDefault="00F26766" w:rsidP="00F26766">
      <w:pPr>
        <w:spacing w:line="360" w:lineRule="auto"/>
      </w:pPr>
    </w:p>
    <w:p w:rsidR="00F26766" w:rsidRPr="00422636" w:rsidRDefault="00F26766" w:rsidP="00F26766">
      <w:pPr>
        <w:spacing w:line="360" w:lineRule="auto"/>
      </w:pPr>
    </w:p>
    <w:p w:rsidR="00F26766" w:rsidRPr="00422636" w:rsidRDefault="00F26766" w:rsidP="00F26766">
      <w:pPr>
        <w:pStyle w:val="a9"/>
        <w:rPr>
          <w:sz w:val="30"/>
          <w:szCs w:val="30"/>
        </w:rPr>
        <w:sectPr w:rsidR="00F26766" w:rsidRPr="00422636" w:rsidSect="00137F51">
          <w:pgSz w:w="11906" w:h="16838"/>
          <w:pgMar w:top="1701" w:right="1588" w:bottom="1418" w:left="1588" w:header="1021" w:footer="1021" w:gutter="454"/>
          <w:cols w:space="720"/>
          <w:docGrid w:type="lines" w:linePitch="312"/>
        </w:sectPr>
      </w:pPr>
    </w:p>
    <w:p w:rsidR="00F26766" w:rsidRDefault="00F26766" w:rsidP="00F26766">
      <w:pPr>
        <w:pStyle w:val="a9"/>
        <w:rPr>
          <w:sz w:val="30"/>
          <w:szCs w:val="30"/>
        </w:rPr>
      </w:pPr>
      <w:bookmarkStart w:id="37" w:name="_Toc131763195"/>
      <w:r w:rsidRPr="00422636">
        <w:rPr>
          <w:sz w:val="30"/>
          <w:szCs w:val="30"/>
        </w:rPr>
        <w:lastRenderedPageBreak/>
        <w:t>致</w:t>
      </w:r>
      <w:r w:rsidRPr="00422636">
        <w:rPr>
          <w:sz w:val="30"/>
          <w:szCs w:val="30"/>
        </w:rPr>
        <w:t xml:space="preserve">  </w:t>
      </w:r>
      <w:r w:rsidRPr="00422636">
        <w:rPr>
          <w:sz w:val="30"/>
          <w:szCs w:val="30"/>
        </w:rPr>
        <w:t>谢</w:t>
      </w:r>
      <w:bookmarkEnd w:id="37"/>
    </w:p>
    <w:p w:rsidR="00F26766" w:rsidRPr="00422636" w:rsidRDefault="00F26766" w:rsidP="00F26766">
      <w:pPr>
        <w:pStyle w:val="a9"/>
        <w:rPr>
          <w:rFonts w:hint="eastAsia"/>
          <w:sz w:val="30"/>
          <w:szCs w:val="30"/>
        </w:rPr>
      </w:pPr>
    </w:p>
    <w:p w:rsidR="00F26766" w:rsidRPr="00BF4A64" w:rsidRDefault="00F26766" w:rsidP="00F26766">
      <w:pPr>
        <w:spacing w:line="360" w:lineRule="auto"/>
        <w:ind w:firstLineChars="200" w:firstLine="480"/>
        <w:rPr>
          <w:sz w:val="24"/>
        </w:rPr>
      </w:pPr>
      <w:r w:rsidRPr="00BF4A64">
        <w:rPr>
          <w:sz w:val="24"/>
        </w:rPr>
        <w:t>在本系统设计与开发是与同组的同学一起共同完成，遇见难题都一起商量解决，还有感谢各位老师的建议与帮助，每当遇见难题老师都是耐心的给我们讲解，老师认真负责的工作态度，让我非常敬佩。</w:t>
      </w:r>
    </w:p>
    <w:p w:rsidR="00F26766" w:rsidRPr="00BF4A64" w:rsidRDefault="00F26766" w:rsidP="00F26766">
      <w:pPr>
        <w:spacing w:line="360" w:lineRule="auto"/>
        <w:ind w:firstLineChars="200" w:firstLine="480"/>
        <w:rPr>
          <w:sz w:val="24"/>
        </w:rPr>
      </w:pPr>
      <w:r w:rsidRPr="00BF4A64">
        <w:rPr>
          <w:sz w:val="24"/>
        </w:rPr>
        <w:t>最后特别向指导老师表示衷心的感谢，谢谢老师细心地辅导，使得我顺利的完成本次毕业设计。</w:t>
      </w:r>
    </w:p>
    <w:p w:rsidR="00F26766" w:rsidRDefault="00F26766" w:rsidP="00F26766">
      <w:pPr>
        <w:ind w:firstLine="420"/>
      </w:pPr>
    </w:p>
    <w:p w:rsidR="00F26766" w:rsidRPr="008F5DDC" w:rsidRDefault="00F26766" w:rsidP="00F26766"/>
    <w:p w:rsidR="00F26766" w:rsidRPr="008F5DDC" w:rsidRDefault="00F26766" w:rsidP="00F26766"/>
    <w:p w:rsidR="00F26766" w:rsidRPr="008F5DDC" w:rsidRDefault="00F26766" w:rsidP="00F26766"/>
    <w:p w:rsidR="00F26766" w:rsidRPr="008F5DDC" w:rsidRDefault="00F26766" w:rsidP="00F26766"/>
    <w:p w:rsidR="00F26766" w:rsidRPr="008F5DDC" w:rsidRDefault="00F26766" w:rsidP="00F26766"/>
    <w:p w:rsidR="00F26766" w:rsidRPr="008F5DDC" w:rsidRDefault="00F26766" w:rsidP="00F26766"/>
    <w:p w:rsidR="00F26766" w:rsidRPr="008F5DDC" w:rsidRDefault="00F26766" w:rsidP="00F26766"/>
    <w:p w:rsidR="00F26766" w:rsidRPr="008F5DDC" w:rsidRDefault="00F26766" w:rsidP="00F26766"/>
    <w:p w:rsidR="00F26766" w:rsidRPr="008F5DDC" w:rsidRDefault="00F26766" w:rsidP="00F26766"/>
    <w:p w:rsidR="00F26766" w:rsidRPr="008F5DDC" w:rsidRDefault="00F26766" w:rsidP="00F26766"/>
    <w:p w:rsidR="00F26766" w:rsidRPr="008F5DDC" w:rsidRDefault="00F26766" w:rsidP="00F26766"/>
    <w:p w:rsidR="00F26766" w:rsidRPr="008F5DDC" w:rsidRDefault="00F26766" w:rsidP="00F26766"/>
    <w:p w:rsidR="00F26766" w:rsidRPr="008F5DDC" w:rsidRDefault="00F26766" w:rsidP="00F26766"/>
    <w:p w:rsidR="00F26766" w:rsidRPr="008F5DDC" w:rsidRDefault="00F26766" w:rsidP="00F26766">
      <w:pPr>
        <w:ind w:firstLineChars="200" w:firstLine="420"/>
      </w:pPr>
    </w:p>
    <w:p w:rsidR="00F26766" w:rsidRPr="008F5DDC" w:rsidRDefault="00F26766" w:rsidP="00F26766"/>
    <w:p w:rsidR="00F26766" w:rsidRPr="008F5DDC" w:rsidRDefault="00F26766" w:rsidP="00F26766"/>
    <w:p w:rsidR="00F26766" w:rsidRPr="008F5DDC" w:rsidRDefault="00F26766" w:rsidP="00F26766"/>
    <w:p w:rsidR="00F26766" w:rsidRPr="008F5DDC" w:rsidRDefault="00F26766" w:rsidP="00F26766"/>
    <w:p w:rsidR="00F26766" w:rsidRPr="008F5DDC" w:rsidRDefault="00F26766" w:rsidP="00F26766"/>
    <w:p w:rsidR="00F26766" w:rsidRDefault="00F26766" w:rsidP="00F26766"/>
    <w:p w:rsidR="00F26766" w:rsidRPr="008F5DDC" w:rsidRDefault="00F26766" w:rsidP="00F26766">
      <w:pPr>
        <w:jc w:val="center"/>
        <w:rPr>
          <w:rFonts w:hint="eastAsia"/>
        </w:rPr>
      </w:pPr>
    </w:p>
    <w:p w:rsidR="00690F1C" w:rsidRPr="00F26766" w:rsidRDefault="00690F1C"/>
    <w:sectPr w:rsidR="00690F1C" w:rsidRPr="00F26766" w:rsidSect="00137F51">
      <w:pgSz w:w="11906" w:h="16838"/>
      <w:pgMar w:top="1701" w:right="1588" w:bottom="1418" w:left="1588" w:header="1021" w:footer="1021" w:gutter="454"/>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0952" w:rsidRPr="00301F5F" w:rsidRDefault="00000000" w:rsidP="00F00952">
    <w:pPr>
      <w:pStyle w:val="ac"/>
      <w:jc w:val="center"/>
      <w:rPr>
        <w:sz w:val="21"/>
        <w:szCs w:val="21"/>
      </w:rPr>
    </w:pPr>
    <w:r w:rsidRPr="00301F5F">
      <w:rPr>
        <w:sz w:val="21"/>
        <w:szCs w:val="21"/>
        <w:lang w:val="zh-CN"/>
      </w:rPr>
      <w:t xml:space="preserve"> </w:t>
    </w:r>
    <w:r w:rsidRPr="00301F5F">
      <w:rPr>
        <w:rFonts w:hint="eastAsia"/>
        <w:sz w:val="21"/>
        <w:szCs w:val="21"/>
        <w:lang w:val="zh-CN"/>
      </w:rPr>
      <w:t>第</w:t>
    </w:r>
    <w:r w:rsidRPr="00301F5F">
      <w:rPr>
        <w:sz w:val="21"/>
        <w:szCs w:val="21"/>
      </w:rPr>
      <w:fldChar w:fldCharType="begin"/>
    </w:r>
    <w:r w:rsidRPr="00301F5F">
      <w:rPr>
        <w:sz w:val="21"/>
        <w:szCs w:val="21"/>
      </w:rPr>
      <w:instrText>PAGE</w:instrText>
    </w:r>
    <w:r w:rsidRPr="00301F5F">
      <w:rPr>
        <w:sz w:val="21"/>
        <w:szCs w:val="21"/>
      </w:rPr>
      <w:fldChar w:fldCharType="separate"/>
    </w:r>
    <w:r>
      <w:rPr>
        <w:noProof/>
        <w:sz w:val="21"/>
        <w:szCs w:val="21"/>
      </w:rPr>
      <w:t>39</w:t>
    </w:r>
    <w:r w:rsidRPr="00301F5F">
      <w:rPr>
        <w:sz w:val="21"/>
        <w:szCs w:val="21"/>
      </w:rPr>
      <w:fldChar w:fldCharType="end"/>
    </w:r>
    <w:r w:rsidRPr="00301F5F">
      <w:rPr>
        <w:rFonts w:hint="eastAsia"/>
        <w:sz w:val="21"/>
        <w:szCs w:val="21"/>
      </w:rPr>
      <w:t>页</w:t>
    </w:r>
    <w:r w:rsidRPr="00301F5F">
      <w:rPr>
        <w:sz w:val="21"/>
        <w:szCs w:val="21"/>
        <w:lang w:val="zh-CN"/>
      </w:rPr>
      <w:t xml:space="preserve"> </w:t>
    </w:r>
  </w:p>
  <w:p w:rsidR="001942AD" w:rsidRDefault="00000000">
    <w:pPr>
      <w:pStyle w:val="ac"/>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42AD" w:rsidRDefault="00000000" w:rsidP="000D4FD0">
    <w:pPr>
      <w:pStyle w:val="af4"/>
      <w:pBdr>
        <w:bottom w:val="none" w:sz="0" w:space="0" w:color="auto"/>
      </w:pBd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42AD" w:rsidRPr="00F00952" w:rsidRDefault="00000000" w:rsidP="00F00952">
    <w:pPr>
      <w:pStyle w:val="af4"/>
      <w:rPr>
        <w:rFonts w:hint="eastAsia"/>
        <w:sz w:val="21"/>
        <w:szCs w:val="21"/>
      </w:rPr>
    </w:pPr>
    <w:r>
      <w:rPr>
        <w:rFonts w:hint="eastAsia"/>
        <w:sz w:val="21"/>
        <w:szCs w:val="21"/>
      </w:rPr>
      <w:t>成</w:t>
    </w:r>
    <w:r>
      <w:rPr>
        <w:sz w:val="21"/>
        <w:szCs w:val="21"/>
      </w:rPr>
      <w:t>职院毕业设计论</w:t>
    </w:r>
    <w:r>
      <w:rPr>
        <w:sz w:val="21"/>
        <w:szCs w:val="21"/>
      </w:rPr>
      <w:t>文</w:t>
    </w:r>
    <w:r>
      <w:rPr>
        <w:sz w:val="21"/>
        <w:szCs w:val="21"/>
      </w:rPr>
      <w:t>——</w:t>
    </w:r>
    <w:r w:rsidRPr="00F00952">
      <w:rPr>
        <w:rFonts w:hint="eastAsia"/>
        <w:sz w:val="21"/>
        <w:szCs w:val="21"/>
      </w:rPr>
      <w:t>成职院教学资源共享系统</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42AD" w:rsidRDefault="00000000">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singleLevel"/>
    <w:tmpl w:val="00000006"/>
    <w:lvl w:ilvl="0">
      <w:start w:val="1"/>
      <w:numFmt w:val="chineseCounting"/>
      <w:suff w:val="space"/>
      <w:lvlText w:val="第%1章"/>
      <w:lvlJc w:val="left"/>
    </w:lvl>
  </w:abstractNum>
  <w:abstractNum w:abstractNumId="1" w15:restartNumberingAfterBreak="0">
    <w:nsid w:val="00000009"/>
    <w:multiLevelType w:val="multilevel"/>
    <w:tmpl w:val="00000009"/>
    <w:lvl w:ilvl="0">
      <w:start w:val="1"/>
      <w:numFmt w:val="bullet"/>
      <w:lvlText w:val=""/>
      <w:lvlJc w:val="left"/>
      <w:pPr>
        <w:ind w:left="840" w:hanging="420"/>
      </w:pPr>
      <w:rPr>
        <w:rFonts w:ascii="Wingdings" w:hAnsi="Wingdings" w:hint="default"/>
      </w:rPr>
    </w:lvl>
    <w:lvl w:ilvl="1">
      <w:start w:val="1"/>
      <w:numFmt w:val="decimal"/>
      <w:lvlText w:val="%2."/>
      <w:lvlJc w:val="left"/>
      <w:pPr>
        <w:ind w:left="1260" w:hanging="420"/>
      </w:pPr>
      <w:rPr>
        <w:rFont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0000000A"/>
    <w:multiLevelType w:val="multilevel"/>
    <w:tmpl w:val="0000000A"/>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3" w15:restartNumberingAfterBreak="0">
    <w:nsid w:val="1AA43EF5"/>
    <w:multiLevelType w:val="hybridMultilevel"/>
    <w:tmpl w:val="348C6358"/>
    <w:lvl w:ilvl="0" w:tplc="31BC6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2925B6A"/>
    <w:multiLevelType w:val="hybridMultilevel"/>
    <w:tmpl w:val="2594FE0C"/>
    <w:lvl w:ilvl="0" w:tplc="660A2470">
      <w:start w:val="1"/>
      <w:numFmt w:val="decimal"/>
      <w:lvlText w:val="[%1]"/>
      <w:lvlJc w:val="left"/>
      <w:pPr>
        <w:ind w:left="900" w:hanging="420"/>
      </w:pPr>
      <w:rPr>
        <w:rFonts w:hint="eastAsia"/>
      </w:rPr>
    </w:lvl>
    <w:lvl w:ilvl="1" w:tplc="660A247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C6D37A1"/>
    <w:multiLevelType w:val="hybridMultilevel"/>
    <w:tmpl w:val="79982F0E"/>
    <w:lvl w:ilvl="0" w:tplc="31BC6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25757DD"/>
    <w:multiLevelType w:val="singleLevel"/>
    <w:tmpl w:val="525757DD"/>
    <w:lvl w:ilvl="0">
      <w:start w:val="1"/>
      <w:numFmt w:val="decimal"/>
      <w:suff w:val="nothing"/>
      <w:lvlText w:val="%1．"/>
      <w:lvlJc w:val="left"/>
      <w:pPr>
        <w:ind w:left="0" w:firstLine="400"/>
      </w:pPr>
      <w:rPr>
        <w:rFonts w:hint="default"/>
      </w:rPr>
    </w:lvl>
  </w:abstractNum>
  <w:abstractNum w:abstractNumId="7" w15:restartNumberingAfterBreak="0">
    <w:nsid w:val="5257A26D"/>
    <w:multiLevelType w:val="singleLevel"/>
    <w:tmpl w:val="5257A26D"/>
    <w:lvl w:ilvl="0">
      <w:start w:val="1"/>
      <w:numFmt w:val="decimal"/>
      <w:suff w:val="nothing"/>
      <w:lvlText w:val="%1．"/>
      <w:lvlJc w:val="left"/>
      <w:pPr>
        <w:ind w:left="0" w:firstLine="400"/>
      </w:pPr>
      <w:rPr>
        <w:rFonts w:hint="default"/>
      </w:rPr>
    </w:lvl>
  </w:abstractNum>
  <w:abstractNum w:abstractNumId="8" w15:restartNumberingAfterBreak="0">
    <w:nsid w:val="5257C57B"/>
    <w:multiLevelType w:val="singleLevel"/>
    <w:tmpl w:val="5257C57B"/>
    <w:lvl w:ilvl="0">
      <w:start w:val="1"/>
      <w:numFmt w:val="decimal"/>
      <w:lvlText w:val="%1)"/>
      <w:lvlJc w:val="left"/>
      <w:pPr>
        <w:tabs>
          <w:tab w:val="num" w:pos="425"/>
        </w:tabs>
        <w:ind w:left="425" w:hanging="425"/>
      </w:pPr>
      <w:rPr>
        <w:rFonts w:hint="default"/>
      </w:rPr>
    </w:lvl>
  </w:abstractNum>
  <w:abstractNum w:abstractNumId="9" w15:restartNumberingAfterBreak="0">
    <w:nsid w:val="525B5188"/>
    <w:multiLevelType w:val="singleLevel"/>
    <w:tmpl w:val="525B5188"/>
    <w:lvl w:ilvl="0">
      <w:start w:val="1"/>
      <w:numFmt w:val="chineseCounting"/>
      <w:suff w:val="nothing"/>
      <w:lvlText w:val="（%1）"/>
      <w:lvlJc w:val="left"/>
      <w:pPr>
        <w:ind w:left="147" w:firstLine="420"/>
      </w:pPr>
      <w:rPr>
        <w:rFonts w:hint="eastAsia"/>
      </w:rPr>
    </w:lvl>
  </w:abstractNum>
  <w:abstractNum w:abstractNumId="10" w15:restartNumberingAfterBreak="0">
    <w:nsid w:val="525B5202"/>
    <w:multiLevelType w:val="singleLevel"/>
    <w:tmpl w:val="31BC68A8"/>
    <w:lvl w:ilvl="0">
      <w:start w:val="1"/>
      <w:numFmt w:val="decimal"/>
      <w:suff w:val="nothing"/>
      <w:lvlText w:val="（%1）"/>
      <w:lvlJc w:val="left"/>
      <w:pPr>
        <w:ind w:left="0" w:firstLine="420"/>
      </w:pPr>
      <w:rPr>
        <w:rFonts w:hint="eastAsia"/>
      </w:rPr>
    </w:lvl>
  </w:abstractNum>
  <w:abstractNum w:abstractNumId="11" w15:restartNumberingAfterBreak="0">
    <w:nsid w:val="525CDAD4"/>
    <w:multiLevelType w:val="multilevel"/>
    <w:tmpl w:val="525CDAD4"/>
    <w:lvl w:ilvl="0">
      <w:start w:val="1"/>
      <w:numFmt w:val="decimal"/>
      <w:suff w:val="nothing"/>
      <w:lvlText w:val="%1．"/>
      <w:lvlJc w:val="left"/>
      <w:pPr>
        <w:ind w:left="167" w:firstLine="400"/>
      </w:pPr>
      <w:rPr>
        <w:rFonts w:hint="default"/>
      </w:rPr>
    </w:lvl>
    <w:lvl w:ilvl="1">
      <w:start w:val="1"/>
      <w:numFmt w:val="lowerLetter"/>
      <w:lvlText w:val="%2)"/>
      <w:lvlJc w:val="left"/>
      <w:pPr>
        <w:tabs>
          <w:tab w:val="num" w:pos="1007"/>
        </w:tabs>
        <w:ind w:left="1007" w:hanging="420"/>
      </w:pPr>
      <w:rPr>
        <w:rFonts w:hint="default"/>
      </w:rPr>
    </w:lvl>
    <w:lvl w:ilvl="2">
      <w:start w:val="1"/>
      <w:numFmt w:val="lowerRoman"/>
      <w:lvlText w:val="%3."/>
      <w:lvlJc w:val="left"/>
      <w:pPr>
        <w:tabs>
          <w:tab w:val="num" w:pos="1427"/>
        </w:tabs>
        <w:ind w:left="1427" w:hanging="420"/>
      </w:pPr>
      <w:rPr>
        <w:rFonts w:hint="default"/>
      </w:rPr>
    </w:lvl>
    <w:lvl w:ilvl="3">
      <w:start w:val="1"/>
      <w:numFmt w:val="decimal"/>
      <w:lvlText w:val="%4."/>
      <w:lvlJc w:val="left"/>
      <w:pPr>
        <w:tabs>
          <w:tab w:val="num" w:pos="1847"/>
        </w:tabs>
        <w:ind w:left="1847" w:hanging="420"/>
      </w:pPr>
      <w:rPr>
        <w:rFonts w:hint="default"/>
      </w:rPr>
    </w:lvl>
    <w:lvl w:ilvl="4">
      <w:start w:val="1"/>
      <w:numFmt w:val="lowerLetter"/>
      <w:lvlText w:val="%5)"/>
      <w:lvlJc w:val="left"/>
      <w:pPr>
        <w:tabs>
          <w:tab w:val="num" w:pos="2267"/>
        </w:tabs>
        <w:ind w:left="2267" w:hanging="420"/>
      </w:pPr>
      <w:rPr>
        <w:rFonts w:hint="default"/>
      </w:rPr>
    </w:lvl>
    <w:lvl w:ilvl="5">
      <w:start w:val="1"/>
      <w:numFmt w:val="lowerRoman"/>
      <w:lvlText w:val="%6."/>
      <w:lvlJc w:val="left"/>
      <w:pPr>
        <w:tabs>
          <w:tab w:val="num" w:pos="2687"/>
        </w:tabs>
        <w:ind w:left="2687" w:hanging="420"/>
      </w:pPr>
      <w:rPr>
        <w:rFonts w:hint="default"/>
      </w:rPr>
    </w:lvl>
    <w:lvl w:ilvl="6">
      <w:start w:val="1"/>
      <w:numFmt w:val="decimal"/>
      <w:lvlText w:val="%7."/>
      <w:lvlJc w:val="left"/>
      <w:pPr>
        <w:tabs>
          <w:tab w:val="num" w:pos="3107"/>
        </w:tabs>
        <w:ind w:left="3107" w:hanging="420"/>
      </w:pPr>
      <w:rPr>
        <w:rFonts w:hint="default"/>
      </w:rPr>
    </w:lvl>
    <w:lvl w:ilvl="7">
      <w:start w:val="1"/>
      <w:numFmt w:val="lowerLetter"/>
      <w:lvlText w:val="%8)"/>
      <w:lvlJc w:val="left"/>
      <w:pPr>
        <w:tabs>
          <w:tab w:val="num" w:pos="3527"/>
        </w:tabs>
        <w:ind w:left="3527" w:hanging="420"/>
      </w:pPr>
      <w:rPr>
        <w:rFonts w:hint="default"/>
      </w:rPr>
    </w:lvl>
    <w:lvl w:ilvl="8">
      <w:start w:val="1"/>
      <w:numFmt w:val="lowerRoman"/>
      <w:lvlText w:val="%9."/>
      <w:lvlJc w:val="left"/>
      <w:pPr>
        <w:tabs>
          <w:tab w:val="num" w:pos="3947"/>
        </w:tabs>
        <w:ind w:left="3947" w:hanging="420"/>
      </w:pPr>
      <w:rPr>
        <w:rFonts w:hint="default"/>
      </w:rPr>
    </w:lvl>
  </w:abstractNum>
  <w:abstractNum w:abstractNumId="12" w15:restartNumberingAfterBreak="0">
    <w:nsid w:val="525CE286"/>
    <w:multiLevelType w:val="singleLevel"/>
    <w:tmpl w:val="525CE286"/>
    <w:lvl w:ilvl="0">
      <w:start w:val="1"/>
      <w:numFmt w:val="decimal"/>
      <w:suff w:val="nothing"/>
      <w:lvlText w:val="%1．"/>
      <w:lvlJc w:val="left"/>
      <w:pPr>
        <w:ind w:left="0" w:firstLine="400"/>
      </w:pPr>
      <w:rPr>
        <w:rFonts w:hint="default"/>
      </w:rPr>
    </w:lvl>
  </w:abstractNum>
  <w:abstractNum w:abstractNumId="13" w15:restartNumberingAfterBreak="0">
    <w:nsid w:val="52673117"/>
    <w:multiLevelType w:val="singleLevel"/>
    <w:tmpl w:val="52673117"/>
    <w:lvl w:ilvl="0">
      <w:start w:val="1"/>
      <w:numFmt w:val="decimal"/>
      <w:suff w:val="nothing"/>
      <w:lvlText w:val="%1．"/>
      <w:lvlJc w:val="left"/>
      <w:pPr>
        <w:ind w:left="0" w:firstLine="400"/>
      </w:pPr>
      <w:rPr>
        <w:rFonts w:hint="default"/>
      </w:rPr>
    </w:lvl>
  </w:abstractNum>
  <w:abstractNum w:abstractNumId="14" w15:restartNumberingAfterBreak="0">
    <w:nsid w:val="5996191A"/>
    <w:multiLevelType w:val="hybridMultilevel"/>
    <w:tmpl w:val="79982F0E"/>
    <w:lvl w:ilvl="0" w:tplc="31BC6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047143897">
    <w:abstractNumId w:val="0"/>
  </w:num>
  <w:num w:numId="2" w16cid:durableId="757137441">
    <w:abstractNumId w:val="6"/>
  </w:num>
  <w:num w:numId="3" w16cid:durableId="229656715">
    <w:abstractNumId w:val="1"/>
  </w:num>
  <w:num w:numId="4" w16cid:durableId="1149786620">
    <w:abstractNumId w:val="2"/>
  </w:num>
  <w:num w:numId="5" w16cid:durableId="1646667912">
    <w:abstractNumId w:val="10"/>
  </w:num>
  <w:num w:numId="6" w16cid:durableId="619727948">
    <w:abstractNumId w:val="9"/>
  </w:num>
  <w:num w:numId="7" w16cid:durableId="1010058343">
    <w:abstractNumId w:val="11"/>
  </w:num>
  <w:num w:numId="8" w16cid:durableId="1714382059">
    <w:abstractNumId w:val="12"/>
  </w:num>
  <w:num w:numId="9" w16cid:durableId="1512181939">
    <w:abstractNumId w:val="13"/>
  </w:num>
  <w:num w:numId="10" w16cid:durableId="1565217344">
    <w:abstractNumId w:val="7"/>
  </w:num>
  <w:num w:numId="11" w16cid:durableId="971911387">
    <w:abstractNumId w:val="8"/>
  </w:num>
  <w:num w:numId="12" w16cid:durableId="1884976363">
    <w:abstractNumId w:val="3"/>
  </w:num>
  <w:num w:numId="13" w16cid:durableId="820774986">
    <w:abstractNumId w:val="14"/>
  </w:num>
  <w:num w:numId="14" w16cid:durableId="718168162">
    <w:abstractNumId w:val="5"/>
  </w:num>
  <w:num w:numId="15" w16cid:durableId="15341528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766"/>
    <w:rsid w:val="002748CD"/>
    <w:rsid w:val="003500BC"/>
    <w:rsid w:val="003D7DB3"/>
    <w:rsid w:val="003E79B7"/>
    <w:rsid w:val="004C54AA"/>
    <w:rsid w:val="00524557"/>
    <w:rsid w:val="00565C6F"/>
    <w:rsid w:val="00690F1C"/>
    <w:rsid w:val="006A1FCB"/>
    <w:rsid w:val="007B3274"/>
    <w:rsid w:val="007C24BA"/>
    <w:rsid w:val="008979E8"/>
    <w:rsid w:val="00897C51"/>
    <w:rsid w:val="009D3543"/>
    <w:rsid w:val="00A54C9E"/>
    <w:rsid w:val="00AF3AC6"/>
    <w:rsid w:val="00D4755C"/>
    <w:rsid w:val="00D73644"/>
    <w:rsid w:val="00DE6FA0"/>
    <w:rsid w:val="00F26766"/>
    <w:rsid w:val="00FA7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00BD5"/>
  <w15:chartTrackingRefBased/>
  <w15:docId w15:val="{B71D3945-CE33-4044-8813-FFB67C8EC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6766"/>
    <w:pPr>
      <w:widowControl w:val="0"/>
      <w:jc w:val="both"/>
    </w:pPr>
    <w:rPr>
      <w:rFonts w:ascii="Times New Roman" w:eastAsia="宋体" w:hAnsi="Times New Roman" w:cs="Times New Roman"/>
      <w:szCs w:val="20"/>
    </w:rPr>
  </w:style>
  <w:style w:type="paragraph" w:styleId="1">
    <w:name w:val="heading 1"/>
    <w:basedOn w:val="a"/>
    <w:next w:val="a"/>
    <w:link w:val="1Char"/>
    <w:qFormat/>
    <w:rsid w:val="00F26766"/>
    <w:pPr>
      <w:keepNext/>
      <w:keepLines/>
      <w:spacing w:before="340" w:after="330" w:line="576" w:lineRule="auto"/>
      <w:outlineLvl w:val="0"/>
    </w:pPr>
    <w:rPr>
      <w:rFonts w:eastAsia="黑体"/>
      <w:kern w:val="44"/>
      <w:sz w:val="28"/>
    </w:rPr>
  </w:style>
  <w:style w:type="paragraph" w:styleId="2">
    <w:name w:val="heading 2"/>
    <w:basedOn w:val="a"/>
    <w:next w:val="a"/>
    <w:link w:val="2Char"/>
    <w:qFormat/>
    <w:rsid w:val="00F26766"/>
    <w:pPr>
      <w:keepNext/>
      <w:keepLines/>
      <w:spacing w:before="260" w:after="260" w:line="413" w:lineRule="auto"/>
      <w:outlineLvl w:val="1"/>
    </w:pPr>
    <w:rPr>
      <w:rFonts w:ascii="Arial" w:eastAsia="黑体" w:hAnsi="Arial"/>
      <w:sz w:val="28"/>
    </w:rPr>
  </w:style>
  <w:style w:type="paragraph" w:styleId="3">
    <w:name w:val="heading 3"/>
    <w:basedOn w:val="a"/>
    <w:next w:val="a"/>
    <w:link w:val="3Char"/>
    <w:qFormat/>
    <w:rsid w:val="00F26766"/>
    <w:pPr>
      <w:keepNext/>
      <w:keepLines/>
      <w:spacing w:before="260" w:after="260" w:line="413" w:lineRule="auto"/>
      <w:outlineLvl w:val="2"/>
    </w:pPr>
    <w:rPr>
      <w:rFonts w:eastAsia="黑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F26766"/>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F26766"/>
    <w:rPr>
      <w:rFonts w:asciiTheme="majorHAnsi" w:eastAsiaTheme="majorEastAsia" w:hAnsiTheme="majorHAnsi" w:cstheme="majorBidi"/>
      <w:b/>
      <w:bCs/>
      <w:sz w:val="32"/>
      <w:szCs w:val="32"/>
    </w:rPr>
  </w:style>
  <w:style w:type="character" w:customStyle="1" w:styleId="30">
    <w:name w:val="标题 3 字符"/>
    <w:basedOn w:val="a0"/>
    <w:uiPriority w:val="9"/>
    <w:semiHidden/>
    <w:rsid w:val="00F26766"/>
    <w:rPr>
      <w:rFonts w:ascii="Times New Roman" w:eastAsia="宋体" w:hAnsi="Times New Roman" w:cs="Times New Roman"/>
      <w:b/>
      <w:bCs/>
      <w:sz w:val="32"/>
      <w:szCs w:val="32"/>
    </w:rPr>
  </w:style>
  <w:style w:type="character" w:customStyle="1" w:styleId="3Char">
    <w:name w:val="标题 3 Char"/>
    <w:link w:val="3"/>
    <w:rsid w:val="00F26766"/>
    <w:rPr>
      <w:rFonts w:ascii="Times New Roman" w:eastAsia="黑体" w:hAnsi="Times New Roman" w:cs="Times New Roman"/>
      <w:sz w:val="24"/>
      <w:szCs w:val="20"/>
    </w:rPr>
  </w:style>
  <w:style w:type="character" w:styleId="a3">
    <w:name w:val="annotation reference"/>
    <w:rsid w:val="00F26766"/>
    <w:rPr>
      <w:sz w:val="21"/>
      <w:szCs w:val="21"/>
    </w:rPr>
  </w:style>
  <w:style w:type="character" w:styleId="a4">
    <w:name w:val="page number"/>
    <w:basedOn w:val="a0"/>
    <w:rsid w:val="00F26766"/>
  </w:style>
  <w:style w:type="character" w:styleId="a5">
    <w:name w:val="footnote reference"/>
    <w:rsid w:val="00F26766"/>
    <w:rPr>
      <w:vertAlign w:val="superscript"/>
    </w:rPr>
  </w:style>
  <w:style w:type="character" w:customStyle="1" w:styleId="Char">
    <w:name w:val="批注主题 Char"/>
    <w:link w:val="a6"/>
    <w:rsid w:val="00F26766"/>
    <w:rPr>
      <w:b/>
      <w:bCs/>
    </w:rPr>
  </w:style>
  <w:style w:type="character" w:customStyle="1" w:styleId="Char0">
    <w:name w:val="批注框文本 Char"/>
    <w:link w:val="a7"/>
    <w:rsid w:val="00F26766"/>
    <w:rPr>
      <w:sz w:val="18"/>
      <w:szCs w:val="18"/>
    </w:rPr>
  </w:style>
  <w:style w:type="character" w:customStyle="1" w:styleId="Char1">
    <w:name w:val="批注文字 Char"/>
    <w:link w:val="a8"/>
    <w:rsid w:val="00F26766"/>
  </w:style>
  <w:style w:type="character" w:customStyle="1" w:styleId="2Char">
    <w:name w:val="标题 2 Char"/>
    <w:link w:val="2"/>
    <w:rsid w:val="00F26766"/>
    <w:rPr>
      <w:rFonts w:ascii="Arial" w:eastAsia="黑体" w:hAnsi="Arial" w:cs="Times New Roman"/>
      <w:sz w:val="28"/>
      <w:szCs w:val="20"/>
    </w:rPr>
  </w:style>
  <w:style w:type="character" w:customStyle="1" w:styleId="1Char">
    <w:name w:val="标题 1 Char"/>
    <w:link w:val="1"/>
    <w:rsid w:val="00F26766"/>
    <w:rPr>
      <w:rFonts w:ascii="Times New Roman" w:eastAsia="黑体" w:hAnsi="Times New Roman" w:cs="Times New Roman"/>
      <w:kern w:val="44"/>
      <w:sz w:val="28"/>
      <w:szCs w:val="20"/>
    </w:rPr>
  </w:style>
  <w:style w:type="character" w:customStyle="1" w:styleId="CharChar">
    <w:name w:val="章节标题 Char Char"/>
    <w:link w:val="a9"/>
    <w:rsid w:val="00F26766"/>
    <w:rPr>
      <w:rFonts w:eastAsia="黑体"/>
      <w:b/>
      <w:sz w:val="32"/>
      <w:szCs w:val="24"/>
    </w:rPr>
  </w:style>
  <w:style w:type="paragraph" w:styleId="aa">
    <w:name w:val="footnote text"/>
    <w:basedOn w:val="a"/>
    <w:link w:val="ab"/>
    <w:rsid w:val="00F26766"/>
    <w:pPr>
      <w:snapToGrid w:val="0"/>
      <w:jc w:val="left"/>
    </w:pPr>
    <w:rPr>
      <w:sz w:val="18"/>
    </w:rPr>
  </w:style>
  <w:style w:type="character" w:customStyle="1" w:styleId="ab">
    <w:name w:val="脚注文本 字符"/>
    <w:basedOn w:val="a0"/>
    <w:link w:val="aa"/>
    <w:rsid w:val="00F26766"/>
    <w:rPr>
      <w:rFonts w:ascii="Times New Roman" w:eastAsia="宋体" w:hAnsi="Times New Roman" w:cs="Times New Roman"/>
      <w:sz w:val="18"/>
      <w:szCs w:val="20"/>
    </w:rPr>
  </w:style>
  <w:style w:type="paragraph" w:styleId="ac">
    <w:name w:val="footer"/>
    <w:basedOn w:val="a"/>
    <w:link w:val="Char2"/>
    <w:uiPriority w:val="99"/>
    <w:rsid w:val="00F26766"/>
    <w:pPr>
      <w:tabs>
        <w:tab w:val="center" w:pos="4153"/>
        <w:tab w:val="right" w:pos="8306"/>
      </w:tabs>
      <w:snapToGrid w:val="0"/>
      <w:jc w:val="left"/>
    </w:pPr>
    <w:rPr>
      <w:sz w:val="18"/>
    </w:rPr>
  </w:style>
  <w:style w:type="character" w:customStyle="1" w:styleId="ad">
    <w:name w:val="页脚 字符"/>
    <w:basedOn w:val="a0"/>
    <w:uiPriority w:val="99"/>
    <w:semiHidden/>
    <w:rsid w:val="00F26766"/>
    <w:rPr>
      <w:rFonts w:ascii="Times New Roman" w:eastAsia="宋体" w:hAnsi="Times New Roman" w:cs="Times New Roman"/>
      <w:sz w:val="18"/>
      <w:szCs w:val="18"/>
    </w:rPr>
  </w:style>
  <w:style w:type="paragraph" w:styleId="ae">
    <w:basedOn w:val="a"/>
    <w:next w:val="a"/>
    <w:rsid w:val="00F26766"/>
    <w:pPr>
      <w:ind w:leftChars="800" w:left="1680"/>
    </w:pPr>
  </w:style>
  <w:style w:type="paragraph" w:styleId="af">
    <w:name w:val="Body Text"/>
    <w:basedOn w:val="a"/>
    <w:link w:val="af0"/>
    <w:rsid w:val="00F26766"/>
    <w:pPr>
      <w:spacing w:after="120"/>
    </w:pPr>
  </w:style>
  <w:style w:type="character" w:customStyle="1" w:styleId="af0">
    <w:name w:val="正文文本 字符"/>
    <w:basedOn w:val="a0"/>
    <w:link w:val="af"/>
    <w:rsid w:val="00F26766"/>
    <w:rPr>
      <w:rFonts w:ascii="Times New Roman" w:eastAsia="宋体" w:hAnsi="Times New Roman" w:cs="Times New Roman"/>
      <w:szCs w:val="20"/>
    </w:rPr>
  </w:style>
  <w:style w:type="paragraph" w:styleId="af1">
    <w:name w:val="caption"/>
    <w:basedOn w:val="a"/>
    <w:next w:val="a"/>
    <w:qFormat/>
    <w:rsid w:val="00F26766"/>
    <w:rPr>
      <w:rFonts w:ascii="Arial" w:eastAsia="黑体" w:hAnsi="Arial"/>
    </w:rPr>
  </w:style>
  <w:style w:type="paragraph" w:styleId="a8">
    <w:name w:val="annotation text"/>
    <w:basedOn w:val="a"/>
    <w:link w:val="Char1"/>
    <w:rsid w:val="00F26766"/>
    <w:pPr>
      <w:jc w:val="left"/>
    </w:pPr>
    <w:rPr>
      <w:rFonts w:asciiTheme="minorHAnsi" w:eastAsiaTheme="minorEastAsia" w:hAnsiTheme="minorHAnsi" w:cstheme="minorBidi"/>
      <w:szCs w:val="22"/>
    </w:rPr>
  </w:style>
  <w:style w:type="character" w:customStyle="1" w:styleId="af2">
    <w:name w:val="批注文字 字符"/>
    <w:basedOn w:val="a0"/>
    <w:uiPriority w:val="99"/>
    <w:semiHidden/>
    <w:rsid w:val="00F26766"/>
    <w:rPr>
      <w:rFonts w:ascii="Times New Roman" w:eastAsia="宋体" w:hAnsi="Times New Roman" w:cs="Times New Roman"/>
      <w:szCs w:val="20"/>
    </w:rPr>
  </w:style>
  <w:style w:type="paragraph" w:styleId="a6">
    <w:name w:val="annotation subject"/>
    <w:basedOn w:val="a8"/>
    <w:next w:val="a8"/>
    <w:link w:val="Char"/>
    <w:rsid w:val="00F26766"/>
    <w:rPr>
      <w:b/>
      <w:bCs/>
    </w:rPr>
  </w:style>
  <w:style w:type="character" w:customStyle="1" w:styleId="af3">
    <w:name w:val="批注主题 字符"/>
    <w:basedOn w:val="af2"/>
    <w:uiPriority w:val="99"/>
    <w:semiHidden/>
    <w:rsid w:val="00F26766"/>
    <w:rPr>
      <w:rFonts w:ascii="Times New Roman" w:eastAsia="宋体" w:hAnsi="Times New Roman" w:cs="Times New Roman"/>
      <w:b/>
      <w:bCs/>
      <w:szCs w:val="20"/>
    </w:rPr>
  </w:style>
  <w:style w:type="paragraph" w:styleId="af4">
    <w:name w:val="header"/>
    <w:basedOn w:val="a"/>
    <w:link w:val="af5"/>
    <w:rsid w:val="00F26766"/>
    <w:pPr>
      <w:pBdr>
        <w:bottom w:val="single" w:sz="6" w:space="1" w:color="auto"/>
      </w:pBdr>
      <w:tabs>
        <w:tab w:val="center" w:pos="4153"/>
        <w:tab w:val="right" w:pos="8306"/>
      </w:tabs>
      <w:snapToGrid w:val="0"/>
      <w:jc w:val="center"/>
    </w:pPr>
    <w:rPr>
      <w:sz w:val="18"/>
      <w:szCs w:val="18"/>
    </w:rPr>
  </w:style>
  <w:style w:type="character" w:customStyle="1" w:styleId="af5">
    <w:name w:val="页眉 字符"/>
    <w:basedOn w:val="a0"/>
    <w:link w:val="af4"/>
    <w:rsid w:val="00F26766"/>
    <w:rPr>
      <w:rFonts w:ascii="Times New Roman" w:eastAsia="宋体" w:hAnsi="Times New Roman" w:cs="Times New Roman"/>
      <w:sz w:val="18"/>
      <w:szCs w:val="18"/>
    </w:rPr>
  </w:style>
  <w:style w:type="paragraph" w:styleId="a7">
    <w:name w:val="Balloon Text"/>
    <w:basedOn w:val="a"/>
    <w:link w:val="Char0"/>
    <w:rsid w:val="00F26766"/>
    <w:rPr>
      <w:rFonts w:asciiTheme="minorHAnsi" w:eastAsiaTheme="minorEastAsia" w:hAnsiTheme="minorHAnsi" w:cstheme="minorBidi"/>
      <w:sz w:val="18"/>
      <w:szCs w:val="18"/>
    </w:rPr>
  </w:style>
  <w:style w:type="character" w:customStyle="1" w:styleId="af6">
    <w:name w:val="批注框文本 字符"/>
    <w:basedOn w:val="a0"/>
    <w:uiPriority w:val="99"/>
    <w:semiHidden/>
    <w:rsid w:val="00F26766"/>
    <w:rPr>
      <w:rFonts w:ascii="Times New Roman" w:eastAsia="宋体" w:hAnsi="Times New Roman" w:cs="Times New Roman"/>
      <w:sz w:val="18"/>
      <w:szCs w:val="18"/>
    </w:rPr>
  </w:style>
  <w:style w:type="paragraph" w:styleId="31">
    <w:name w:val="Body Text Indent 3"/>
    <w:basedOn w:val="a"/>
    <w:link w:val="32"/>
    <w:rsid w:val="00F26766"/>
    <w:pPr>
      <w:spacing w:after="120"/>
      <w:ind w:leftChars="200" w:left="420"/>
    </w:pPr>
    <w:rPr>
      <w:sz w:val="16"/>
      <w:szCs w:val="16"/>
    </w:rPr>
  </w:style>
  <w:style w:type="character" w:customStyle="1" w:styleId="32">
    <w:name w:val="正文文本缩进 3 字符"/>
    <w:basedOn w:val="a0"/>
    <w:link w:val="31"/>
    <w:rsid w:val="00F26766"/>
    <w:rPr>
      <w:rFonts w:ascii="Times New Roman" w:eastAsia="宋体" w:hAnsi="Times New Roman" w:cs="Times New Roman"/>
      <w:sz w:val="16"/>
      <w:szCs w:val="16"/>
    </w:rPr>
  </w:style>
  <w:style w:type="paragraph" w:customStyle="1" w:styleId="125">
    <w:name w:val="正文 + 行距: 多倍行距 1.25 字行"/>
    <w:basedOn w:val="a"/>
    <w:rsid w:val="00F26766"/>
    <w:pPr>
      <w:spacing w:line="360" w:lineRule="auto"/>
    </w:pPr>
    <w:rPr>
      <w:b/>
      <w:sz w:val="28"/>
      <w:szCs w:val="28"/>
    </w:rPr>
  </w:style>
  <w:style w:type="paragraph" w:customStyle="1" w:styleId="a9">
    <w:name w:val="章节标题"/>
    <w:link w:val="CharChar"/>
    <w:rsid w:val="00F26766"/>
    <w:pPr>
      <w:jc w:val="center"/>
      <w:outlineLvl w:val="0"/>
    </w:pPr>
    <w:rPr>
      <w:rFonts w:eastAsia="黑体"/>
      <w:b/>
      <w:sz w:val="32"/>
      <w:szCs w:val="24"/>
    </w:rPr>
  </w:style>
  <w:style w:type="character" w:customStyle="1" w:styleId="Char2">
    <w:name w:val="页脚 Char"/>
    <w:link w:val="ac"/>
    <w:uiPriority w:val="99"/>
    <w:rsid w:val="00F26766"/>
    <w:rPr>
      <w:rFonts w:ascii="Times New Roman" w:eastAsia="宋体" w:hAnsi="Times New Roman" w:cs="Times New Roman"/>
      <w:sz w:val="18"/>
      <w:szCs w:val="20"/>
    </w:rPr>
  </w:style>
  <w:style w:type="character" w:styleId="af7">
    <w:name w:val="Hyperlink"/>
    <w:uiPriority w:val="99"/>
    <w:unhideWhenUsed/>
    <w:rsid w:val="00F26766"/>
    <w:rPr>
      <w:color w:val="0563C1"/>
      <w:u w:val="single"/>
    </w:rPr>
  </w:style>
  <w:style w:type="paragraph" w:styleId="TOC1">
    <w:name w:val="toc 1"/>
    <w:basedOn w:val="a"/>
    <w:next w:val="a"/>
    <w:autoRedefine/>
    <w:uiPriority w:val="39"/>
    <w:unhideWhenUsed/>
    <w:rsid w:val="007B3274"/>
  </w:style>
  <w:style w:type="paragraph" w:styleId="TOC2">
    <w:name w:val="toc 2"/>
    <w:basedOn w:val="a"/>
    <w:next w:val="a"/>
    <w:autoRedefine/>
    <w:uiPriority w:val="39"/>
    <w:unhideWhenUsed/>
    <w:rsid w:val="007B3274"/>
    <w:pPr>
      <w:ind w:leftChars="200" w:left="420"/>
    </w:pPr>
  </w:style>
  <w:style w:type="paragraph" w:styleId="TOC3">
    <w:name w:val="toc 3"/>
    <w:basedOn w:val="a"/>
    <w:next w:val="a"/>
    <w:autoRedefine/>
    <w:uiPriority w:val="39"/>
    <w:unhideWhenUsed/>
    <w:rsid w:val="007B327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hyperlink" Target="http://baike.baidu.com/view/474022.htm"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baike.baidu.com/view/39175.htm" TargetMode="External"/><Relationship Id="rId20" Type="http://schemas.openxmlformats.org/officeDocument/2006/relationships/image" Target="media/image6.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baike.baidu.com/view/66971.ht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3.xml"/><Relationship Id="rId19" Type="http://schemas.openxmlformats.org/officeDocument/2006/relationships/oleObject" Target="embeddings/oleObject1.bin"/><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aike.baidu.com/view/66971.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719E7-DE69-434D-A78B-65161C584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46</Pages>
  <Words>4452</Words>
  <Characters>25380</Characters>
  <Application>Microsoft Office Word</Application>
  <DocSecurity>0</DocSecurity>
  <Lines>211</Lines>
  <Paragraphs>59</Paragraphs>
  <ScaleCrop>false</ScaleCrop>
  <Company/>
  <LinksUpToDate>false</LinksUpToDate>
  <CharactersWithSpaces>29773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臻海</dc:creator>
  <cp:keywords/>
  <dc:description/>
  <cp:lastModifiedBy>吴 臻海</cp:lastModifiedBy>
  <cp:revision>19</cp:revision>
  <dcterms:created xsi:type="dcterms:W3CDTF">2023-04-07T01:01:00Z</dcterms:created>
  <dcterms:modified xsi:type="dcterms:W3CDTF">2023-04-07T07:30:00Z</dcterms:modified>
</cp:coreProperties>
</file>